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010A38" w14:textId="77777777" w:rsidR="00E244B8" w:rsidRPr="000D28B5" w:rsidRDefault="000D28B5">
      <w:pPr>
        <w:rPr>
          <w:rFonts w:cs="Times New Roman"/>
          <w:b/>
          <w:sz w:val="22"/>
        </w:rPr>
      </w:pPr>
      <w:r w:rsidRPr="000D28B5">
        <w:rPr>
          <w:rFonts w:cs="Times New Roman"/>
          <w:b/>
          <w:sz w:val="28"/>
        </w:rPr>
        <w:t>Details</w:t>
      </w:r>
    </w:p>
    <w:tbl>
      <w:tblPr>
        <w:tblStyle w:val="TableGrid"/>
        <w:tblW w:w="0" w:type="auto"/>
        <w:tblLook w:val="04A0" w:firstRow="1" w:lastRow="0" w:firstColumn="1" w:lastColumn="0" w:noHBand="0" w:noVBand="1"/>
      </w:tblPr>
      <w:tblGrid>
        <w:gridCol w:w="1502"/>
        <w:gridCol w:w="1502"/>
        <w:gridCol w:w="1503"/>
        <w:gridCol w:w="1503"/>
        <w:gridCol w:w="1503"/>
        <w:gridCol w:w="1842"/>
      </w:tblGrid>
      <w:tr w:rsidR="000D28B5" w:rsidRPr="000D28B5" w14:paraId="76A6390E" w14:textId="77777777" w:rsidTr="000D28B5">
        <w:tc>
          <w:tcPr>
            <w:tcW w:w="1502" w:type="dxa"/>
            <w:shd w:val="clear" w:color="auto" w:fill="0070C0"/>
          </w:tcPr>
          <w:p w14:paraId="6FF1AFC7"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Ver. Rel. No.</w:t>
            </w:r>
          </w:p>
        </w:tc>
        <w:tc>
          <w:tcPr>
            <w:tcW w:w="1502" w:type="dxa"/>
            <w:shd w:val="clear" w:color="auto" w:fill="0070C0"/>
          </w:tcPr>
          <w:p w14:paraId="25F1504B"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Release Date</w:t>
            </w:r>
          </w:p>
        </w:tc>
        <w:tc>
          <w:tcPr>
            <w:tcW w:w="1503" w:type="dxa"/>
            <w:shd w:val="clear" w:color="auto" w:fill="0070C0"/>
          </w:tcPr>
          <w:p w14:paraId="35A20F69"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Prepared By</w:t>
            </w:r>
          </w:p>
        </w:tc>
        <w:tc>
          <w:tcPr>
            <w:tcW w:w="1503" w:type="dxa"/>
            <w:shd w:val="clear" w:color="auto" w:fill="0070C0"/>
          </w:tcPr>
          <w:p w14:paraId="2535F188"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Reviewed By</w:t>
            </w:r>
          </w:p>
        </w:tc>
        <w:tc>
          <w:tcPr>
            <w:tcW w:w="1503" w:type="dxa"/>
            <w:shd w:val="clear" w:color="auto" w:fill="0070C0"/>
          </w:tcPr>
          <w:p w14:paraId="217FC5B3"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To Be Approved</w:t>
            </w:r>
          </w:p>
        </w:tc>
        <w:tc>
          <w:tcPr>
            <w:tcW w:w="1503" w:type="dxa"/>
            <w:shd w:val="clear" w:color="auto" w:fill="0070C0"/>
          </w:tcPr>
          <w:p w14:paraId="3DD02EF5"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Remarks/Revision Details</w:t>
            </w:r>
          </w:p>
        </w:tc>
      </w:tr>
      <w:tr w:rsidR="000D28B5" w:rsidRPr="000D28B5" w14:paraId="14DFE7C8" w14:textId="77777777" w:rsidTr="000D28B5">
        <w:tc>
          <w:tcPr>
            <w:tcW w:w="1502" w:type="dxa"/>
          </w:tcPr>
          <w:p w14:paraId="61E7B5EF" w14:textId="77777777" w:rsidR="000D28B5" w:rsidRPr="000D28B5" w:rsidRDefault="000D28B5">
            <w:pPr>
              <w:rPr>
                <w:rFonts w:cs="Times New Roman"/>
                <w:sz w:val="22"/>
              </w:rPr>
            </w:pPr>
            <w:r w:rsidRPr="000D28B5">
              <w:rPr>
                <w:rFonts w:cs="Times New Roman"/>
                <w:sz w:val="22"/>
              </w:rPr>
              <w:t>1.0</w:t>
            </w:r>
          </w:p>
        </w:tc>
        <w:tc>
          <w:tcPr>
            <w:tcW w:w="1502" w:type="dxa"/>
          </w:tcPr>
          <w:p w14:paraId="113B88BD" w14:textId="77777777" w:rsidR="000D28B5" w:rsidRPr="000D28B5" w:rsidRDefault="000D28B5">
            <w:pPr>
              <w:rPr>
                <w:rFonts w:cs="Times New Roman"/>
                <w:sz w:val="22"/>
              </w:rPr>
            </w:pPr>
            <w:r w:rsidRPr="000D28B5">
              <w:rPr>
                <w:rFonts w:cs="Times New Roman"/>
                <w:sz w:val="22"/>
              </w:rPr>
              <w:t>16/02/2022</w:t>
            </w:r>
          </w:p>
        </w:tc>
        <w:tc>
          <w:tcPr>
            <w:tcW w:w="1503" w:type="dxa"/>
          </w:tcPr>
          <w:p w14:paraId="048714EF" w14:textId="68776560" w:rsidR="000D28B5" w:rsidRPr="000D28B5" w:rsidRDefault="004A5648">
            <w:pPr>
              <w:rPr>
                <w:rFonts w:cs="Times New Roman"/>
                <w:sz w:val="22"/>
              </w:rPr>
            </w:pPr>
            <w:r>
              <w:rPr>
                <w:rFonts w:cs="Times New Roman"/>
                <w:sz w:val="22"/>
              </w:rPr>
              <w:t xml:space="preserve">Milind Gautam </w:t>
            </w:r>
            <w:proofErr w:type="spellStart"/>
            <w:r>
              <w:rPr>
                <w:rFonts w:cs="Times New Roman"/>
                <w:sz w:val="22"/>
              </w:rPr>
              <w:t>Bagul</w:t>
            </w:r>
            <w:proofErr w:type="spellEnd"/>
            <w:r>
              <w:rPr>
                <w:rFonts w:cs="Times New Roman"/>
                <w:sz w:val="22"/>
              </w:rPr>
              <w:t xml:space="preserve"> 40021135</w:t>
            </w:r>
          </w:p>
        </w:tc>
        <w:tc>
          <w:tcPr>
            <w:tcW w:w="1503" w:type="dxa"/>
          </w:tcPr>
          <w:p w14:paraId="4D3AB498" w14:textId="77777777" w:rsidR="000D28B5" w:rsidRPr="000D28B5" w:rsidRDefault="000D28B5">
            <w:pPr>
              <w:rPr>
                <w:rFonts w:cs="Times New Roman"/>
                <w:sz w:val="22"/>
              </w:rPr>
            </w:pPr>
          </w:p>
        </w:tc>
        <w:tc>
          <w:tcPr>
            <w:tcW w:w="1503" w:type="dxa"/>
          </w:tcPr>
          <w:p w14:paraId="602F05A8" w14:textId="77777777" w:rsidR="000D28B5" w:rsidRPr="000D28B5" w:rsidRDefault="000D28B5">
            <w:pPr>
              <w:rPr>
                <w:rFonts w:cs="Times New Roman"/>
                <w:sz w:val="22"/>
              </w:rPr>
            </w:pPr>
          </w:p>
        </w:tc>
        <w:tc>
          <w:tcPr>
            <w:tcW w:w="1503" w:type="dxa"/>
          </w:tcPr>
          <w:p w14:paraId="06F8E117" w14:textId="77777777" w:rsidR="000D28B5" w:rsidRPr="000D28B5" w:rsidRDefault="000D28B5">
            <w:pPr>
              <w:rPr>
                <w:rFonts w:cs="Times New Roman"/>
                <w:sz w:val="22"/>
              </w:rPr>
            </w:pPr>
          </w:p>
        </w:tc>
      </w:tr>
    </w:tbl>
    <w:p w14:paraId="6CCB8E83" w14:textId="77777777" w:rsidR="000D28B5" w:rsidRPr="000D28B5" w:rsidRDefault="000D28B5">
      <w:pPr>
        <w:rPr>
          <w:rFonts w:cs="Times New Roman"/>
          <w:sz w:val="22"/>
        </w:rPr>
      </w:pPr>
    </w:p>
    <w:p w14:paraId="582733E5" w14:textId="77777777" w:rsidR="000D28B5" w:rsidRDefault="000D28B5"/>
    <w:p w14:paraId="72FEBF37" w14:textId="77777777" w:rsidR="00FD1B76" w:rsidRDefault="00FD1B76"/>
    <w:p w14:paraId="31FA97D1" w14:textId="77777777" w:rsidR="00FD1B76" w:rsidRDefault="00FD1B76"/>
    <w:p w14:paraId="759F0A0F" w14:textId="77777777" w:rsidR="00FD1B76" w:rsidRDefault="00FD1B76"/>
    <w:p w14:paraId="7151D92F" w14:textId="77777777" w:rsidR="00FD1B76" w:rsidRDefault="00FD1B76"/>
    <w:p w14:paraId="6C05C41A" w14:textId="77777777" w:rsidR="00FD1B76" w:rsidRDefault="00FD1B76"/>
    <w:p w14:paraId="3441062B" w14:textId="77777777" w:rsidR="00FD1B76" w:rsidRDefault="00FD1B76"/>
    <w:p w14:paraId="3D9668AD" w14:textId="77777777" w:rsidR="00FD1B76" w:rsidRDefault="00FD1B76"/>
    <w:p w14:paraId="4E3A9282" w14:textId="77777777" w:rsidR="00FD1B76" w:rsidRDefault="00FD1B76"/>
    <w:p w14:paraId="38136104" w14:textId="77777777" w:rsidR="00FD1B76" w:rsidRDefault="00FD1B76"/>
    <w:p w14:paraId="5A7D9D7C" w14:textId="77777777" w:rsidR="00FD1B76" w:rsidRDefault="00FD1B76"/>
    <w:p w14:paraId="200F7F62" w14:textId="77777777" w:rsidR="00FD1B76" w:rsidRDefault="00FD1B76"/>
    <w:p w14:paraId="0D968435" w14:textId="77777777" w:rsidR="00FD1B76" w:rsidRDefault="00FD1B76"/>
    <w:p w14:paraId="625AA22B" w14:textId="77777777" w:rsidR="00FD1B76" w:rsidRDefault="00FD1B76"/>
    <w:p w14:paraId="4A0C3F4F" w14:textId="77777777" w:rsidR="00FD1B76" w:rsidRDefault="00FD1B76"/>
    <w:p w14:paraId="52E5A4EC" w14:textId="77777777" w:rsidR="00FD1B76" w:rsidRDefault="00FD1B76"/>
    <w:p w14:paraId="4EF4C8CD" w14:textId="77777777" w:rsidR="00FD1B76" w:rsidRDefault="00FD1B76"/>
    <w:p w14:paraId="1FC83CDD" w14:textId="77777777" w:rsidR="00FD1B76" w:rsidRDefault="00FD1B76"/>
    <w:p w14:paraId="5FD39C56" w14:textId="77777777" w:rsidR="00FD1B76" w:rsidRDefault="00FD1B76"/>
    <w:p w14:paraId="542175F8" w14:textId="77777777" w:rsidR="00FD1B76" w:rsidRDefault="00FD1B76"/>
    <w:p w14:paraId="22B7860F" w14:textId="77777777" w:rsidR="00FD1B76" w:rsidRDefault="00FD1B76"/>
    <w:p w14:paraId="759EB48E" w14:textId="77777777" w:rsidR="00FD1B76" w:rsidRDefault="00FD1B76"/>
    <w:p w14:paraId="648193E2" w14:textId="77777777" w:rsidR="00FD1B76" w:rsidRDefault="00FD1B76"/>
    <w:p w14:paraId="5A133F4F" w14:textId="77777777" w:rsidR="00FD1B76" w:rsidRDefault="00FD1B76"/>
    <w:p w14:paraId="2F709D5B" w14:textId="77777777" w:rsidR="00FD1B76" w:rsidRDefault="00FD1B76"/>
    <w:p w14:paraId="0E5175DE" w14:textId="7F3CF06B" w:rsidR="00FD1B76" w:rsidRDefault="00FD1B76"/>
    <w:p w14:paraId="5FE047FC" w14:textId="77777777" w:rsidR="00DD59E5" w:rsidRDefault="00DD59E5"/>
    <w:sdt>
      <w:sdtPr>
        <w:rPr>
          <w:rFonts w:cstheme="minorBidi"/>
          <w:b w:val="0"/>
          <w:sz w:val="24"/>
          <w:lang w:val="en-IN"/>
        </w:rPr>
        <w:id w:val="-1632931273"/>
        <w:docPartObj>
          <w:docPartGallery w:val="Table of Contents"/>
          <w:docPartUnique/>
        </w:docPartObj>
      </w:sdtPr>
      <w:sdtEndPr>
        <w:rPr>
          <w:bCs/>
          <w:noProof/>
        </w:rPr>
      </w:sdtEndPr>
      <w:sdtContent>
        <w:sdt>
          <w:sdtPr>
            <w:rPr>
              <w:rFonts w:cstheme="minorBidi"/>
              <w:b w:val="0"/>
              <w:sz w:val="28"/>
              <w:szCs w:val="28"/>
              <w:lang w:val="en-IN"/>
            </w:rPr>
            <w:id w:val="156811723"/>
            <w:docPartObj>
              <w:docPartGallery w:val="Table of Contents"/>
              <w:docPartUnique/>
            </w:docPartObj>
          </w:sdtPr>
          <w:sdtContent>
            <w:p w14:paraId="006E3210" w14:textId="77777777" w:rsidR="002F5EEE" w:rsidRDefault="002F5EEE" w:rsidP="002F5EEE">
              <w:pPr>
                <w:pStyle w:val="TOCHeading"/>
                <w:rPr>
                  <w:sz w:val="28"/>
                  <w:szCs w:val="28"/>
                </w:rPr>
              </w:pPr>
              <w:r>
                <w:rPr>
                  <w:sz w:val="28"/>
                  <w:szCs w:val="28"/>
                </w:rPr>
                <w:t>Contents</w:t>
              </w:r>
            </w:p>
            <w:p w14:paraId="1E833A60" w14:textId="77777777" w:rsidR="002F5EEE" w:rsidRDefault="002F5EEE" w:rsidP="002F5EEE">
              <w:pPr>
                <w:pStyle w:val="TOC1"/>
                <w:tabs>
                  <w:tab w:val="right" w:leader="dot" w:pos="9016"/>
                </w:tabs>
                <w:rPr>
                  <w:rFonts w:eastAsiaTheme="minorEastAsia" w:cs="Times New Roman"/>
                  <w:noProof/>
                  <w:sz w:val="28"/>
                  <w:szCs w:val="28"/>
                  <w:lang w:eastAsia="en-IN"/>
                </w:rPr>
              </w:pPr>
              <w:r>
                <w:rPr>
                  <w:rFonts w:cs="Times New Roman"/>
                  <w:sz w:val="28"/>
                  <w:szCs w:val="28"/>
                </w:rPr>
                <w:fldChar w:fldCharType="begin"/>
              </w:r>
              <w:r>
                <w:rPr>
                  <w:rFonts w:cs="Times New Roman"/>
                  <w:sz w:val="28"/>
                  <w:szCs w:val="28"/>
                </w:rPr>
                <w:instrText xml:space="preserve"> TOC \o "1-3" \h \z \u </w:instrText>
              </w:r>
              <w:r>
                <w:rPr>
                  <w:rFonts w:cs="Times New Roman"/>
                  <w:sz w:val="28"/>
                  <w:szCs w:val="28"/>
                </w:rPr>
                <w:fldChar w:fldCharType="separate"/>
              </w:r>
              <w:hyperlink r:id="rId8" w:anchor="_Toc95931104" w:history="1">
                <w:r>
                  <w:rPr>
                    <w:rStyle w:val="Hyperlink"/>
                    <w:rFonts w:cs="Times New Roman"/>
                    <w:noProof/>
                    <w:sz w:val="28"/>
                    <w:szCs w:val="28"/>
                  </w:rPr>
                  <w:t>Miniproject – 1: Financial Calculator [Individual]</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_Toc95931104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5</w:t>
                </w:r>
                <w:r>
                  <w:rPr>
                    <w:rStyle w:val="Hyperlink"/>
                    <w:rFonts w:cs="Times New Roman"/>
                    <w:noProof/>
                    <w:webHidden/>
                    <w:sz w:val="28"/>
                    <w:szCs w:val="28"/>
                  </w:rPr>
                  <w:fldChar w:fldCharType="end"/>
                </w:r>
              </w:hyperlink>
            </w:p>
            <w:p w14:paraId="2B632EF2"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9" w:anchor="_Toc95931105"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_Toc95931105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5</w:t>
                </w:r>
                <w:r>
                  <w:rPr>
                    <w:rStyle w:val="Hyperlink"/>
                    <w:rFonts w:ascii="Times New Roman" w:hAnsi="Times New Roman"/>
                    <w:noProof/>
                    <w:webHidden/>
                    <w:sz w:val="28"/>
                    <w:szCs w:val="28"/>
                  </w:rPr>
                  <w:fldChar w:fldCharType="end"/>
                </w:r>
              </w:hyperlink>
            </w:p>
            <w:p w14:paraId="170CD67E"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0" w:anchor="_Toc95931106"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_Toc95931106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5</w:t>
                </w:r>
                <w:r>
                  <w:rPr>
                    <w:rStyle w:val="Hyperlink"/>
                    <w:rFonts w:ascii="Times New Roman" w:hAnsi="Times New Roman"/>
                    <w:noProof/>
                    <w:webHidden/>
                    <w:sz w:val="28"/>
                    <w:szCs w:val="28"/>
                  </w:rPr>
                  <w:fldChar w:fldCharType="end"/>
                </w:r>
              </w:hyperlink>
            </w:p>
            <w:p w14:paraId="628D5010"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1" w:anchor="_Toc95931107" w:history="1">
                <w:r>
                  <w:rPr>
                    <w:rStyle w:val="Hyperlink"/>
                    <w:rFonts w:ascii="Times New Roman" w:hAnsi="Times New Roman"/>
                    <w:noProof/>
                    <w:sz w:val="28"/>
                    <w:szCs w:val="28"/>
                  </w:rPr>
                  <w:t>High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_Toc95931107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6</w:t>
                </w:r>
                <w:r>
                  <w:rPr>
                    <w:rStyle w:val="Hyperlink"/>
                    <w:rFonts w:ascii="Times New Roman" w:hAnsi="Times New Roman"/>
                    <w:noProof/>
                    <w:webHidden/>
                    <w:sz w:val="28"/>
                    <w:szCs w:val="28"/>
                  </w:rPr>
                  <w:fldChar w:fldCharType="end"/>
                </w:r>
              </w:hyperlink>
            </w:p>
            <w:p w14:paraId="6245656B"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2" w:anchor="_Toc95931108" w:history="1">
                <w:r>
                  <w:rPr>
                    <w:rStyle w:val="Hyperlink"/>
                    <w:rFonts w:ascii="Times New Roman" w:hAnsi="Times New Roman"/>
                    <w:noProof/>
                    <w:sz w:val="28"/>
                    <w:szCs w:val="28"/>
                  </w:rPr>
                  <w:t>Low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_Toc95931108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6</w:t>
                </w:r>
                <w:r>
                  <w:rPr>
                    <w:rStyle w:val="Hyperlink"/>
                    <w:rFonts w:ascii="Times New Roman" w:hAnsi="Times New Roman"/>
                    <w:noProof/>
                    <w:webHidden/>
                    <w:sz w:val="28"/>
                    <w:szCs w:val="28"/>
                  </w:rPr>
                  <w:fldChar w:fldCharType="end"/>
                </w:r>
              </w:hyperlink>
            </w:p>
            <w:p w14:paraId="1B5095BC"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13" w:anchor="_Toc95931109"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_Toc95931109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7</w:t>
                </w:r>
                <w:r>
                  <w:rPr>
                    <w:rStyle w:val="Hyperlink"/>
                    <w:rFonts w:ascii="Times New Roman" w:hAnsi="Times New Roman"/>
                    <w:noProof/>
                    <w:webHidden/>
                    <w:sz w:val="28"/>
                    <w:szCs w:val="28"/>
                  </w:rPr>
                  <w:fldChar w:fldCharType="end"/>
                </w:r>
              </w:hyperlink>
            </w:p>
            <w:p w14:paraId="7D8D1B4B"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14" w:anchor="_Toc95931110" w:history="1">
                <w:r>
                  <w:rPr>
                    <w:rStyle w:val="Hyperlink"/>
                    <w:rFonts w:ascii="Times New Roman" w:hAnsi="Times New Roman"/>
                    <w:noProof/>
                    <w:sz w:val="28"/>
                    <w:szCs w:val="28"/>
                  </w:rPr>
                  <w:t>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8</w:t>
                </w:r>
                <w:r>
                  <w:rPr>
                    <w:rStyle w:val="Hyperlink"/>
                    <w:rFonts w:ascii="Times New Roman" w:hAnsi="Times New Roman"/>
                    <w:noProof/>
                    <w:webHidden/>
                    <w:sz w:val="28"/>
                    <w:szCs w:val="28"/>
                  </w:rPr>
                  <w:fldChar w:fldCharType="end"/>
                </w:r>
              </w:hyperlink>
            </w:p>
            <w:p w14:paraId="295D0FD2"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5" w:anchor="_Toc95931111" w:history="1">
                <w:r>
                  <w:rPr>
                    <w:rStyle w:val="Hyperlink"/>
                    <w:rFonts w:ascii="Times New Roman" w:hAnsi="Times New Roman"/>
                    <w:noProof/>
                    <w:sz w:val="28"/>
                    <w:szCs w:val="28"/>
                  </w:rPr>
                  <w:t>High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8</w:t>
                </w:r>
                <w:r>
                  <w:rPr>
                    <w:rStyle w:val="Hyperlink"/>
                    <w:rFonts w:ascii="Times New Roman" w:hAnsi="Times New Roman"/>
                    <w:noProof/>
                    <w:webHidden/>
                    <w:sz w:val="28"/>
                    <w:szCs w:val="28"/>
                  </w:rPr>
                  <w:fldChar w:fldCharType="end"/>
                </w:r>
              </w:hyperlink>
            </w:p>
            <w:p w14:paraId="7234C3A0"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6" w:anchor="_Toc95931112" w:history="1">
                <w:r>
                  <w:rPr>
                    <w:rStyle w:val="Hyperlink"/>
                    <w:rFonts w:ascii="Times New Roman" w:hAnsi="Times New Roman"/>
                    <w:noProof/>
                    <w:sz w:val="28"/>
                    <w:szCs w:val="28"/>
                  </w:rPr>
                  <w:t>Low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9</w:t>
                </w:r>
                <w:r>
                  <w:rPr>
                    <w:rStyle w:val="Hyperlink"/>
                    <w:rFonts w:ascii="Times New Roman" w:hAnsi="Times New Roman"/>
                    <w:noProof/>
                    <w:webHidden/>
                    <w:sz w:val="28"/>
                    <w:szCs w:val="28"/>
                  </w:rPr>
                  <w:fldChar w:fldCharType="end"/>
                </w:r>
              </w:hyperlink>
            </w:p>
            <w:p w14:paraId="6D41D73F"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17" w:anchor="_Toc95931113"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9</w:t>
                </w:r>
                <w:r>
                  <w:rPr>
                    <w:rStyle w:val="Hyperlink"/>
                    <w:rFonts w:ascii="Times New Roman" w:hAnsi="Times New Roman"/>
                    <w:noProof/>
                    <w:webHidden/>
                    <w:sz w:val="28"/>
                    <w:szCs w:val="28"/>
                  </w:rPr>
                  <w:fldChar w:fldCharType="end"/>
                </w:r>
              </w:hyperlink>
            </w:p>
            <w:p w14:paraId="11EB6B20"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8" w:anchor="_Toc95931114"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9</w:t>
                </w:r>
                <w:r>
                  <w:rPr>
                    <w:rStyle w:val="Hyperlink"/>
                    <w:rFonts w:ascii="Times New Roman" w:hAnsi="Times New Roman"/>
                    <w:noProof/>
                    <w:webHidden/>
                    <w:sz w:val="28"/>
                    <w:szCs w:val="28"/>
                  </w:rPr>
                  <w:fldChar w:fldCharType="end"/>
                </w:r>
              </w:hyperlink>
            </w:p>
            <w:p w14:paraId="0F795902"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19" w:anchor="_Toc95931115" w:history="1">
                <w:r>
                  <w:rPr>
                    <w:rStyle w:val="Hyperlink"/>
                    <w:rFonts w:ascii="Times New Roman" w:hAnsi="Times New Roman"/>
                    <w:noProof/>
                    <w:sz w:val="28"/>
                    <w:szCs w:val="28"/>
                  </w:rPr>
                  <w:t>Git Dashboard</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10</w:t>
                </w:r>
                <w:r>
                  <w:rPr>
                    <w:rStyle w:val="Hyperlink"/>
                    <w:rFonts w:ascii="Times New Roman" w:hAnsi="Times New Roman"/>
                    <w:noProof/>
                    <w:webHidden/>
                    <w:sz w:val="28"/>
                    <w:szCs w:val="28"/>
                  </w:rPr>
                  <w:fldChar w:fldCharType="end"/>
                </w:r>
              </w:hyperlink>
            </w:p>
            <w:p w14:paraId="3D5865E9"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0" w:anchor="_Toc95931116" w:history="1">
                <w:r>
                  <w:rPr>
                    <w:rStyle w:val="Hyperlink"/>
                    <w:rFonts w:ascii="Times New Roman" w:hAnsi="Times New Roman"/>
                    <w:noProof/>
                    <w:sz w:val="28"/>
                    <w:szCs w:val="28"/>
                  </w:rPr>
                  <w:t>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10</w:t>
                </w:r>
                <w:r>
                  <w:rPr>
                    <w:rStyle w:val="Hyperlink"/>
                    <w:rFonts w:ascii="Times New Roman" w:hAnsi="Times New Roman"/>
                    <w:noProof/>
                    <w:webHidden/>
                    <w:sz w:val="28"/>
                    <w:szCs w:val="28"/>
                  </w:rPr>
                  <w:fldChar w:fldCharType="end"/>
                </w:r>
              </w:hyperlink>
            </w:p>
            <w:p w14:paraId="034A80BA"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1" w:anchor="_Toc95931117" w:history="1">
                <w:r>
                  <w:rPr>
                    <w:rStyle w:val="Hyperlink"/>
                    <w:rFonts w:ascii="Times New Roman" w:hAnsi="Times New Roman"/>
                    <w:noProof/>
                    <w:sz w:val="28"/>
                    <w:szCs w:val="28"/>
                  </w:rPr>
                  <w:t>Git Inspector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10</w:t>
                </w:r>
                <w:r>
                  <w:rPr>
                    <w:rStyle w:val="Hyperlink"/>
                    <w:rFonts w:ascii="Times New Roman" w:hAnsi="Times New Roman"/>
                    <w:noProof/>
                    <w:webHidden/>
                    <w:sz w:val="28"/>
                    <w:szCs w:val="28"/>
                  </w:rPr>
                  <w:fldChar w:fldCharType="end"/>
                </w:r>
              </w:hyperlink>
            </w:p>
            <w:p w14:paraId="5C391452"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22" w:anchor="_Toc95931118" w:history="1">
                <w:r>
                  <w:rPr>
                    <w:rStyle w:val="Hyperlink"/>
                    <w:rFonts w:cs="Times New Roman"/>
                    <w:noProof/>
                    <w:sz w:val="28"/>
                    <w:szCs w:val="28"/>
                  </w:rPr>
                  <w:t>Miniproject 2 – Embedded Calculator [Individual]</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_Toc95931118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11</w:t>
                </w:r>
                <w:r>
                  <w:rPr>
                    <w:rStyle w:val="Hyperlink"/>
                    <w:rFonts w:cs="Times New Roman"/>
                    <w:noProof/>
                    <w:webHidden/>
                    <w:sz w:val="28"/>
                    <w:szCs w:val="28"/>
                  </w:rPr>
                  <w:fldChar w:fldCharType="end"/>
                </w:r>
              </w:hyperlink>
            </w:p>
            <w:p w14:paraId="14CD62D7"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23" w:anchor="_Toc95931119"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_Toc95931119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11</w:t>
                </w:r>
                <w:r>
                  <w:rPr>
                    <w:rStyle w:val="Hyperlink"/>
                    <w:rFonts w:ascii="Times New Roman" w:hAnsi="Times New Roman"/>
                    <w:noProof/>
                    <w:webHidden/>
                    <w:sz w:val="28"/>
                    <w:szCs w:val="28"/>
                  </w:rPr>
                  <w:fldChar w:fldCharType="end"/>
                </w:r>
              </w:hyperlink>
            </w:p>
            <w:p w14:paraId="26557C71"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4" w:anchor="_Toc95931120"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11</w:t>
                </w:r>
                <w:r>
                  <w:rPr>
                    <w:rStyle w:val="Hyperlink"/>
                    <w:rFonts w:ascii="Times New Roman" w:hAnsi="Times New Roman"/>
                    <w:noProof/>
                    <w:webHidden/>
                    <w:sz w:val="28"/>
                    <w:szCs w:val="28"/>
                  </w:rPr>
                  <w:fldChar w:fldCharType="end"/>
                </w:r>
              </w:hyperlink>
            </w:p>
            <w:p w14:paraId="3893C694"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5" w:anchor="_Toc95931121" w:history="1">
                <w:r>
                  <w:rPr>
                    <w:rStyle w:val="Hyperlink"/>
                    <w:rFonts w:ascii="Times New Roman" w:hAnsi="Times New Roman"/>
                    <w:noProof/>
                    <w:sz w:val="28"/>
                    <w:szCs w:val="28"/>
                  </w:rPr>
                  <w:t>High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11</w:t>
                </w:r>
                <w:r>
                  <w:rPr>
                    <w:rStyle w:val="Hyperlink"/>
                    <w:rFonts w:ascii="Times New Roman" w:hAnsi="Times New Roman"/>
                    <w:noProof/>
                    <w:webHidden/>
                    <w:sz w:val="28"/>
                    <w:szCs w:val="28"/>
                  </w:rPr>
                  <w:fldChar w:fldCharType="end"/>
                </w:r>
              </w:hyperlink>
            </w:p>
            <w:p w14:paraId="1835F934"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6" w:anchor="_Toc95931122" w:history="1">
                <w:r>
                  <w:rPr>
                    <w:rStyle w:val="Hyperlink"/>
                    <w:rFonts w:ascii="Times New Roman" w:hAnsi="Times New Roman"/>
                    <w:noProof/>
                    <w:sz w:val="28"/>
                    <w:szCs w:val="28"/>
                  </w:rPr>
                  <w:t>Low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12</w:t>
                </w:r>
                <w:r>
                  <w:rPr>
                    <w:rStyle w:val="Hyperlink"/>
                    <w:rFonts w:ascii="Times New Roman" w:hAnsi="Times New Roman"/>
                    <w:noProof/>
                    <w:webHidden/>
                    <w:sz w:val="28"/>
                    <w:szCs w:val="28"/>
                  </w:rPr>
                  <w:fldChar w:fldCharType="end"/>
                </w:r>
              </w:hyperlink>
            </w:p>
            <w:p w14:paraId="69A606C5"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27" w:anchor="_Toc95931123"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12</w:t>
                </w:r>
                <w:r>
                  <w:rPr>
                    <w:rStyle w:val="Hyperlink"/>
                    <w:rFonts w:ascii="Times New Roman" w:hAnsi="Times New Roman"/>
                    <w:noProof/>
                    <w:webHidden/>
                    <w:sz w:val="28"/>
                    <w:szCs w:val="28"/>
                  </w:rPr>
                  <w:fldChar w:fldCharType="end"/>
                </w:r>
              </w:hyperlink>
            </w:p>
            <w:p w14:paraId="215EAD54"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28" w:anchor="_Toc95931124" w:history="1">
                <w:r>
                  <w:rPr>
                    <w:rStyle w:val="Hyperlink"/>
                    <w:rFonts w:ascii="Times New Roman" w:hAnsi="Times New Roman"/>
                    <w:noProof/>
                    <w:sz w:val="28"/>
                    <w:szCs w:val="28"/>
                  </w:rPr>
                  <w:t>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14</w:t>
                </w:r>
                <w:r>
                  <w:rPr>
                    <w:rStyle w:val="Hyperlink"/>
                    <w:rFonts w:ascii="Times New Roman" w:hAnsi="Times New Roman"/>
                    <w:noProof/>
                    <w:webHidden/>
                    <w:sz w:val="28"/>
                    <w:szCs w:val="28"/>
                  </w:rPr>
                  <w:fldChar w:fldCharType="end"/>
                </w:r>
              </w:hyperlink>
            </w:p>
            <w:p w14:paraId="482C295C"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29" w:anchor="_Toc95931125" w:history="1">
                <w:r>
                  <w:rPr>
                    <w:rStyle w:val="Hyperlink"/>
                    <w:rFonts w:ascii="Times New Roman" w:hAnsi="Times New Roman"/>
                    <w:noProof/>
                    <w:sz w:val="28"/>
                    <w:szCs w:val="28"/>
                  </w:rPr>
                  <w:t>High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14</w:t>
                </w:r>
                <w:r>
                  <w:rPr>
                    <w:rStyle w:val="Hyperlink"/>
                    <w:rFonts w:ascii="Times New Roman" w:hAnsi="Times New Roman"/>
                    <w:noProof/>
                    <w:webHidden/>
                    <w:sz w:val="28"/>
                    <w:szCs w:val="28"/>
                  </w:rPr>
                  <w:fldChar w:fldCharType="end"/>
                </w:r>
              </w:hyperlink>
            </w:p>
            <w:p w14:paraId="613B90F3"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0" w:anchor="_Toc95931126" w:history="1">
                <w:r>
                  <w:rPr>
                    <w:rStyle w:val="Hyperlink"/>
                    <w:rFonts w:ascii="Times New Roman" w:hAnsi="Times New Roman"/>
                    <w:noProof/>
                    <w:sz w:val="28"/>
                    <w:szCs w:val="28"/>
                  </w:rPr>
                  <w:t>Low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15</w:t>
                </w:r>
                <w:r>
                  <w:rPr>
                    <w:rStyle w:val="Hyperlink"/>
                    <w:rFonts w:ascii="Times New Roman" w:hAnsi="Times New Roman"/>
                    <w:noProof/>
                    <w:webHidden/>
                    <w:sz w:val="28"/>
                    <w:szCs w:val="28"/>
                  </w:rPr>
                  <w:fldChar w:fldCharType="end"/>
                </w:r>
              </w:hyperlink>
            </w:p>
            <w:p w14:paraId="4534B503"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31" w:anchor="_Toc95931127"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15</w:t>
                </w:r>
                <w:r>
                  <w:rPr>
                    <w:rStyle w:val="Hyperlink"/>
                    <w:rFonts w:ascii="Times New Roman" w:hAnsi="Times New Roman"/>
                    <w:noProof/>
                    <w:webHidden/>
                    <w:sz w:val="28"/>
                    <w:szCs w:val="28"/>
                  </w:rPr>
                  <w:fldChar w:fldCharType="end"/>
                </w:r>
              </w:hyperlink>
            </w:p>
            <w:p w14:paraId="1210FBCD"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2" w:anchor="_Toc95931128"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15</w:t>
                </w:r>
                <w:r>
                  <w:rPr>
                    <w:rStyle w:val="Hyperlink"/>
                    <w:rFonts w:ascii="Times New Roman" w:hAnsi="Times New Roman"/>
                    <w:noProof/>
                    <w:webHidden/>
                    <w:sz w:val="28"/>
                    <w:szCs w:val="28"/>
                  </w:rPr>
                  <w:fldChar w:fldCharType="end"/>
                </w:r>
              </w:hyperlink>
            </w:p>
            <w:p w14:paraId="3098946E"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3" w:anchor="_Toc95931129" w:history="1">
                <w:r>
                  <w:rPr>
                    <w:rStyle w:val="Hyperlink"/>
                    <w:rFonts w:ascii="Times New Roman" w:hAnsi="Times New Roman"/>
                    <w:noProof/>
                    <w:sz w:val="28"/>
                    <w:szCs w:val="28"/>
                  </w:rPr>
                  <w:t>Git Dashboard</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_Toc95931129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15</w:t>
                </w:r>
                <w:r>
                  <w:rPr>
                    <w:rStyle w:val="Hyperlink"/>
                    <w:rFonts w:ascii="Times New Roman" w:hAnsi="Times New Roman"/>
                    <w:noProof/>
                    <w:webHidden/>
                    <w:sz w:val="28"/>
                    <w:szCs w:val="28"/>
                  </w:rPr>
                  <w:fldChar w:fldCharType="end"/>
                </w:r>
              </w:hyperlink>
            </w:p>
            <w:p w14:paraId="68831933"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34" w:anchor="_Toc95931130" w:history="1">
                <w:r>
                  <w:rPr>
                    <w:rStyle w:val="Hyperlink"/>
                    <w:rFonts w:cs="Times New Roman"/>
                    <w:noProof/>
                    <w:sz w:val="28"/>
                    <w:szCs w:val="28"/>
                  </w:rPr>
                  <w:t>Miniproject 3 – NFT Marketplace [Team]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_Toc95931130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16</w:t>
                </w:r>
                <w:r>
                  <w:rPr>
                    <w:rStyle w:val="Hyperlink"/>
                    <w:rFonts w:cs="Times New Roman"/>
                    <w:noProof/>
                    <w:webHidden/>
                    <w:sz w:val="28"/>
                    <w:szCs w:val="28"/>
                  </w:rPr>
                  <w:fldChar w:fldCharType="end"/>
                </w:r>
              </w:hyperlink>
            </w:p>
            <w:p w14:paraId="086AA02F"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35" w:anchor="_Toc95931131"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16</w:t>
                </w:r>
                <w:r>
                  <w:rPr>
                    <w:rStyle w:val="Hyperlink"/>
                    <w:rFonts w:ascii="Times New Roman" w:hAnsi="Times New Roman"/>
                    <w:noProof/>
                    <w:webHidden/>
                    <w:sz w:val="28"/>
                    <w:szCs w:val="28"/>
                  </w:rPr>
                  <w:fldChar w:fldCharType="end"/>
                </w:r>
              </w:hyperlink>
            </w:p>
            <w:p w14:paraId="7D8FD8B4"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6" w:anchor="_Toc95931132"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16</w:t>
                </w:r>
                <w:r>
                  <w:rPr>
                    <w:rStyle w:val="Hyperlink"/>
                    <w:rFonts w:ascii="Times New Roman" w:hAnsi="Times New Roman"/>
                    <w:noProof/>
                    <w:webHidden/>
                    <w:sz w:val="28"/>
                    <w:szCs w:val="28"/>
                  </w:rPr>
                  <w:fldChar w:fldCharType="end"/>
                </w:r>
              </w:hyperlink>
            </w:p>
            <w:p w14:paraId="127962FC"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7" w:anchor="_Toc95931133" w:history="1">
                <w:r>
                  <w:rPr>
                    <w:rStyle w:val="Hyperlink"/>
                    <w:rFonts w:ascii="Times New Roman" w:hAnsi="Times New Roman"/>
                    <w:noProof/>
                    <w:sz w:val="28"/>
                    <w:szCs w:val="28"/>
                  </w:rPr>
                  <w:t>High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17</w:t>
                </w:r>
                <w:r>
                  <w:rPr>
                    <w:rStyle w:val="Hyperlink"/>
                    <w:rFonts w:ascii="Times New Roman" w:hAnsi="Times New Roman"/>
                    <w:noProof/>
                    <w:webHidden/>
                    <w:sz w:val="28"/>
                    <w:szCs w:val="28"/>
                  </w:rPr>
                  <w:fldChar w:fldCharType="end"/>
                </w:r>
              </w:hyperlink>
            </w:p>
            <w:p w14:paraId="55D71F1C"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38" w:anchor="_Toc95931134" w:history="1">
                <w:r>
                  <w:rPr>
                    <w:rStyle w:val="Hyperlink"/>
                    <w:rFonts w:ascii="Times New Roman" w:hAnsi="Times New Roman"/>
                    <w:noProof/>
                    <w:sz w:val="28"/>
                    <w:szCs w:val="28"/>
                  </w:rPr>
                  <w:t>Low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17</w:t>
                </w:r>
                <w:r>
                  <w:rPr>
                    <w:rStyle w:val="Hyperlink"/>
                    <w:rFonts w:ascii="Times New Roman" w:hAnsi="Times New Roman"/>
                    <w:noProof/>
                    <w:webHidden/>
                    <w:sz w:val="28"/>
                    <w:szCs w:val="28"/>
                  </w:rPr>
                  <w:fldChar w:fldCharType="end"/>
                </w:r>
              </w:hyperlink>
            </w:p>
            <w:p w14:paraId="38D14C8A"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39" w:anchor="_Toc95931135"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18</w:t>
                </w:r>
                <w:r>
                  <w:rPr>
                    <w:rStyle w:val="Hyperlink"/>
                    <w:rFonts w:ascii="Times New Roman" w:hAnsi="Times New Roman"/>
                    <w:noProof/>
                    <w:webHidden/>
                    <w:sz w:val="28"/>
                    <w:szCs w:val="28"/>
                  </w:rPr>
                  <w:fldChar w:fldCharType="end"/>
                </w:r>
              </w:hyperlink>
            </w:p>
            <w:p w14:paraId="50721C07"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40" w:anchor="_Toc95931136" w:history="1">
                <w:r>
                  <w:rPr>
                    <w:rStyle w:val="Hyperlink"/>
                    <w:rFonts w:ascii="Times New Roman" w:hAnsi="Times New Roman"/>
                    <w:noProof/>
                    <w:sz w:val="28"/>
                    <w:szCs w:val="28"/>
                  </w:rPr>
                  <w:t>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19</w:t>
                </w:r>
                <w:r>
                  <w:rPr>
                    <w:rStyle w:val="Hyperlink"/>
                    <w:rFonts w:ascii="Times New Roman" w:hAnsi="Times New Roman"/>
                    <w:noProof/>
                    <w:webHidden/>
                    <w:sz w:val="28"/>
                    <w:szCs w:val="28"/>
                  </w:rPr>
                  <w:fldChar w:fldCharType="end"/>
                </w:r>
              </w:hyperlink>
            </w:p>
            <w:p w14:paraId="44AA26D6"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1" w:anchor="_Toc95931137" w:history="1">
                <w:r>
                  <w:rPr>
                    <w:rStyle w:val="Hyperlink"/>
                    <w:rFonts w:ascii="Times New Roman" w:hAnsi="Times New Roman"/>
                    <w:noProof/>
                    <w:sz w:val="28"/>
                    <w:szCs w:val="28"/>
                  </w:rPr>
                  <w:t>High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19</w:t>
                </w:r>
                <w:r>
                  <w:rPr>
                    <w:rStyle w:val="Hyperlink"/>
                    <w:rFonts w:ascii="Times New Roman" w:hAnsi="Times New Roman"/>
                    <w:noProof/>
                    <w:webHidden/>
                    <w:sz w:val="28"/>
                    <w:szCs w:val="28"/>
                  </w:rPr>
                  <w:fldChar w:fldCharType="end"/>
                </w:r>
              </w:hyperlink>
            </w:p>
            <w:p w14:paraId="4EA0C7F8"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2" w:anchor="_Toc95931138" w:history="1">
                <w:r>
                  <w:rPr>
                    <w:rStyle w:val="Hyperlink"/>
                    <w:rFonts w:ascii="Times New Roman" w:hAnsi="Times New Roman"/>
                    <w:noProof/>
                    <w:sz w:val="28"/>
                    <w:szCs w:val="28"/>
                  </w:rPr>
                  <w:t>Low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20</w:t>
                </w:r>
                <w:r>
                  <w:rPr>
                    <w:rStyle w:val="Hyperlink"/>
                    <w:rFonts w:ascii="Times New Roman" w:hAnsi="Times New Roman"/>
                    <w:noProof/>
                    <w:webHidden/>
                    <w:sz w:val="28"/>
                    <w:szCs w:val="28"/>
                  </w:rPr>
                  <w:fldChar w:fldCharType="end"/>
                </w:r>
              </w:hyperlink>
            </w:p>
            <w:p w14:paraId="092441F9"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43" w:anchor="_Toc95931139"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_Toc95931139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20</w:t>
                </w:r>
                <w:r>
                  <w:rPr>
                    <w:rStyle w:val="Hyperlink"/>
                    <w:rFonts w:ascii="Times New Roman" w:hAnsi="Times New Roman"/>
                    <w:noProof/>
                    <w:webHidden/>
                    <w:sz w:val="28"/>
                    <w:szCs w:val="28"/>
                  </w:rPr>
                  <w:fldChar w:fldCharType="end"/>
                </w:r>
              </w:hyperlink>
            </w:p>
            <w:p w14:paraId="4F03AEDE"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4" w:anchor="_Toc95931140"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20</w:t>
                </w:r>
                <w:r>
                  <w:rPr>
                    <w:rStyle w:val="Hyperlink"/>
                    <w:rFonts w:ascii="Times New Roman" w:hAnsi="Times New Roman"/>
                    <w:noProof/>
                    <w:webHidden/>
                    <w:sz w:val="28"/>
                    <w:szCs w:val="28"/>
                  </w:rPr>
                  <w:fldChar w:fldCharType="end"/>
                </w:r>
              </w:hyperlink>
            </w:p>
            <w:p w14:paraId="5B586A71"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5" w:anchor="_Toc95931141"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20</w:t>
                </w:r>
                <w:r>
                  <w:rPr>
                    <w:rStyle w:val="Hyperlink"/>
                    <w:rFonts w:ascii="Times New Roman" w:hAnsi="Times New Roman"/>
                    <w:noProof/>
                    <w:webHidden/>
                    <w:sz w:val="28"/>
                    <w:szCs w:val="28"/>
                  </w:rPr>
                  <w:fldChar w:fldCharType="end"/>
                </w:r>
              </w:hyperlink>
            </w:p>
            <w:p w14:paraId="69F84B30"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6" w:anchor="_Toc95931142" w:history="1">
                <w:r>
                  <w:rPr>
                    <w:rStyle w:val="Hyperlink"/>
                    <w:rFonts w:ascii="Times New Roman" w:hAnsi="Times New Roman"/>
                    <w:noProof/>
                    <w:sz w:val="28"/>
                    <w:szCs w:val="28"/>
                  </w:rPr>
                  <w:t>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20</w:t>
                </w:r>
                <w:r>
                  <w:rPr>
                    <w:rStyle w:val="Hyperlink"/>
                    <w:rFonts w:ascii="Times New Roman" w:hAnsi="Times New Roman"/>
                    <w:noProof/>
                    <w:webHidden/>
                    <w:sz w:val="28"/>
                    <w:szCs w:val="28"/>
                  </w:rPr>
                  <w:fldChar w:fldCharType="end"/>
                </w:r>
              </w:hyperlink>
            </w:p>
            <w:p w14:paraId="75695DFB"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47" w:anchor="_Toc95931143" w:history="1">
                <w:r>
                  <w:rPr>
                    <w:rStyle w:val="Hyperlink"/>
                    <w:rFonts w:cs="Times New Roman"/>
                    <w:noProof/>
                    <w:sz w:val="28"/>
                    <w:szCs w:val="28"/>
                  </w:rPr>
                  <w:t>Miniproject 4 – Attendance Automation[Team]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_Toc95931143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21</w:t>
                </w:r>
                <w:r>
                  <w:rPr>
                    <w:rStyle w:val="Hyperlink"/>
                    <w:rFonts w:cs="Times New Roman"/>
                    <w:noProof/>
                    <w:webHidden/>
                    <w:sz w:val="28"/>
                    <w:szCs w:val="28"/>
                  </w:rPr>
                  <w:fldChar w:fldCharType="end"/>
                </w:r>
              </w:hyperlink>
            </w:p>
            <w:p w14:paraId="66475573"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48" w:anchor="_Toc95931144"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21</w:t>
                </w:r>
                <w:r>
                  <w:rPr>
                    <w:rStyle w:val="Hyperlink"/>
                    <w:rFonts w:ascii="Times New Roman" w:hAnsi="Times New Roman"/>
                    <w:noProof/>
                    <w:webHidden/>
                    <w:sz w:val="28"/>
                    <w:szCs w:val="28"/>
                  </w:rPr>
                  <w:fldChar w:fldCharType="end"/>
                </w:r>
              </w:hyperlink>
            </w:p>
            <w:p w14:paraId="59A612F0"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49" w:anchor="_Toc95931145"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21</w:t>
                </w:r>
                <w:r>
                  <w:rPr>
                    <w:rStyle w:val="Hyperlink"/>
                    <w:rFonts w:ascii="Times New Roman" w:hAnsi="Times New Roman"/>
                    <w:noProof/>
                    <w:webHidden/>
                    <w:sz w:val="28"/>
                    <w:szCs w:val="28"/>
                  </w:rPr>
                  <w:fldChar w:fldCharType="end"/>
                </w:r>
              </w:hyperlink>
            </w:p>
            <w:p w14:paraId="53316C2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0" w:anchor="_Toc95931146" w:history="1">
                <w:r>
                  <w:rPr>
                    <w:rStyle w:val="Hyperlink"/>
                    <w:rFonts w:ascii="Times New Roman" w:hAnsi="Times New Roman"/>
                    <w:noProof/>
                    <w:sz w:val="28"/>
                    <w:szCs w:val="28"/>
                  </w:rPr>
                  <w:t>High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21</w:t>
                </w:r>
                <w:r>
                  <w:rPr>
                    <w:rStyle w:val="Hyperlink"/>
                    <w:rFonts w:ascii="Times New Roman" w:hAnsi="Times New Roman"/>
                    <w:noProof/>
                    <w:webHidden/>
                    <w:sz w:val="28"/>
                    <w:szCs w:val="28"/>
                  </w:rPr>
                  <w:fldChar w:fldCharType="end"/>
                </w:r>
              </w:hyperlink>
            </w:p>
            <w:p w14:paraId="2A102F9A"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1" w:anchor="_Toc95931147" w:history="1">
                <w:r>
                  <w:rPr>
                    <w:rStyle w:val="Hyperlink"/>
                    <w:rFonts w:ascii="Times New Roman" w:hAnsi="Times New Roman"/>
                    <w:noProof/>
                    <w:sz w:val="28"/>
                    <w:szCs w:val="28"/>
                  </w:rPr>
                  <w:t>Low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21</w:t>
                </w:r>
                <w:r>
                  <w:rPr>
                    <w:rStyle w:val="Hyperlink"/>
                    <w:rFonts w:ascii="Times New Roman" w:hAnsi="Times New Roman"/>
                    <w:noProof/>
                    <w:webHidden/>
                    <w:sz w:val="28"/>
                    <w:szCs w:val="28"/>
                  </w:rPr>
                  <w:fldChar w:fldCharType="end"/>
                </w:r>
              </w:hyperlink>
            </w:p>
            <w:p w14:paraId="49FEE955"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52" w:anchor="_Toc95931148" w:history="1">
                <w:r>
                  <w:rPr>
                    <w:rStyle w:val="Hyperlink"/>
                    <w:rFonts w:ascii="Times New Roman" w:hAnsi="Times New Roman"/>
                    <w:noProof/>
                    <w:sz w:val="28"/>
                    <w:szCs w:val="28"/>
                  </w:rPr>
                  <w:t>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22</w:t>
                </w:r>
                <w:r>
                  <w:rPr>
                    <w:rStyle w:val="Hyperlink"/>
                    <w:rFonts w:ascii="Times New Roman" w:hAnsi="Times New Roman"/>
                    <w:noProof/>
                    <w:webHidden/>
                    <w:sz w:val="28"/>
                    <w:szCs w:val="28"/>
                  </w:rPr>
                  <w:fldChar w:fldCharType="end"/>
                </w:r>
              </w:hyperlink>
            </w:p>
            <w:p w14:paraId="534A392B"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3" w:anchor="_Toc95931149" w:history="1">
                <w:r>
                  <w:rPr>
                    <w:rStyle w:val="Hyperlink"/>
                    <w:rFonts w:ascii="Times New Roman" w:hAnsi="Times New Roman"/>
                    <w:noProof/>
                    <w:sz w:val="28"/>
                    <w:szCs w:val="28"/>
                  </w:rPr>
                  <w:t>High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_Toc95931149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22</w:t>
                </w:r>
                <w:r>
                  <w:rPr>
                    <w:rStyle w:val="Hyperlink"/>
                    <w:rFonts w:ascii="Times New Roman" w:hAnsi="Times New Roman"/>
                    <w:noProof/>
                    <w:webHidden/>
                    <w:sz w:val="28"/>
                    <w:szCs w:val="28"/>
                  </w:rPr>
                  <w:fldChar w:fldCharType="end"/>
                </w:r>
              </w:hyperlink>
            </w:p>
            <w:p w14:paraId="618017E9"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4" w:anchor="_Toc95931150" w:history="1">
                <w:r>
                  <w:rPr>
                    <w:rStyle w:val="Hyperlink"/>
                    <w:rFonts w:ascii="Times New Roman" w:hAnsi="Times New Roman"/>
                    <w:noProof/>
                    <w:sz w:val="28"/>
                    <w:szCs w:val="28"/>
                  </w:rPr>
                  <w:t>Low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22</w:t>
                </w:r>
                <w:r>
                  <w:rPr>
                    <w:rStyle w:val="Hyperlink"/>
                    <w:rFonts w:ascii="Times New Roman" w:hAnsi="Times New Roman"/>
                    <w:noProof/>
                    <w:webHidden/>
                    <w:sz w:val="28"/>
                    <w:szCs w:val="28"/>
                  </w:rPr>
                  <w:fldChar w:fldCharType="end"/>
                </w:r>
              </w:hyperlink>
            </w:p>
            <w:p w14:paraId="0A223810"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55" w:anchor="_Toc95931151"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23</w:t>
                </w:r>
                <w:r>
                  <w:rPr>
                    <w:rStyle w:val="Hyperlink"/>
                    <w:rFonts w:ascii="Times New Roman" w:hAnsi="Times New Roman"/>
                    <w:noProof/>
                    <w:webHidden/>
                    <w:sz w:val="28"/>
                    <w:szCs w:val="28"/>
                  </w:rPr>
                  <w:fldChar w:fldCharType="end"/>
                </w:r>
              </w:hyperlink>
            </w:p>
            <w:p w14:paraId="5DCD7F4C"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6" w:anchor="_Toc95931152"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23</w:t>
                </w:r>
                <w:r>
                  <w:rPr>
                    <w:rStyle w:val="Hyperlink"/>
                    <w:rFonts w:ascii="Times New Roman" w:hAnsi="Times New Roman"/>
                    <w:noProof/>
                    <w:webHidden/>
                    <w:sz w:val="28"/>
                    <w:szCs w:val="28"/>
                  </w:rPr>
                  <w:fldChar w:fldCharType="end"/>
                </w:r>
              </w:hyperlink>
            </w:p>
            <w:p w14:paraId="2F997D5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7" w:anchor="_Toc95931153" w:history="1">
                <w:r>
                  <w:rPr>
                    <w:rStyle w:val="Hyperlink"/>
                    <w:rFonts w:ascii="Times New Roman" w:hAnsi="Times New Roman"/>
                    <w:noProof/>
                    <w:sz w:val="28"/>
                    <w:szCs w:val="28"/>
                  </w:rPr>
                  <w:t>Git Dashboard</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24</w:t>
                </w:r>
                <w:r>
                  <w:rPr>
                    <w:rStyle w:val="Hyperlink"/>
                    <w:rFonts w:ascii="Times New Roman" w:hAnsi="Times New Roman"/>
                    <w:noProof/>
                    <w:webHidden/>
                    <w:sz w:val="28"/>
                    <w:szCs w:val="28"/>
                  </w:rPr>
                  <w:fldChar w:fldCharType="end"/>
                </w:r>
              </w:hyperlink>
            </w:p>
            <w:p w14:paraId="2E6B7B88"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8" w:anchor="_Toc95931154" w:history="1">
                <w:r>
                  <w:rPr>
                    <w:rStyle w:val="Hyperlink"/>
                    <w:rFonts w:ascii="Times New Roman" w:hAnsi="Times New Roman"/>
                    <w:noProof/>
                    <w:sz w:val="28"/>
                    <w:szCs w:val="28"/>
                  </w:rPr>
                  <w:t>Git Inspector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24</w:t>
                </w:r>
                <w:r>
                  <w:rPr>
                    <w:rStyle w:val="Hyperlink"/>
                    <w:rFonts w:ascii="Times New Roman" w:hAnsi="Times New Roman"/>
                    <w:noProof/>
                    <w:webHidden/>
                    <w:sz w:val="28"/>
                    <w:szCs w:val="28"/>
                  </w:rPr>
                  <w:fldChar w:fldCharType="end"/>
                </w:r>
              </w:hyperlink>
            </w:p>
            <w:p w14:paraId="6C6ED7F6"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59" w:anchor="_Toc95931155"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24</w:t>
                </w:r>
                <w:r>
                  <w:rPr>
                    <w:rStyle w:val="Hyperlink"/>
                    <w:rFonts w:ascii="Times New Roman" w:hAnsi="Times New Roman"/>
                    <w:noProof/>
                    <w:webHidden/>
                    <w:sz w:val="28"/>
                    <w:szCs w:val="28"/>
                  </w:rPr>
                  <w:fldChar w:fldCharType="end"/>
                </w:r>
              </w:hyperlink>
            </w:p>
            <w:p w14:paraId="735FE41C"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60" w:anchor="_Toc95931156" w:history="1">
                <w:r>
                  <w:rPr>
                    <w:rStyle w:val="Hyperlink"/>
                    <w:rFonts w:cs="Times New Roman"/>
                    <w:noProof/>
                    <w:sz w:val="28"/>
                    <w:szCs w:val="28"/>
                  </w:rPr>
                  <w:t>Miniproject 5 – Kia Project[Team]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_Toc95931156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25</w:t>
                </w:r>
                <w:r>
                  <w:rPr>
                    <w:rStyle w:val="Hyperlink"/>
                    <w:rFonts w:cs="Times New Roman"/>
                    <w:noProof/>
                    <w:webHidden/>
                    <w:sz w:val="28"/>
                    <w:szCs w:val="28"/>
                  </w:rPr>
                  <w:fldChar w:fldCharType="end"/>
                </w:r>
              </w:hyperlink>
            </w:p>
            <w:p w14:paraId="40BF0E2B"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1" w:anchor="_Toc95931157"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25</w:t>
                </w:r>
                <w:r>
                  <w:rPr>
                    <w:rStyle w:val="Hyperlink"/>
                    <w:rFonts w:ascii="Times New Roman" w:hAnsi="Times New Roman"/>
                    <w:noProof/>
                    <w:webHidden/>
                    <w:sz w:val="28"/>
                    <w:szCs w:val="28"/>
                  </w:rPr>
                  <w:fldChar w:fldCharType="end"/>
                </w:r>
              </w:hyperlink>
            </w:p>
            <w:p w14:paraId="7C8F552B"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2" w:anchor="_Toc95931158"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25</w:t>
                </w:r>
                <w:r>
                  <w:rPr>
                    <w:rStyle w:val="Hyperlink"/>
                    <w:rFonts w:ascii="Times New Roman" w:hAnsi="Times New Roman"/>
                    <w:noProof/>
                    <w:webHidden/>
                    <w:sz w:val="28"/>
                    <w:szCs w:val="28"/>
                  </w:rPr>
                  <w:fldChar w:fldCharType="end"/>
                </w:r>
              </w:hyperlink>
            </w:p>
            <w:p w14:paraId="21C352C0"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3" w:anchor="_Toc95931159"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_Toc95931159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25</w:t>
                </w:r>
                <w:r>
                  <w:rPr>
                    <w:rStyle w:val="Hyperlink"/>
                    <w:rFonts w:ascii="Times New Roman" w:hAnsi="Times New Roman"/>
                    <w:noProof/>
                    <w:webHidden/>
                    <w:sz w:val="28"/>
                    <w:szCs w:val="28"/>
                  </w:rPr>
                  <w:fldChar w:fldCharType="end"/>
                </w:r>
              </w:hyperlink>
            </w:p>
            <w:p w14:paraId="5D4A5A9A"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64" w:anchor="_Toc95931160" w:history="1">
                <w:r>
                  <w:rPr>
                    <w:rStyle w:val="Hyperlink"/>
                    <w:rFonts w:cs="Times New Roman"/>
                    <w:noProof/>
                    <w:sz w:val="28"/>
                    <w:szCs w:val="28"/>
                  </w:rPr>
                  <w:t>Miniproject 6 – Wiper Control[Team]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_Toc95931160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26</w:t>
                </w:r>
                <w:r>
                  <w:rPr>
                    <w:rStyle w:val="Hyperlink"/>
                    <w:rFonts w:cs="Times New Roman"/>
                    <w:noProof/>
                    <w:webHidden/>
                    <w:sz w:val="28"/>
                    <w:szCs w:val="28"/>
                  </w:rPr>
                  <w:fldChar w:fldCharType="end"/>
                </w:r>
              </w:hyperlink>
            </w:p>
            <w:p w14:paraId="0882B165"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5" w:anchor="_Toc95931161"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26</w:t>
                </w:r>
                <w:r>
                  <w:rPr>
                    <w:rStyle w:val="Hyperlink"/>
                    <w:rFonts w:ascii="Times New Roman" w:hAnsi="Times New Roman"/>
                    <w:noProof/>
                    <w:webHidden/>
                    <w:sz w:val="28"/>
                    <w:szCs w:val="28"/>
                  </w:rPr>
                  <w:fldChar w:fldCharType="end"/>
                </w:r>
              </w:hyperlink>
            </w:p>
            <w:p w14:paraId="18DC354D"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6" w:anchor="_Toc95931162"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26</w:t>
                </w:r>
                <w:r>
                  <w:rPr>
                    <w:rStyle w:val="Hyperlink"/>
                    <w:rFonts w:ascii="Times New Roman" w:hAnsi="Times New Roman"/>
                    <w:noProof/>
                    <w:webHidden/>
                    <w:sz w:val="28"/>
                    <w:szCs w:val="28"/>
                  </w:rPr>
                  <w:fldChar w:fldCharType="end"/>
                </w:r>
              </w:hyperlink>
            </w:p>
            <w:p w14:paraId="52F59AF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67" w:anchor="_Toc95931163" w:history="1">
                <w:r>
                  <w:rPr>
                    <w:rStyle w:val="Hyperlink"/>
                    <w:rFonts w:ascii="Times New Roman" w:hAnsi="Times New Roman"/>
                    <w:noProof/>
                    <w:sz w:val="28"/>
                    <w:szCs w:val="28"/>
                  </w:rPr>
                  <w:t>High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26</w:t>
                </w:r>
                <w:r>
                  <w:rPr>
                    <w:rStyle w:val="Hyperlink"/>
                    <w:rFonts w:ascii="Times New Roman" w:hAnsi="Times New Roman"/>
                    <w:noProof/>
                    <w:webHidden/>
                    <w:sz w:val="28"/>
                    <w:szCs w:val="28"/>
                  </w:rPr>
                  <w:fldChar w:fldCharType="end"/>
                </w:r>
              </w:hyperlink>
            </w:p>
            <w:p w14:paraId="3348022D"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68" w:anchor="_Toc95931164" w:history="1">
                <w:r>
                  <w:rPr>
                    <w:rStyle w:val="Hyperlink"/>
                    <w:rFonts w:ascii="Times New Roman" w:hAnsi="Times New Roman"/>
                    <w:noProof/>
                    <w:sz w:val="28"/>
                    <w:szCs w:val="28"/>
                  </w:rPr>
                  <w:t>Low Level 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27</w:t>
                </w:r>
                <w:r>
                  <w:rPr>
                    <w:rStyle w:val="Hyperlink"/>
                    <w:rFonts w:ascii="Times New Roman" w:hAnsi="Times New Roman"/>
                    <w:noProof/>
                    <w:webHidden/>
                    <w:sz w:val="28"/>
                    <w:szCs w:val="28"/>
                  </w:rPr>
                  <w:fldChar w:fldCharType="end"/>
                </w:r>
              </w:hyperlink>
            </w:p>
            <w:p w14:paraId="6C885482"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69" w:anchor="_Toc95931165"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28</w:t>
                </w:r>
                <w:r>
                  <w:rPr>
                    <w:rStyle w:val="Hyperlink"/>
                    <w:rFonts w:ascii="Times New Roman" w:hAnsi="Times New Roman"/>
                    <w:noProof/>
                    <w:webHidden/>
                    <w:sz w:val="28"/>
                    <w:szCs w:val="28"/>
                  </w:rPr>
                  <w:fldChar w:fldCharType="end"/>
                </w:r>
              </w:hyperlink>
            </w:p>
            <w:p w14:paraId="451EE91A"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70" w:anchor="_Toc95931166" w:history="1">
                <w:r>
                  <w:rPr>
                    <w:rStyle w:val="Hyperlink"/>
                    <w:rFonts w:ascii="Times New Roman" w:hAnsi="Times New Roman"/>
                    <w:noProof/>
                    <w:sz w:val="28"/>
                    <w:szCs w:val="28"/>
                  </w:rPr>
                  <w:t>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30</w:t>
                </w:r>
                <w:r>
                  <w:rPr>
                    <w:rStyle w:val="Hyperlink"/>
                    <w:rFonts w:ascii="Times New Roman" w:hAnsi="Times New Roman"/>
                    <w:noProof/>
                    <w:webHidden/>
                    <w:sz w:val="28"/>
                    <w:szCs w:val="28"/>
                  </w:rPr>
                  <w:fldChar w:fldCharType="end"/>
                </w:r>
              </w:hyperlink>
            </w:p>
            <w:p w14:paraId="4DE1573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71" w:anchor="_Toc95931167" w:history="1">
                <w:r>
                  <w:rPr>
                    <w:rStyle w:val="Hyperlink"/>
                    <w:rFonts w:ascii="Times New Roman" w:hAnsi="Times New Roman"/>
                    <w:noProof/>
                    <w:sz w:val="28"/>
                    <w:szCs w:val="28"/>
                  </w:rPr>
                  <w:t>High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30</w:t>
                </w:r>
                <w:r>
                  <w:rPr>
                    <w:rStyle w:val="Hyperlink"/>
                    <w:rFonts w:ascii="Times New Roman" w:hAnsi="Times New Roman"/>
                    <w:noProof/>
                    <w:webHidden/>
                    <w:sz w:val="28"/>
                    <w:szCs w:val="28"/>
                  </w:rPr>
                  <w:fldChar w:fldCharType="end"/>
                </w:r>
              </w:hyperlink>
            </w:p>
            <w:p w14:paraId="58DCECB1"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72" w:anchor="_Toc95931168" w:history="1">
                <w:r>
                  <w:rPr>
                    <w:rStyle w:val="Hyperlink"/>
                    <w:rFonts w:ascii="Times New Roman" w:hAnsi="Times New Roman"/>
                    <w:noProof/>
                    <w:sz w:val="28"/>
                    <w:szCs w:val="28"/>
                  </w:rPr>
                  <w:t>Low Level Test Plan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30</w:t>
                </w:r>
                <w:r>
                  <w:rPr>
                    <w:rStyle w:val="Hyperlink"/>
                    <w:rFonts w:ascii="Times New Roman" w:hAnsi="Times New Roman"/>
                    <w:noProof/>
                    <w:webHidden/>
                    <w:sz w:val="28"/>
                    <w:szCs w:val="28"/>
                  </w:rPr>
                  <w:fldChar w:fldCharType="end"/>
                </w:r>
              </w:hyperlink>
            </w:p>
            <w:p w14:paraId="2E713637"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73" w:anchor="_Toc95931169"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_Toc95931169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31</w:t>
                </w:r>
                <w:r>
                  <w:rPr>
                    <w:rStyle w:val="Hyperlink"/>
                    <w:rFonts w:ascii="Times New Roman" w:hAnsi="Times New Roman"/>
                    <w:noProof/>
                    <w:webHidden/>
                    <w:sz w:val="28"/>
                    <w:szCs w:val="28"/>
                  </w:rPr>
                  <w:fldChar w:fldCharType="end"/>
                </w:r>
              </w:hyperlink>
            </w:p>
            <w:p w14:paraId="4839B5B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74" w:anchor="_Toc95931170"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31</w:t>
                </w:r>
                <w:r>
                  <w:rPr>
                    <w:rStyle w:val="Hyperlink"/>
                    <w:rFonts w:ascii="Times New Roman" w:hAnsi="Times New Roman"/>
                    <w:noProof/>
                    <w:webHidden/>
                    <w:sz w:val="28"/>
                    <w:szCs w:val="28"/>
                  </w:rPr>
                  <w:fldChar w:fldCharType="end"/>
                </w:r>
              </w:hyperlink>
            </w:p>
            <w:p w14:paraId="68FE2B17"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75" w:anchor="_Toc95931171"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31</w:t>
                </w:r>
                <w:r>
                  <w:rPr>
                    <w:rStyle w:val="Hyperlink"/>
                    <w:rFonts w:ascii="Times New Roman" w:hAnsi="Times New Roman"/>
                    <w:noProof/>
                    <w:webHidden/>
                    <w:sz w:val="28"/>
                    <w:szCs w:val="28"/>
                  </w:rPr>
                  <w:fldChar w:fldCharType="end"/>
                </w:r>
              </w:hyperlink>
            </w:p>
            <w:p w14:paraId="79C7EEDD"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76" w:anchor="_Toc95931172" w:history="1">
                <w:r>
                  <w:rPr>
                    <w:rStyle w:val="Hyperlink"/>
                    <w:rFonts w:cs="Times New Roman"/>
                    <w:noProof/>
                    <w:sz w:val="28"/>
                    <w:szCs w:val="28"/>
                  </w:rPr>
                  <w:t>Miniproject 7 – Jaguar Project[Team]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_Toc95931172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32</w:t>
                </w:r>
                <w:r>
                  <w:rPr>
                    <w:rStyle w:val="Hyperlink"/>
                    <w:rFonts w:cs="Times New Roman"/>
                    <w:noProof/>
                    <w:webHidden/>
                    <w:sz w:val="28"/>
                    <w:szCs w:val="28"/>
                  </w:rPr>
                  <w:fldChar w:fldCharType="end"/>
                </w:r>
              </w:hyperlink>
            </w:p>
            <w:p w14:paraId="06238881"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77" w:anchor="_Toc95931173"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32</w:t>
                </w:r>
                <w:r>
                  <w:rPr>
                    <w:rStyle w:val="Hyperlink"/>
                    <w:rFonts w:ascii="Times New Roman" w:hAnsi="Times New Roman"/>
                    <w:noProof/>
                    <w:webHidden/>
                    <w:sz w:val="28"/>
                    <w:szCs w:val="28"/>
                  </w:rPr>
                  <w:fldChar w:fldCharType="end"/>
                </w:r>
              </w:hyperlink>
            </w:p>
            <w:p w14:paraId="1C3865DA"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78" w:anchor="_Toc95931174"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_Toc95931174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32</w:t>
                </w:r>
                <w:r>
                  <w:rPr>
                    <w:rStyle w:val="Hyperlink"/>
                    <w:rFonts w:ascii="Times New Roman" w:hAnsi="Times New Roman"/>
                    <w:noProof/>
                    <w:webHidden/>
                    <w:sz w:val="28"/>
                    <w:szCs w:val="28"/>
                  </w:rPr>
                  <w:fldChar w:fldCharType="end"/>
                </w:r>
              </w:hyperlink>
            </w:p>
            <w:p w14:paraId="3AA81D62"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79" w:anchor="_Toc95931175"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33</w:t>
                </w:r>
                <w:r>
                  <w:rPr>
                    <w:rStyle w:val="Hyperlink"/>
                    <w:rFonts w:ascii="Times New Roman" w:hAnsi="Times New Roman"/>
                    <w:noProof/>
                    <w:webHidden/>
                    <w:sz w:val="28"/>
                    <w:szCs w:val="28"/>
                  </w:rPr>
                  <w:fldChar w:fldCharType="end"/>
                </w:r>
              </w:hyperlink>
            </w:p>
            <w:p w14:paraId="5E7C137D"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80" w:anchor="_Toc95931176"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33</w:t>
                </w:r>
                <w:r>
                  <w:rPr>
                    <w:rStyle w:val="Hyperlink"/>
                    <w:rFonts w:ascii="Times New Roman" w:hAnsi="Times New Roman"/>
                    <w:noProof/>
                    <w:webHidden/>
                    <w:sz w:val="28"/>
                    <w:szCs w:val="28"/>
                  </w:rPr>
                  <w:fldChar w:fldCharType="end"/>
                </w:r>
              </w:hyperlink>
            </w:p>
            <w:p w14:paraId="590488E9"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81" w:anchor="_Toc95931177"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33</w:t>
                </w:r>
                <w:r>
                  <w:rPr>
                    <w:rStyle w:val="Hyperlink"/>
                    <w:rFonts w:ascii="Times New Roman" w:hAnsi="Times New Roman"/>
                    <w:noProof/>
                    <w:webHidden/>
                    <w:sz w:val="28"/>
                    <w:szCs w:val="28"/>
                  </w:rPr>
                  <w:fldChar w:fldCharType="end"/>
                </w:r>
              </w:hyperlink>
            </w:p>
            <w:p w14:paraId="1E053F11"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82" w:anchor="_Toc95931178"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_Toc95931178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33</w:t>
                </w:r>
                <w:r>
                  <w:rPr>
                    <w:rStyle w:val="Hyperlink"/>
                    <w:rFonts w:ascii="Times New Roman" w:hAnsi="Times New Roman"/>
                    <w:noProof/>
                    <w:webHidden/>
                    <w:sz w:val="28"/>
                    <w:szCs w:val="28"/>
                  </w:rPr>
                  <w:fldChar w:fldCharType="end"/>
                </w:r>
              </w:hyperlink>
            </w:p>
            <w:p w14:paraId="4A5142A5"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83" w:anchor="_Toc95931179" w:history="1">
                <w:r>
                  <w:rPr>
                    <w:rStyle w:val="Hyperlink"/>
                    <w:rFonts w:cs="Times New Roman"/>
                    <w:noProof/>
                    <w:sz w:val="28"/>
                    <w:szCs w:val="28"/>
                  </w:rPr>
                  <w:t>Miniproject 8 – EV Bike[Team]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_Toc95931179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34</w:t>
                </w:r>
                <w:r>
                  <w:rPr>
                    <w:rStyle w:val="Hyperlink"/>
                    <w:rFonts w:cs="Times New Roman"/>
                    <w:noProof/>
                    <w:webHidden/>
                    <w:sz w:val="28"/>
                    <w:szCs w:val="28"/>
                  </w:rPr>
                  <w:fldChar w:fldCharType="end"/>
                </w:r>
              </w:hyperlink>
            </w:p>
            <w:p w14:paraId="2A769B1F"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84" w:anchor="_Toc95931180"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34</w:t>
                </w:r>
                <w:r>
                  <w:rPr>
                    <w:rStyle w:val="Hyperlink"/>
                    <w:rFonts w:ascii="Times New Roman" w:hAnsi="Times New Roman"/>
                    <w:noProof/>
                    <w:webHidden/>
                    <w:sz w:val="28"/>
                    <w:szCs w:val="28"/>
                  </w:rPr>
                  <w:fldChar w:fldCharType="end"/>
                </w:r>
              </w:hyperlink>
            </w:p>
            <w:p w14:paraId="2329AC4F"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85" w:anchor="_Toc95931181"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_Toc95931181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34</w:t>
                </w:r>
                <w:r>
                  <w:rPr>
                    <w:rStyle w:val="Hyperlink"/>
                    <w:rFonts w:ascii="Times New Roman" w:hAnsi="Times New Roman"/>
                    <w:noProof/>
                    <w:webHidden/>
                    <w:sz w:val="28"/>
                    <w:szCs w:val="28"/>
                  </w:rPr>
                  <w:fldChar w:fldCharType="end"/>
                </w:r>
              </w:hyperlink>
            </w:p>
            <w:p w14:paraId="10C42772"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86" w:anchor="_Toc95931182"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_Toc95931182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35</w:t>
                </w:r>
                <w:r>
                  <w:rPr>
                    <w:rStyle w:val="Hyperlink"/>
                    <w:rFonts w:ascii="Times New Roman" w:hAnsi="Times New Roman"/>
                    <w:noProof/>
                    <w:webHidden/>
                    <w:sz w:val="28"/>
                    <w:szCs w:val="28"/>
                  </w:rPr>
                  <w:fldChar w:fldCharType="end"/>
                </w:r>
              </w:hyperlink>
            </w:p>
            <w:p w14:paraId="502A0499"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87" w:anchor="_Toc95931183"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_Toc95931183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35</w:t>
                </w:r>
                <w:r>
                  <w:rPr>
                    <w:rStyle w:val="Hyperlink"/>
                    <w:rFonts w:ascii="Times New Roman" w:hAnsi="Times New Roman"/>
                    <w:noProof/>
                    <w:webHidden/>
                    <w:sz w:val="28"/>
                    <w:szCs w:val="28"/>
                  </w:rPr>
                  <w:fldChar w:fldCharType="end"/>
                </w:r>
              </w:hyperlink>
            </w:p>
            <w:p w14:paraId="76FF46A8" w14:textId="77777777" w:rsidR="002F5EEE" w:rsidRDefault="002F5EEE" w:rsidP="002F5EEE">
              <w:pPr>
                <w:pStyle w:val="TOC1"/>
                <w:tabs>
                  <w:tab w:val="right" w:leader="dot" w:pos="9016"/>
                </w:tabs>
                <w:rPr>
                  <w:rFonts w:eastAsiaTheme="minorEastAsia" w:cs="Times New Roman"/>
                  <w:noProof/>
                  <w:sz w:val="28"/>
                  <w:szCs w:val="28"/>
                  <w:lang w:eastAsia="en-IN"/>
                </w:rPr>
              </w:pPr>
              <w:hyperlink r:id="rId88" w:anchor="_Toc95931184" w:history="1">
                <w:r>
                  <w:rPr>
                    <w:rStyle w:val="Hyperlink"/>
                    <w:rFonts w:cs="Times New Roman"/>
                    <w:noProof/>
                    <w:sz w:val="28"/>
                    <w:szCs w:val="28"/>
                  </w:rPr>
                  <w:t>Miniproject 9 – Parking System[Individual]</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_Toc95931184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36</w:t>
                </w:r>
                <w:r>
                  <w:rPr>
                    <w:rStyle w:val="Hyperlink"/>
                    <w:rFonts w:cs="Times New Roman"/>
                    <w:noProof/>
                    <w:webHidden/>
                    <w:sz w:val="28"/>
                    <w:szCs w:val="28"/>
                  </w:rPr>
                  <w:fldChar w:fldCharType="end"/>
                </w:r>
              </w:hyperlink>
            </w:p>
            <w:p w14:paraId="3A469C82"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89" w:anchor="_Toc95931185" w:history="1">
                <w:r>
                  <w:rPr>
                    <w:rStyle w:val="Hyperlink"/>
                    <w:rFonts w:ascii="Times New Roman" w:hAnsi="Times New Roman"/>
                    <w:noProof/>
                    <w:sz w:val="28"/>
                    <w:szCs w:val="28"/>
                  </w:rPr>
                  <w:t>Modules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_Toc95931185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36</w:t>
                </w:r>
                <w:r>
                  <w:rPr>
                    <w:rStyle w:val="Hyperlink"/>
                    <w:rFonts w:ascii="Times New Roman" w:hAnsi="Times New Roman"/>
                    <w:noProof/>
                    <w:webHidden/>
                    <w:sz w:val="28"/>
                    <w:szCs w:val="28"/>
                  </w:rPr>
                  <w:fldChar w:fldCharType="end"/>
                </w:r>
              </w:hyperlink>
            </w:p>
            <w:p w14:paraId="41EEFC45"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90" w:anchor="_Toc95931186" w:history="1">
                <w:r>
                  <w:rPr>
                    <w:rStyle w:val="Hyperlink"/>
                    <w:rFonts w:ascii="Times New Roman" w:hAnsi="Times New Roman"/>
                    <w:noProof/>
                    <w:sz w:val="28"/>
                    <w:szCs w:val="28"/>
                  </w:rPr>
                  <w:t>Requirements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_Toc95931186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36</w:t>
                </w:r>
                <w:r>
                  <w:rPr>
                    <w:rStyle w:val="Hyperlink"/>
                    <w:rFonts w:ascii="Times New Roman" w:hAnsi="Times New Roman"/>
                    <w:noProof/>
                    <w:webHidden/>
                    <w:sz w:val="28"/>
                    <w:szCs w:val="28"/>
                  </w:rPr>
                  <w:fldChar w:fldCharType="end"/>
                </w:r>
              </w:hyperlink>
            </w:p>
            <w:p w14:paraId="0850C321"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91" w:anchor="_Toc95931187" w:history="1">
                <w:r>
                  <w:rPr>
                    <w:rStyle w:val="Hyperlink"/>
                    <w:rFonts w:ascii="Times New Roman" w:hAnsi="Times New Roman"/>
                    <w:noProof/>
                    <w:sz w:val="28"/>
                    <w:szCs w:val="28"/>
                  </w:rPr>
                  <w:t>Design</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_Toc95931187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36</w:t>
                </w:r>
                <w:r>
                  <w:rPr>
                    <w:rStyle w:val="Hyperlink"/>
                    <w:rFonts w:ascii="Times New Roman" w:hAnsi="Times New Roman"/>
                    <w:noProof/>
                    <w:webHidden/>
                    <w:sz w:val="28"/>
                    <w:szCs w:val="28"/>
                  </w:rPr>
                  <w:fldChar w:fldCharType="end"/>
                </w:r>
              </w:hyperlink>
            </w:p>
            <w:p w14:paraId="1D5A7739" w14:textId="77777777" w:rsidR="002F5EEE" w:rsidRDefault="002F5EEE" w:rsidP="002F5EEE">
              <w:pPr>
                <w:pStyle w:val="TOC2"/>
                <w:tabs>
                  <w:tab w:val="right" w:leader="dot" w:pos="9016"/>
                </w:tabs>
                <w:rPr>
                  <w:rFonts w:ascii="Times New Roman" w:hAnsi="Times New Roman"/>
                  <w:noProof/>
                  <w:sz w:val="28"/>
                  <w:szCs w:val="28"/>
                  <w:lang w:val="en-IN" w:eastAsia="en-IN"/>
                </w:rPr>
              </w:pPr>
              <w:hyperlink r:id="rId92" w:anchor="_Toc95931188" w:history="1">
                <w:r>
                  <w:rPr>
                    <w:rStyle w:val="Hyperlink"/>
                    <w:rFonts w:ascii="Times New Roman" w:hAnsi="Times New Roman"/>
                    <w:noProof/>
                    <w:sz w:val="28"/>
                    <w:szCs w:val="28"/>
                  </w:rPr>
                  <w:t>Implementation and Summary</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_Toc95931188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37</w:t>
                </w:r>
                <w:r>
                  <w:rPr>
                    <w:rStyle w:val="Hyperlink"/>
                    <w:rFonts w:ascii="Times New Roman" w:hAnsi="Times New Roman"/>
                    <w:noProof/>
                    <w:webHidden/>
                    <w:sz w:val="28"/>
                    <w:szCs w:val="28"/>
                  </w:rPr>
                  <w:fldChar w:fldCharType="end"/>
                </w:r>
              </w:hyperlink>
            </w:p>
            <w:p w14:paraId="329C7BF5"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93" w:anchor="_Toc95931189" w:history="1">
                <w:r>
                  <w:rPr>
                    <w:rStyle w:val="Hyperlink"/>
                    <w:rFonts w:ascii="Times New Roman" w:hAnsi="Times New Roman"/>
                    <w:noProof/>
                    <w:sz w:val="28"/>
                    <w:szCs w:val="28"/>
                  </w:rPr>
                  <w:t>Git Link:</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_Toc95931189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37</w:t>
                </w:r>
                <w:r>
                  <w:rPr>
                    <w:rStyle w:val="Hyperlink"/>
                    <w:rFonts w:ascii="Times New Roman" w:hAnsi="Times New Roman"/>
                    <w:noProof/>
                    <w:webHidden/>
                    <w:sz w:val="28"/>
                    <w:szCs w:val="28"/>
                  </w:rPr>
                  <w:fldChar w:fldCharType="end"/>
                </w:r>
              </w:hyperlink>
            </w:p>
            <w:p w14:paraId="384C2CF6" w14:textId="77777777" w:rsidR="002F5EEE" w:rsidRDefault="002F5EEE" w:rsidP="002F5EEE">
              <w:pPr>
                <w:pStyle w:val="TOC3"/>
                <w:tabs>
                  <w:tab w:val="right" w:leader="dot" w:pos="9016"/>
                </w:tabs>
                <w:rPr>
                  <w:rFonts w:ascii="Times New Roman" w:hAnsi="Times New Roman"/>
                  <w:noProof/>
                  <w:sz w:val="28"/>
                  <w:szCs w:val="28"/>
                  <w:lang w:val="en-IN" w:eastAsia="en-IN"/>
                </w:rPr>
              </w:pPr>
              <w:hyperlink r:id="rId94" w:anchor="_Toc95931190" w:history="1">
                <w:r>
                  <w:rPr>
                    <w:rStyle w:val="Hyperlink"/>
                    <w:rFonts w:ascii="Times New Roman" w:hAnsi="Times New Roman"/>
                    <w:noProof/>
                    <w:sz w:val="28"/>
                    <w:szCs w:val="28"/>
                  </w:rPr>
                  <w:t>Individual Contribution and Highlights</w:t>
                </w:r>
                <w:r>
                  <w:rPr>
                    <w:rStyle w:val="Hyperlink"/>
                    <w:rFonts w:ascii="Times New Roman" w:hAnsi="Times New Roman"/>
                    <w:noProof/>
                    <w:webHidden/>
                    <w:sz w:val="28"/>
                    <w:szCs w:val="28"/>
                  </w:rPr>
                  <w:tab/>
                </w:r>
                <w:r>
                  <w:rPr>
                    <w:rStyle w:val="Hyperlink"/>
                    <w:rFonts w:ascii="Times New Roman" w:hAnsi="Times New Roman"/>
                    <w:noProof/>
                    <w:webHidden/>
                    <w:sz w:val="28"/>
                    <w:szCs w:val="28"/>
                  </w:rPr>
                  <w:fldChar w:fldCharType="begin"/>
                </w:r>
                <w:r>
                  <w:rPr>
                    <w:rStyle w:val="Hyperlink"/>
                    <w:rFonts w:ascii="Times New Roman" w:hAnsi="Times New Roman"/>
                    <w:noProof/>
                    <w:webHidden/>
                    <w:sz w:val="28"/>
                    <w:szCs w:val="28"/>
                  </w:rPr>
                  <w:instrText xml:space="preserve"> PAGEREF _Toc95931190 \h </w:instrText>
                </w:r>
                <w:r>
                  <w:rPr>
                    <w:rStyle w:val="Hyperlink"/>
                    <w:rFonts w:ascii="Times New Roman" w:hAnsi="Times New Roman"/>
                    <w:noProof/>
                    <w:webHidden/>
                    <w:sz w:val="28"/>
                    <w:szCs w:val="28"/>
                  </w:rPr>
                </w:r>
                <w:r>
                  <w:rPr>
                    <w:rStyle w:val="Hyperlink"/>
                    <w:rFonts w:ascii="Times New Roman" w:hAnsi="Times New Roman"/>
                    <w:noProof/>
                    <w:webHidden/>
                    <w:sz w:val="28"/>
                    <w:szCs w:val="28"/>
                  </w:rPr>
                  <w:fldChar w:fldCharType="separate"/>
                </w:r>
                <w:r>
                  <w:rPr>
                    <w:rStyle w:val="Hyperlink"/>
                    <w:rFonts w:ascii="Times New Roman" w:hAnsi="Times New Roman"/>
                    <w:noProof/>
                    <w:webHidden/>
                    <w:sz w:val="28"/>
                    <w:szCs w:val="28"/>
                  </w:rPr>
                  <w:t>37</w:t>
                </w:r>
                <w:r>
                  <w:rPr>
                    <w:rStyle w:val="Hyperlink"/>
                    <w:rFonts w:ascii="Times New Roman" w:hAnsi="Times New Roman"/>
                    <w:noProof/>
                    <w:webHidden/>
                    <w:sz w:val="28"/>
                    <w:szCs w:val="28"/>
                  </w:rPr>
                  <w:fldChar w:fldCharType="end"/>
                </w:r>
              </w:hyperlink>
            </w:p>
            <w:p w14:paraId="5D65B3BB" w14:textId="77777777" w:rsidR="002F5EEE" w:rsidRDefault="002F5EEE" w:rsidP="002F5EEE">
              <w:pPr>
                <w:rPr>
                  <w:rFonts w:cs="Times New Roman"/>
                  <w:b/>
                  <w:bCs/>
                  <w:noProof/>
                  <w:sz w:val="28"/>
                  <w:szCs w:val="28"/>
                </w:rPr>
              </w:pPr>
              <w:r>
                <w:rPr>
                  <w:rFonts w:cs="Times New Roman"/>
                  <w:b/>
                  <w:bCs/>
                  <w:noProof/>
                  <w:sz w:val="28"/>
                  <w:szCs w:val="28"/>
                </w:rPr>
                <w:fldChar w:fldCharType="end"/>
              </w:r>
            </w:p>
          </w:sdtContent>
        </w:sdt>
        <w:p w14:paraId="21ACE906" w14:textId="77777777" w:rsidR="002F5EEE" w:rsidRDefault="002F5EEE" w:rsidP="002F5EEE">
          <w:pPr>
            <w:pStyle w:val="Heading2"/>
            <w:rPr>
              <w:rFonts w:cs="Times New Roman"/>
              <w:szCs w:val="28"/>
            </w:rPr>
          </w:pPr>
          <w:r>
            <w:rPr>
              <w:rFonts w:cs="Times New Roman"/>
              <w:szCs w:val="28"/>
            </w:rPr>
            <w:t>List of Figures</w:t>
          </w:r>
        </w:p>
        <w:p w14:paraId="017447BA" w14:textId="77777777" w:rsidR="002F5EEE" w:rsidRDefault="002F5EEE" w:rsidP="002F5EEE">
          <w:pPr>
            <w:pStyle w:val="TableofFigures"/>
            <w:tabs>
              <w:tab w:val="right" w:leader="dot" w:pos="9016"/>
            </w:tabs>
            <w:rPr>
              <w:rFonts w:eastAsiaTheme="minorEastAsia" w:cs="Times New Roman"/>
              <w:noProof/>
              <w:sz w:val="28"/>
              <w:szCs w:val="28"/>
              <w:lang w:eastAsia="en-IN"/>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r:id="rId95" w:anchor="_Toc95933213" w:history="1">
            <w:r>
              <w:rPr>
                <w:rStyle w:val="Hyperlink"/>
                <w:rFonts w:cs="Times New Roman"/>
                <w:noProof/>
                <w:sz w:val="28"/>
                <w:szCs w:val="28"/>
              </w:rPr>
              <w:t>Figure 1 Behavior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_Toc95933213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8</w:t>
            </w:r>
            <w:r>
              <w:rPr>
                <w:rStyle w:val="Hyperlink"/>
                <w:rFonts w:cs="Times New Roman"/>
                <w:noProof/>
                <w:webHidden/>
                <w:sz w:val="28"/>
                <w:szCs w:val="28"/>
              </w:rPr>
              <w:fldChar w:fldCharType="end"/>
            </w:r>
          </w:hyperlink>
        </w:p>
        <w:p w14:paraId="64F0550D"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96" w:anchor="_Toc95933214" w:history="1">
            <w:r>
              <w:rPr>
                <w:rStyle w:val="Hyperlink"/>
                <w:rFonts w:cs="Times New Roman"/>
                <w:noProof/>
                <w:sz w:val="28"/>
                <w:szCs w:val="28"/>
              </w:rPr>
              <w:t>Figure 2 Structure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_Toc95933214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9</w:t>
            </w:r>
            <w:r>
              <w:rPr>
                <w:rStyle w:val="Hyperlink"/>
                <w:rFonts w:cs="Times New Roman"/>
                <w:noProof/>
                <w:webHidden/>
                <w:sz w:val="28"/>
                <w:szCs w:val="28"/>
              </w:rPr>
              <w:fldChar w:fldCharType="end"/>
            </w:r>
          </w:hyperlink>
        </w:p>
        <w:p w14:paraId="72FBD38C"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97" w:anchor="_Toc95933215" w:history="1">
            <w:r>
              <w:rPr>
                <w:rStyle w:val="Hyperlink"/>
                <w:rFonts w:cs="Times New Roman"/>
                <w:noProof/>
                <w:sz w:val="28"/>
                <w:szCs w:val="28"/>
              </w:rPr>
              <w:t>Figure 3 Git Dashboard</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_Toc95933215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11</w:t>
            </w:r>
            <w:r>
              <w:rPr>
                <w:rStyle w:val="Hyperlink"/>
                <w:rFonts w:cs="Times New Roman"/>
                <w:noProof/>
                <w:webHidden/>
                <w:sz w:val="28"/>
                <w:szCs w:val="28"/>
              </w:rPr>
              <w:fldChar w:fldCharType="end"/>
            </w:r>
          </w:hyperlink>
        </w:p>
        <w:p w14:paraId="41EFA8E1"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98" w:anchor="_Toc95933216" w:history="1">
            <w:r>
              <w:rPr>
                <w:rStyle w:val="Hyperlink"/>
                <w:rFonts w:cs="Times New Roman"/>
                <w:noProof/>
                <w:sz w:val="28"/>
                <w:szCs w:val="28"/>
              </w:rPr>
              <w:t>Figure 4 Git Inspector Summary</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_Toc95933216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11</w:t>
            </w:r>
            <w:r>
              <w:rPr>
                <w:rStyle w:val="Hyperlink"/>
                <w:rFonts w:cs="Times New Roman"/>
                <w:noProof/>
                <w:webHidden/>
                <w:sz w:val="28"/>
                <w:szCs w:val="28"/>
              </w:rPr>
              <w:fldChar w:fldCharType="end"/>
            </w:r>
          </w:hyperlink>
        </w:p>
        <w:p w14:paraId="222EA5DE"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99" w:anchor="_Toc95933217" w:history="1">
            <w:r>
              <w:rPr>
                <w:rStyle w:val="Hyperlink"/>
                <w:rFonts w:cs="Times New Roman"/>
                <w:noProof/>
                <w:sz w:val="28"/>
                <w:szCs w:val="28"/>
              </w:rPr>
              <w:t>Figure 5 Behavior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_Toc95933217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13</w:t>
            </w:r>
            <w:r>
              <w:rPr>
                <w:rStyle w:val="Hyperlink"/>
                <w:rFonts w:cs="Times New Roman"/>
                <w:noProof/>
                <w:webHidden/>
                <w:sz w:val="28"/>
                <w:szCs w:val="28"/>
              </w:rPr>
              <w:fldChar w:fldCharType="end"/>
            </w:r>
          </w:hyperlink>
        </w:p>
        <w:p w14:paraId="729DFF3A"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0" w:anchor="_Toc95933218" w:history="1">
            <w:r>
              <w:rPr>
                <w:rStyle w:val="Hyperlink"/>
                <w:rFonts w:cs="Times New Roman"/>
                <w:noProof/>
                <w:sz w:val="28"/>
                <w:szCs w:val="28"/>
              </w:rPr>
              <w:t>Figure 6 Structure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_Toc95933218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14</w:t>
            </w:r>
            <w:r>
              <w:rPr>
                <w:rStyle w:val="Hyperlink"/>
                <w:rFonts w:cs="Times New Roman"/>
                <w:noProof/>
                <w:webHidden/>
                <w:sz w:val="28"/>
                <w:szCs w:val="28"/>
              </w:rPr>
              <w:fldChar w:fldCharType="end"/>
            </w:r>
          </w:hyperlink>
        </w:p>
        <w:p w14:paraId="32553C26"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1" w:anchor="_Toc95933219" w:history="1">
            <w:r>
              <w:rPr>
                <w:rStyle w:val="Hyperlink"/>
                <w:rFonts w:cs="Times New Roman"/>
                <w:noProof/>
                <w:sz w:val="28"/>
                <w:szCs w:val="28"/>
              </w:rPr>
              <w:t>Figure 7 Block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_Toc95933219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14</w:t>
            </w:r>
            <w:r>
              <w:rPr>
                <w:rStyle w:val="Hyperlink"/>
                <w:rFonts w:cs="Times New Roman"/>
                <w:noProof/>
                <w:webHidden/>
                <w:sz w:val="28"/>
                <w:szCs w:val="28"/>
              </w:rPr>
              <w:fldChar w:fldCharType="end"/>
            </w:r>
          </w:hyperlink>
        </w:p>
        <w:p w14:paraId="0AF13CD3"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2" w:anchor="_Toc95933220" w:history="1">
            <w:r>
              <w:rPr>
                <w:rStyle w:val="Hyperlink"/>
                <w:rFonts w:cs="Times New Roman"/>
                <w:noProof/>
                <w:sz w:val="28"/>
                <w:szCs w:val="28"/>
              </w:rPr>
              <w:t>Figure 8 Simulation</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_Toc95933220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15</w:t>
            </w:r>
            <w:r>
              <w:rPr>
                <w:rStyle w:val="Hyperlink"/>
                <w:rFonts w:cs="Times New Roman"/>
                <w:noProof/>
                <w:webHidden/>
                <w:sz w:val="28"/>
                <w:szCs w:val="28"/>
              </w:rPr>
              <w:fldChar w:fldCharType="end"/>
            </w:r>
          </w:hyperlink>
        </w:p>
        <w:p w14:paraId="63B714E9"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3" w:anchor="_Toc95933221" w:history="1">
            <w:r>
              <w:rPr>
                <w:rStyle w:val="Hyperlink"/>
                <w:rFonts w:cs="Times New Roman"/>
                <w:noProof/>
                <w:sz w:val="28"/>
                <w:szCs w:val="28"/>
              </w:rPr>
              <w:t>Figure 9 Git Dashboard</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_Toc95933221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16</w:t>
            </w:r>
            <w:r>
              <w:rPr>
                <w:rStyle w:val="Hyperlink"/>
                <w:rFonts w:cs="Times New Roman"/>
                <w:noProof/>
                <w:webHidden/>
                <w:sz w:val="28"/>
                <w:szCs w:val="28"/>
              </w:rPr>
              <w:fldChar w:fldCharType="end"/>
            </w:r>
          </w:hyperlink>
        </w:p>
        <w:p w14:paraId="01AA1992"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4" w:anchor="_Toc95933222" w:history="1">
            <w:r>
              <w:rPr>
                <w:rStyle w:val="Hyperlink"/>
                <w:rFonts w:cs="Times New Roman"/>
                <w:noProof/>
                <w:sz w:val="28"/>
                <w:szCs w:val="28"/>
              </w:rPr>
              <w:t>Figure 10 Behavior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_Toc95933222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19</w:t>
            </w:r>
            <w:r>
              <w:rPr>
                <w:rStyle w:val="Hyperlink"/>
                <w:rFonts w:cs="Times New Roman"/>
                <w:noProof/>
                <w:webHidden/>
                <w:sz w:val="28"/>
                <w:szCs w:val="28"/>
              </w:rPr>
              <w:fldChar w:fldCharType="end"/>
            </w:r>
          </w:hyperlink>
        </w:p>
        <w:p w14:paraId="75A3B13B"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5" w:anchor="_Toc95933223" w:history="1">
            <w:r>
              <w:rPr>
                <w:rStyle w:val="Hyperlink"/>
                <w:rFonts w:cs="Times New Roman"/>
                <w:noProof/>
                <w:sz w:val="28"/>
                <w:szCs w:val="28"/>
              </w:rPr>
              <w:t>Figure 11 UserFlow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_Toc95933223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19</w:t>
            </w:r>
            <w:r>
              <w:rPr>
                <w:rStyle w:val="Hyperlink"/>
                <w:rFonts w:cs="Times New Roman"/>
                <w:noProof/>
                <w:webHidden/>
                <w:sz w:val="28"/>
                <w:szCs w:val="28"/>
              </w:rPr>
              <w:fldChar w:fldCharType="end"/>
            </w:r>
          </w:hyperlink>
        </w:p>
        <w:p w14:paraId="23D3114F"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6" w:anchor="_Toc95933224" w:history="1">
            <w:r>
              <w:rPr>
                <w:rStyle w:val="Hyperlink"/>
                <w:rFonts w:cs="Times New Roman"/>
                <w:noProof/>
                <w:sz w:val="28"/>
                <w:szCs w:val="28"/>
              </w:rPr>
              <w:t>Figure 12 Structure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_Toc95933224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20</w:t>
            </w:r>
            <w:r>
              <w:rPr>
                <w:rStyle w:val="Hyperlink"/>
                <w:rFonts w:cs="Times New Roman"/>
                <w:noProof/>
                <w:webHidden/>
                <w:sz w:val="28"/>
                <w:szCs w:val="28"/>
              </w:rPr>
              <w:fldChar w:fldCharType="end"/>
            </w:r>
          </w:hyperlink>
        </w:p>
        <w:p w14:paraId="734BBFDD"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7" w:anchor="_Toc95933225" w:history="1">
            <w:r>
              <w:rPr>
                <w:rStyle w:val="Hyperlink"/>
                <w:rFonts w:cs="Times New Roman"/>
                <w:noProof/>
                <w:sz w:val="28"/>
                <w:szCs w:val="28"/>
              </w:rPr>
              <w:t>Figure 13 Git Dashboard</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_Toc95933225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25</w:t>
            </w:r>
            <w:r>
              <w:rPr>
                <w:rStyle w:val="Hyperlink"/>
                <w:rFonts w:cs="Times New Roman"/>
                <w:noProof/>
                <w:webHidden/>
                <w:sz w:val="28"/>
                <w:szCs w:val="28"/>
              </w:rPr>
              <w:fldChar w:fldCharType="end"/>
            </w:r>
          </w:hyperlink>
        </w:p>
        <w:p w14:paraId="3C0C7C05"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8" w:anchor="_Toc95933226" w:history="1">
            <w:r>
              <w:rPr>
                <w:rStyle w:val="Hyperlink"/>
                <w:rFonts w:cs="Times New Roman"/>
                <w:noProof/>
                <w:sz w:val="28"/>
                <w:szCs w:val="28"/>
              </w:rPr>
              <w:t>Figure 14 Git Inspector Summary</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_Toc95933226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25</w:t>
            </w:r>
            <w:r>
              <w:rPr>
                <w:rStyle w:val="Hyperlink"/>
                <w:rFonts w:cs="Times New Roman"/>
                <w:noProof/>
                <w:webHidden/>
                <w:sz w:val="28"/>
                <w:szCs w:val="28"/>
              </w:rPr>
              <w:fldChar w:fldCharType="end"/>
            </w:r>
          </w:hyperlink>
        </w:p>
        <w:p w14:paraId="45FE93AC"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09" w:anchor="_Toc95933227" w:history="1">
            <w:r>
              <w:rPr>
                <w:rStyle w:val="Hyperlink"/>
                <w:rFonts w:cs="Times New Roman"/>
                <w:noProof/>
                <w:sz w:val="28"/>
                <w:szCs w:val="28"/>
              </w:rPr>
              <w:t>Figure 15 Structure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_Toc95933227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29</w:t>
            </w:r>
            <w:r>
              <w:rPr>
                <w:rStyle w:val="Hyperlink"/>
                <w:rFonts w:cs="Times New Roman"/>
                <w:noProof/>
                <w:webHidden/>
                <w:sz w:val="28"/>
                <w:szCs w:val="28"/>
              </w:rPr>
              <w:fldChar w:fldCharType="end"/>
            </w:r>
          </w:hyperlink>
        </w:p>
        <w:p w14:paraId="52740EBE"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10" w:anchor="_Toc95933228" w:history="1">
            <w:r>
              <w:rPr>
                <w:rStyle w:val="Hyperlink"/>
                <w:rFonts w:cs="Times New Roman"/>
                <w:noProof/>
                <w:sz w:val="28"/>
                <w:szCs w:val="28"/>
              </w:rPr>
              <w:t>Figure 16 Behavior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_Toc95933228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30</w:t>
            </w:r>
            <w:r>
              <w:rPr>
                <w:rStyle w:val="Hyperlink"/>
                <w:rFonts w:cs="Times New Roman"/>
                <w:noProof/>
                <w:webHidden/>
                <w:sz w:val="28"/>
                <w:szCs w:val="28"/>
              </w:rPr>
              <w:fldChar w:fldCharType="end"/>
            </w:r>
          </w:hyperlink>
        </w:p>
        <w:p w14:paraId="49666005"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11" w:anchor="_Toc95933229" w:history="1">
            <w:r>
              <w:rPr>
                <w:rStyle w:val="Hyperlink"/>
                <w:rFonts w:cs="Times New Roman"/>
                <w:noProof/>
                <w:sz w:val="28"/>
                <w:szCs w:val="28"/>
              </w:rPr>
              <w:t>Figure 17 Structure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_Toc95933229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34</w:t>
            </w:r>
            <w:r>
              <w:rPr>
                <w:rStyle w:val="Hyperlink"/>
                <w:rFonts w:cs="Times New Roman"/>
                <w:noProof/>
                <w:webHidden/>
                <w:sz w:val="28"/>
                <w:szCs w:val="28"/>
              </w:rPr>
              <w:fldChar w:fldCharType="end"/>
            </w:r>
          </w:hyperlink>
        </w:p>
        <w:p w14:paraId="777E8737" w14:textId="77777777" w:rsidR="002F5EEE" w:rsidRDefault="002F5EEE" w:rsidP="002F5EEE">
          <w:pPr>
            <w:pStyle w:val="TableofFigures"/>
            <w:tabs>
              <w:tab w:val="right" w:leader="dot" w:pos="9016"/>
            </w:tabs>
            <w:rPr>
              <w:rFonts w:eastAsiaTheme="minorEastAsia" w:cs="Times New Roman"/>
              <w:noProof/>
              <w:sz w:val="28"/>
              <w:szCs w:val="28"/>
              <w:lang w:eastAsia="en-IN"/>
            </w:rPr>
          </w:pPr>
          <w:hyperlink r:id="rId112" w:anchor="_Toc95933230" w:history="1">
            <w:r>
              <w:rPr>
                <w:rStyle w:val="Hyperlink"/>
                <w:rFonts w:cs="Times New Roman"/>
                <w:noProof/>
                <w:sz w:val="28"/>
                <w:szCs w:val="28"/>
              </w:rPr>
              <w:t>Figure 18 VFB Diagram</w:t>
            </w:r>
            <w:r>
              <w:rPr>
                <w:rStyle w:val="Hyperlink"/>
                <w:rFonts w:cs="Times New Roman"/>
                <w:noProof/>
                <w:webHidden/>
                <w:sz w:val="28"/>
                <w:szCs w:val="28"/>
              </w:rPr>
              <w:tab/>
            </w:r>
            <w:r>
              <w:rPr>
                <w:rStyle w:val="Hyperlink"/>
                <w:rFonts w:cs="Times New Roman"/>
                <w:noProof/>
                <w:webHidden/>
                <w:sz w:val="28"/>
                <w:szCs w:val="28"/>
              </w:rPr>
              <w:fldChar w:fldCharType="begin"/>
            </w:r>
            <w:r>
              <w:rPr>
                <w:rStyle w:val="Hyperlink"/>
                <w:rFonts w:cs="Times New Roman"/>
                <w:noProof/>
                <w:webHidden/>
                <w:sz w:val="28"/>
                <w:szCs w:val="28"/>
              </w:rPr>
              <w:instrText xml:space="preserve"> PAGEREF _Toc95933230 \h </w:instrText>
            </w:r>
            <w:r>
              <w:rPr>
                <w:rStyle w:val="Hyperlink"/>
                <w:rFonts w:cs="Times New Roman"/>
                <w:noProof/>
                <w:webHidden/>
                <w:sz w:val="28"/>
                <w:szCs w:val="28"/>
              </w:rPr>
            </w:r>
            <w:r>
              <w:rPr>
                <w:rStyle w:val="Hyperlink"/>
                <w:rFonts w:cs="Times New Roman"/>
                <w:noProof/>
                <w:webHidden/>
                <w:sz w:val="28"/>
                <w:szCs w:val="28"/>
              </w:rPr>
              <w:fldChar w:fldCharType="separate"/>
            </w:r>
            <w:r>
              <w:rPr>
                <w:rStyle w:val="Hyperlink"/>
                <w:rFonts w:cs="Times New Roman"/>
                <w:noProof/>
                <w:webHidden/>
                <w:sz w:val="28"/>
                <w:szCs w:val="28"/>
              </w:rPr>
              <w:t>37</w:t>
            </w:r>
            <w:r>
              <w:rPr>
                <w:rStyle w:val="Hyperlink"/>
                <w:rFonts w:cs="Times New Roman"/>
                <w:noProof/>
                <w:webHidden/>
                <w:sz w:val="28"/>
                <w:szCs w:val="28"/>
              </w:rPr>
              <w:fldChar w:fldCharType="end"/>
            </w:r>
          </w:hyperlink>
        </w:p>
        <w:p w14:paraId="4C163C4B" w14:textId="77777777" w:rsidR="002F5EEE" w:rsidRDefault="002F5EEE" w:rsidP="002F5EEE">
          <w:pPr>
            <w:rPr>
              <w:rFonts w:cs="Times New Roman"/>
              <w:sz w:val="28"/>
              <w:szCs w:val="28"/>
            </w:rPr>
          </w:pPr>
          <w:r>
            <w:rPr>
              <w:rFonts w:cs="Times New Roman"/>
              <w:sz w:val="28"/>
              <w:szCs w:val="28"/>
            </w:rPr>
            <w:fldChar w:fldCharType="end"/>
          </w:r>
        </w:p>
        <w:p w14:paraId="0C13F812" w14:textId="77777777" w:rsidR="002F5EEE" w:rsidRDefault="002F5EEE" w:rsidP="002F5EEE">
          <w:pPr>
            <w:rPr>
              <w:rFonts w:cs="Times New Roman"/>
              <w:sz w:val="28"/>
              <w:szCs w:val="28"/>
            </w:rPr>
          </w:pPr>
        </w:p>
        <w:p w14:paraId="75207073" w14:textId="77777777" w:rsidR="002F5EEE" w:rsidRDefault="002F5EEE" w:rsidP="002F5EEE">
          <w:pPr>
            <w:rPr>
              <w:rFonts w:cs="Times New Roman"/>
              <w:sz w:val="28"/>
              <w:szCs w:val="28"/>
            </w:rPr>
          </w:pPr>
        </w:p>
        <w:p w14:paraId="7886E888" w14:textId="77777777" w:rsidR="002F5EEE" w:rsidRDefault="002F5EEE" w:rsidP="002F5EEE">
          <w:pPr>
            <w:rPr>
              <w:rFonts w:cs="Times New Roman"/>
              <w:sz w:val="28"/>
              <w:szCs w:val="28"/>
            </w:rPr>
          </w:pPr>
        </w:p>
        <w:p w14:paraId="6A9393E1" w14:textId="77777777" w:rsidR="002F5EEE" w:rsidRDefault="002F5EEE" w:rsidP="002F5EEE">
          <w:pPr>
            <w:rPr>
              <w:rFonts w:cs="Times New Roman"/>
              <w:sz w:val="28"/>
              <w:szCs w:val="28"/>
            </w:rPr>
          </w:pPr>
        </w:p>
        <w:p w14:paraId="3A9CFCEC" w14:textId="77777777" w:rsidR="002F5EEE" w:rsidRDefault="002F5EEE" w:rsidP="002F5EEE">
          <w:pPr>
            <w:rPr>
              <w:rFonts w:cs="Times New Roman"/>
              <w:sz w:val="28"/>
              <w:szCs w:val="28"/>
            </w:rPr>
          </w:pPr>
        </w:p>
        <w:p w14:paraId="339FCFF0" w14:textId="77777777" w:rsidR="002F5EEE" w:rsidRDefault="002F5EEE" w:rsidP="002F5EEE">
          <w:pPr>
            <w:rPr>
              <w:rFonts w:cs="Times New Roman"/>
              <w:sz w:val="28"/>
              <w:szCs w:val="28"/>
            </w:rPr>
          </w:pPr>
        </w:p>
        <w:p w14:paraId="14F8FABD" w14:textId="77777777" w:rsidR="002F5EEE" w:rsidRDefault="002F5EEE" w:rsidP="002F5EEE">
          <w:pPr>
            <w:rPr>
              <w:rFonts w:cs="Times New Roman"/>
              <w:sz w:val="28"/>
              <w:szCs w:val="28"/>
            </w:rPr>
          </w:pPr>
        </w:p>
        <w:p w14:paraId="2EB7E241" w14:textId="77777777" w:rsidR="002F5EEE" w:rsidRDefault="002F5EEE" w:rsidP="002F5EEE">
          <w:pPr>
            <w:rPr>
              <w:rFonts w:cs="Times New Roman"/>
              <w:sz w:val="28"/>
              <w:szCs w:val="28"/>
            </w:rPr>
          </w:pPr>
        </w:p>
        <w:p w14:paraId="662375E6" w14:textId="5F6F96ED" w:rsidR="002F5EEE" w:rsidRDefault="002F5EEE" w:rsidP="002F5EEE">
          <w:pPr>
            <w:pStyle w:val="TOCHeading"/>
          </w:pPr>
        </w:p>
        <w:p w14:paraId="770C7205" w14:textId="07F259D5" w:rsidR="00AB6938" w:rsidRPr="00AE4D23" w:rsidRDefault="00E4178A" w:rsidP="00AE4D23">
          <w:pPr>
            <w:rPr>
              <w:b/>
              <w:bCs/>
              <w:noProof/>
            </w:rPr>
          </w:pPr>
        </w:p>
      </w:sdtContent>
    </w:sdt>
    <w:p w14:paraId="337F1A96" w14:textId="77777777" w:rsidR="00AB6938" w:rsidRDefault="00AE4D23" w:rsidP="00AE4D23">
      <w:pPr>
        <w:pStyle w:val="Heading2"/>
      </w:pPr>
      <w:r>
        <w:t>List of Figures</w:t>
      </w:r>
    </w:p>
    <w:p w14:paraId="2E2BAE35" w14:textId="77777777" w:rsidR="007779AE" w:rsidRDefault="00AE4D23">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95933213" w:history="1">
        <w:r w:rsidR="007779AE" w:rsidRPr="00964E35">
          <w:rPr>
            <w:rStyle w:val="Hyperlink"/>
            <w:noProof/>
          </w:rPr>
          <w:t>Figure 1</w:t>
        </w:r>
        <w:r w:rsidR="007779AE" w:rsidRPr="00964E35">
          <w:rPr>
            <w:rStyle w:val="Hyperlink"/>
            <w:rFonts w:cs="Times New Roman"/>
            <w:noProof/>
          </w:rPr>
          <w:t xml:space="preserve"> Behavior Diagram</w:t>
        </w:r>
        <w:r w:rsidR="007779AE">
          <w:rPr>
            <w:noProof/>
            <w:webHidden/>
          </w:rPr>
          <w:tab/>
        </w:r>
        <w:r w:rsidR="007779AE">
          <w:rPr>
            <w:noProof/>
            <w:webHidden/>
          </w:rPr>
          <w:fldChar w:fldCharType="begin"/>
        </w:r>
        <w:r w:rsidR="007779AE">
          <w:rPr>
            <w:noProof/>
            <w:webHidden/>
          </w:rPr>
          <w:instrText xml:space="preserve"> PAGEREF _Toc95933213 \h </w:instrText>
        </w:r>
        <w:r w:rsidR="007779AE">
          <w:rPr>
            <w:noProof/>
            <w:webHidden/>
          </w:rPr>
        </w:r>
        <w:r w:rsidR="007779AE">
          <w:rPr>
            <w:noProof/>
            <w:webHidden/>
          </w:rPr>
          <w:fldChar w:fldCharType="separate"/>
        </w:r>
        <w:r w:rsidR="007779AE">
          <w:rPr>
            <w:noProof/>
            <w:webHidden/>
          </w:rPr>
          <w:t>8</w:t>
        </w:r>
        <w:r w:rsidR="007779AE">
          <w:rPr>
            <w:noProof/>
            <w:webHidden/>
          </w:rPr>
          <w:fldChar w:fldCharType="end"/>
        </w:r>
      </w:hyperlink>
    </w:p>
    <w:p w14:paraId="5CC6E631"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4" w:history="1">
        <w:r w:rsidR="007779AE" w:rsidRPr="00964E35">
          <w:rPr>
            <w:rStyle w:val="Hyperlink"/>
            <w:noProof/>
          </w:rPr>
          <w:t>Figure 2</w:t>
        </w:r>
        <w:r w:rsidR="007779AE" w:rsidRPr="00964E35">
          <w:rPr>
            <w:rStyle w:val="Hyperlink"/>
            <w:rFonts w:cs="Times New Roman"/>
            <w:noProof/>
          </w:rPr>
          <w:t xml:space="preserve"> Structure Diagram</w:t>
        </w:r>
        <w:r w:rsidR="007779AE">
          <w:rPr>
            <w:noProof/>
            <w:webHidden/>
          </w:rPr>
          <w:tab/>
        </w:r>
        <w:r w:rsidR="007779AE">
          <w:rPr>
            <w:noProof/>
            <w:webHidden/>
          </w:rPr>
          <w:fldChar w:fldCharType="begin"/>
        </w:r>
        <w:r w:rsidR="007779AE">
          <w:rPr>
            <w:noProof/>
            <w:webHidden/>
          </w:rPr>
          <w:instrText xml:space="preserve"> PAGEREF _Toc95933214 \h </w:instrText>
        </w:r>
        <w:r w:rsidR="007779AE">
          <w:rPr>
            <w:noProof/>
            <w:webHidden/>
          </w:rPr>
        </w:r>
        <w:r w:rsidR="007779AE">
          <w:rPr>
            <w:noProof/>
            <w:webHidden/>
          </w:rPr>
          <w:fldChar w:fldCharType="separate"/>
        </w:r>
        <w:r w:rsidR="007779AE">
          <w:rPr>
            <w:noProof/>
            <w:webHidden/>
          </w:rPr>
          <w:t>9</w:t>
        </w:r>
        <w:r w:rsidR="007779AE">
          <w:rPr>
            <w:noProof/>
            <w:webHidden/>
          </w:rPr>
          <w:fldChar w:fldCharType="end"/>
        </w:r>
      </w:hyperlink>
    </w:p>
    <w:p w14:paraId="5579D5D1"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5" w:history="1">
        <w:r w:rsidR="007779AE" w:rsidRPr="00964E35">
          <w:rPr>
            <w:rStyle w:val="Hyperlink"/>
            <w:noProof/>
          </w:rPr>
          <w:t>Figure 3 Git Dashboard</w:t>
        </w:r>
        <w:r w:rsidR="007779AE">
          <w:rPr>
            <w:noProof/>
            <w:webHidden/>
          </w:rPr>
          <w:tab/>
        </w:r>
        <w:r w:rsidR="007779AE">
          <w:rPr>
            <w:noProof/>
            <w:webHidden/>
          </w:rPr>
          <w:fldChar w:fldCharType="begin"/>
        </w:r>
        <w:r w:rsidR="007779AE">
          <w:rPr>
            <w:noProof/>
            <w:webHidden/>
          </w:rPr>
          <w:instrText xml:space="preserve"> PAGEREF _Toc95933215 \h </w:instrText>
        </w:r>
        <w:r w:rsidR="007779AE">
          <w:rPr>
            <w:noProof/>
            <w:webHidden/>
          </w:rPr>
        </w:r>
        <w:r w:rsidR="007779AE">
          <w:rPr>
            <w:noProof/>
            <w:webHidden/>
          </w:rPr>
          <w:fldChar w:fldCharType="separate"/>
        </w:r>
        <w:r w:rsidR="007779AE">
          <w:rPr>
            <w:noProof/>
            <w:webHidden/>
          </w:rPr>
          <w:t>11</w:t>
        </w:r>
        <w:r w:rsidR="007779AE">
          <w:rPr>
            <w:noProof/>
            <w:webHidden/>
          </w:rPr>
          <w:fldChar w:fldCharType="end"/>
        </w:r>
      </w:hyperlink>
    </w:p>
    <w:p w14:paraId="3E0CA1F8"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6" w:history="1">
        <w:r w:rsidR="007779AE" w:rsidRPr="00964E35">
          <w:rPr>
            <w:rStyle w:val="Hyperlink"/>
            <w:noProof/>
          </w:rPr>
          <w:t xml:space="preserve">Figure 4 </w:t>
        </w:r>
        <w:r w:rsidR="007779AE" w:rsidRPr="00964E35">
          <w:rPr>
            <w:rStyle w:val="Hyperlink"/>
            <w:rFonts w:cs="Times New Roman"/>
            <w:noProof/>
          </w:rPr>
          <w:t>Git Inspector Summary</w:t>
        </w:r>
        <w:r w:rsidR="007779AE">
          <w:rPr>
            <w:noProof/>
            <w:webHidden/>
          </w:rPr>
          <w:tab/>
        </w:r>
        <w:r w:rsidR="007779AE">
          <w:rPr>
            <w:noProof/>
            <w:webHidden/>
          </w:rPr>
          <w:fldChar w:fldCharType="begin"/>
        </w:r>
        <w:r w:rsidR="007779AE">
          <w:rPr>
            <w:noProof/>
            <w:webHidden/>
          </w:rPr>
          <w:instrText xml:space="preserve"> PAGEREF _Toc95933216 \h </w:instrText>
        </w:r>
        <w:r w:rsidR="007779AE">
          <w:rPr>
            <w:noProof/>
            <w:webHidden/>
          </w:rPr>
        </w:r>
        <w:r w:rsidR="007779AE">
          <w:rPr>
            <w:noProof/>
            <w:webHidden/>
          </w:rPr>
          <w:fldChar w:fldCharType="separate"/>
        </w:r>
        <w:r w:rsidR="007779AE">
          <w:rPr>
            <w:noProof/>
            <w:webHidden/>
          </w:rPr>
          <w:t>11</w:t>
        </w:r>
        <w:r w:rsidR="007779AE">
          <w:rPr>
            <w:noProof/>
            <w:webHidden/>
          </w:rPr>
          <w:fldChar w:fldCharType="end"/>
        </w:r>
      </w:hyperlink>
    </w:p>
    <w:p w14:paraId="05AE8848"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7" w:history="1">
        <w:r w:rsidR="007779AE" w:rsidRPr="00964E35">
          <w:rPr>
            <w:rStyle w:val="Hyperlink"/>
            <w:noProof/>
          </w:rPr>
          <w:t>Figure 5 Behavior Diagram</w:t>
        </w:r>
        <w:r w:rsidR="007779AE">
          <w:rPr>
            <w:noProof/>
            <w:webHidden/>
          </w:rPr>
          <w:tab/>
        </w:r>
        <w:r w:rsidR="007779AE">
          <w:rPr>
            <w:noProof/>
            <w:webHidden/>
          </w:rPr>
          <w:fldChar w:fldCharType="begin"/>
        </w:r>
        <w:r w:rsidR="007779AE">
          <w:rPr>
            <w:noProof/>
            <w:webHidden/>
          </w:rPr>
          <w:instrText xml:space="preserve"> PAGEREF _Toc95933217 \h </w:instrText>
        </w:r>
        <w:r w:rsidR="007779AE">
          <w:rPr>
            <w:noProof/>
            <w:webHidden/>
          </w:rPr>
        </w:r>
        <w:r w:rsidR="007779AE">
          <w:rPr>
            <w:noProof/>
            <w:webHidden/>
          </w:rPr>
          <w:fldChar w:fldCharType="separate"/>
        </w:r>
        <w:r w:rsidR="007779AE">
          <w:rPr>
            <w:noProof/>
            <w:webHidden/>
          </w:rPr>
          <w:t>13</w:t>
        </w:r>
        <w:r w:rsidR="007779AE">
          <w:rPr>
            <w:noProof/>
            <w:webHidden/>
          </w:rPr>
          <w:fldChar w:fldCharType="end"/>
        </w:r>
      </w:hyperlink>
    </w:p>
    <w:p w14:paraId="13AED5D3"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8" w:history="1">
        <w:r w:rsidR="007779AE" w:rsidRPr="00964E35">
          <w:rPr>
            <w:rStyle w:val="Hyperlink"/>
            <w:noProof/>
          </w:rPr>
          <w:t>Figure 6 Structure Diagram</w:t>
        </w:r>
        <w:r w:rsidR="007779AE">
          <w:rPr>
            <w:noProof/>
            <w:webHidden/>
          </w:rPr>
          <w:tab/>
        </w:r>
        <w:r w:rsidR="007779AE">
          <w:rPr>
            <w:noProof/>
            <w:webHidden/>
          </w:rPr>
          <w:fldChar w:fldCharType="begin"/>
        </w:r>
        <w:r w:rsidR="007779AE">
          <w:rPr>
            <w:noProof/>
            <w:webHidden/>
          </w:rPr>
          <w:instrText xml:space="preserve"> PAGEREF _Toc95933218 \h </w:instrText>
        </w:r>
        <w:r w:rsidR="007779AE">
          <w:rPr>
            <w:noProof/>
            <w:webHidden/>
          </w:rPr>
        </w:r>
        <w:r w:rsidR="007779AE">
          <w:rPr>
            <w:noProof/>
            <w:webHidden/>
          </w:rPr>
          <w:fldChar w:fldCharType="separate"/>
        </w:r>
        <w:r w:rsidR="007779AE">
          <w:rPr>
            <w:noProof/>
            <w:webHidden/>
          </w:rPr>
          <w:t>14</w:t>
        </w:r>
        <w:r w:rsidR="007779AE">
          <w:rPr>
            <w:noProof/>
            <w:webHidden/>
          </w:rPr>
          <w:fldChar w:fldCharType="end"/>
        </w:r>
      </w:hyperlink>
    </w:p>
    <w:p w14:paraId="354DC4D0"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19" w:history="1">
        <w:r w:rsidR="007779AE" w:rsidRPr="00964E35">
          <w:rPr>
            <w:rStyle w:val="Hyperlink"/>
            <w:noProof/>
          </w:rPr>
          <w:t>Figure 7 Block Diagram</w:t>
        </w:r>
        <w:r w:rsidR="007779AE">
          <w:rPr>
            <w:noProof/>
            <w:webHidden/>
          </w:rPr>
          <w:tab/>
        </w:r>
        <w:r w:rsidR="007779AE">
          <w:rPr>
            <w:noProof/>
            <w:webHidden/>
          </w:rPr>
          <w:fldChar w:fldCharType="begin"/>
        </w:r>
        <w:r w:rsidR="007779AE">
          <w:rPr>
            <w:noProof/>
            <w:webHidden/>
          </w:rPr>
          <w:instrText xml:space="preserve"> PAGEREF _Toc95933219 \h </w:instrText>
        </w:r>
        <w:r w:rsidR="007779AE">
          <w:rPr>
            <w:noProof/>
            <w:webHidden/>
          </w:rPr>
        </w:r>
        <w:r w:rsidR="007779AE">
          <w:rPr>
            <w:noProof/>
            <w:webHidden/>
          </w:rPr>
          <w:fldChar w:fldCharType="separate"/>
        </w:r>
        <w:r w:rsidR="007779AE">
          <w:rPr>
            <w:noProof/>
            <w:webHidden/>
          </w:rPr>
          <w:t>14</w:t>
        </w:r>
        <w:r w:rsidR="007779AE">
          <w:rPr>
            <w:noProof/>
            <w:webHidden/>
          </w:rPr>
          <w:fldChar w:fldCharType="end"/>
        </w:r>
      </w:hyperlink>
    </w:p>
    <w:p w14:paraId="03842C25"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0" w:history="1">
        <w:r w:rsidR="007779AE" w:rsidRPr="00964E35">
          <w:rPr>
            <w:rStyle w:val="Hyperlink"/>
            <w:noProof/>
          </w:rPr>
          <w:t>Figure 8 Simulation</w:t>
        </w:r>
        <w:r w:rsidR="007779AE">
          <w:rPr>
            <w:noProof/>
            <w:webHidden/>
          </w:rPr>
          <w:tab/>
        </w:r>
        <w:r w:rsidR="007779AE">
          <w:rPr>
            <w:noProof/>
            <w:webHidden/>
          </w:rPr>
          <w:fldChar w:fldCharType="begin"/>
        </w:r>
        <w:r w:rsidR="007779AE">
          <w:rPr>
            <w:noProof/>
            <w:webHidden/>
          </w:rPr>
          <w:instrText xml:space="preserve"> PAGEREF _Toc95933220 \h </w:instrText>
        </w:r>
        <w:r w:rsidR="007779AE">
          <w:rPr>
            <w:noProof/>
            <w:webHidden/>
          </w:rPr>
        </w:r>
        <w:r w:rsidR="007779AE">
          <w:rPr>
            <w:noProof/>
            <w:webHidden/>
          </w:rPr>
          <w:fldChar w:fldCharType="separate"/>
        </w:r>
        <w:r w:rsidR="007779AE">
          <w:rPr>
            <w:noProof/>
            <w:webHidden/>
          </w:rPr>
          <w:t>15</w:t>
        </w:r>
        <w:r w:rsidR="007779AE">
          <w:rPr>
            <w:noProof/>
            <w:webHidden/>
          </w:rPr>
          <w:fldChar w:fldCharType="end"/>
        </w:r>
      </w:hyperlink>
    </w:p>
    <w:p w14:paraId="009E2CFC"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1" w:history="1">
        <w:r w:rsidR="007779AE" w:rsidRPr="00964E35">
          <w:rPr>
            <w:rStyle w:val="Hyperlink"/>
            <w:noProof/>
          </w:rPr>
          <w:t>Figure 9 Git Dashboard</w:t>
        </w:r>
        <w:r w:rsidR="007779AE">
          <w:rPr>
            <w:noProof/>
            <w:webHidden/>
          </w:rPr>
          <w:tab/>
        </w:r>
        <w:r w:rsidR="007779AE">
          <w:rPr>
            <w:noProof/>
            <w:webHidden/>
          </w:rPr>
          <w:fldChar w:fldCharType="begin"/>
        </w:r>
        <w:r w:rsidR="007779AE">
          <w:rPr>
            <w:noProof/>
            <w:webHidden/>
          </w:rPr>
          <w:instrText xml:space="preserve"> PAGEREF _Toc95933221 \h </w:instrText>
        </w:r>
        <w:r w:rsidR="007779AE">
          <w:rPr>
            <w:noProof/>
            <w:webHidden/>
          </w:rPr>
        </w:r>
        <w:r w:rsidR="007779AE">
          <w:rPr>
            <w:noProof/>
            <w:webHidden/>
          </w:rPr>
          <w:fldChar w:fldCharType="separate"/>
        </w:r>
        <w:r w:rsidR="007779AE">
          <w:rPr>
            <w:noProof/>
            <w:webHidden/>
          </w:rPr>
          <w:t>16</w:t>
        </w:r>
        <w:r w:rsidR="007779AE">
          <w:rPr>
            <w:noProof/>
            <w:webHidden/>
          </w:rPr>
          <w:fldChar w:fldCharType="end"/>
        </w:r>
      </w:hyperlink>
    </w:p>
    <w:p w14:paraId="4F307319"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2" w:history="1">
        <w:r w:rsidR="007779AE" w:rsidRPr="00964E35">
          <w:rPr>
            <w:rStyle w:val="Hyperlink"/>
            <w:noProof/>
          </w:rPr>
          <w:t>Figure 10 Behavior Diagram</w:t>
        </w:r>
        <w:r w:rsidR="007779AE">
          <w:rPr>
            <w:noProof/>
            <w:webHidden/>
          </w:rPr>
          <w:tab/>
        </w:r>
        <w:r w:rsidR="007779AE">
          <w:rPr>
            <w:noProof/>
            <w:webHidden/>
          </w:rPr>
          <w:fldChar w:fldCharType="begin"/>
        </w:r>
        <w:r w:rsidR="007779AE">
          <w:rPr>
            <w:noProof/>
            <w:webHidden/>
          </w:rPr>
          <w:instrText xml:space="preserve"> PAGEREF _Toc95933222 \h </w:instrText>
        </w:r>
        <w:r w:rsidR="007779AE">
          <w:rPr>
            <w:noProof/>
            <w:webHidden/>
          </w:rPr>
        </w:r>
        <w:r w:rsidR="007779AE">
          <w:rPr>
            <w:noProof/>
            <w:webHidden/>
          </w:rPr>
          <w:fldChar w:fldCharType="separate"/>
        </w:r>
        <w:r w:rsidR="007779AE">
          <w:rPr>
            <w:noProof/>
            <w:webHidden/>
          </w:rPr>
          <w:t>19</w:t>
        </w:r>
        <w:r w:rsidR="007779AE">
          <w:rPr>
            <w:noProof/>
            <w:webHidden/>
          </w:rPr>
          <w:fldChar w:fldCharType="end"/>
        </w:r>
      </w:hyperlink>
    </w:p>
    <w:p w14:paraId="10BC5EBA"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3" w:history="1">
        <w:r w:rsidR="007779AE" w:rsidRPr="00964E35">
          <w:rPr>
            <w:rStyle w:val="Hyperlink"/>
            <w:noProof/>
          </w:rPr>
          <w:t>Figure 11 UserFlow Diagram</w:t>
        </w:r>
        <w:r w:rsidR="007779AE">
          <w:rPr>
            <w:noProof/>
            <w:webHidden/>
          </w:rPr>
          <w:tab/>
        </w:r>
        <w:r w:rsidR="007779AE">
          <w:rPr>
            <w:noProof/>
            <w:webHidden/>
          </w:rPr>
          <w:fldChar w:fldCharType="begin"/>
        </w:r>
        <w:r w:rsidR="007779AE">
          <w:rPr>
            <w:noProof/>
            <w:webHidden/>
          </w:rPr>
          <w:instrText xml:space="preserve"> PAGEREF _Toc95933223 \h </w:instrText>
        </w:r>
        <w:r w:rsidR="007779AE">
          <w:rPr>
            <w:noProof/>
            <w:webHidden/>
          </w:rPr>
        </w:r>
        <w:r w:rsidR="007779AE">
          <w:rPr>
            <w:noProof/>
            <w:webHidden/>
          </w:rPr>
          <w:fldChar w:fldCharType="separate"/>
        </w:r>
        <w:r w:rsidR="007779AE">
          <w:rPr>
            <w:noProof/>
            <w:webHidden/>
          </w:rPr>
          <w:t>19</w:t>
        </w:r>
        <w:r w:rsidR="007779AE">
          <w:rPr>
            <w:noProof/>
            <w:webHidden/>
          </w:rPr>
          <w:fldChar w:fldCharType="end"/>
        </w:r>
      </w:hyperlink>
    </w:p>
    <w:p w14:paraId="258ABFF1"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4" w:history="1">
        <w:r w:rsidR="007779AE" w:rsidRPr="00964E35">
          <w:rPr>
            <w:rStyle w:val="Hyperlink"/>
            <w:noProof/>
          </w:rPr>
          <w:t>Figure 12 Structure Diagram</w:t>
        </w:r>
        <w:r w:rsidR="007779AE">
          <w:rPr>
            <w:noProof/>
            <w:webHidden/>
          </w:rPr>
          <w:tab/>
        </w:r>
        <w:r w:rsidR="007779AE">
          <w:rPr>
            <w:noProof/>
            <w:webHidden/>
          </w:rPr>
          <w:fldChar w:fldCharType="begin"/>
        </w:r>
        <w:r w:rsidR="007779AE">
          <w:rPr>
            <w:noProof/>
            <w:webHidden/>
          </w:rPr>
          <w:instrText xml:space="preserve"> PAGEREF _Toc95933224 \h </w:instrText>
        </w:r>
        <w:r w:rsidR="007779AE">
          <w:rPr>
            <w:noProof/>
            <w:webHidden/>
          </w:rPr>
        </w:r>
        <w:r w:rsidR="007779AE">
          <w:rPr>
            <w:noProof/>
            <w:webHidden/>
          </w:rPr>
          <w:fldChar w:fldCharType="separate"/>
        </w:r>
        <w:r w:rsidR="007779AE">
          <w:rPr>
            <w:noProof/>
            <w:webHidden/>
          </w:rPr>
          <w:t>20</w:t>
        </w:r>
        <w:r w:rsidR="007779AE">
          <w:rPr>
            <w:noProof/>
            <w:webHidden/>
          </w:rPr>
          <w:fldChar w:fldCharType="end"/>
        </w:r>
      </w:hyperlink>
    </w:p>
    <w:p w14:paraId="56F24722"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5" w:history="1">
        <w:r w:rsidR="007779AE" w:rsidRPr="00964E35">
          <w:rPr>
            <w:rStyle w:val="Hyperlink"/>
            <w:noProof/>
          </w:rPr>
          <w:t>Figure 13 Git Dashboard</w:t>
        </w:r>
        <w:r w:rsidR="007779AE">
          <w:rPr>
            <w:noProof/>
            <w:webHidden/>
          </w:rPr>
          <w:tab/>
        </w:r>
        <w:r w:rsidR="007779AE">
          <w:rPr>
            <w:noProof/>
            <w:webHidden/>
          </w:rPr>
          <w:fldChar w:fldCharType="begin"/>
        </w:r>
        <w:r w:rsidR="007779AE">
          <w:rPr>
            <w:noProof/>
            <w:webHidden/>
          </w:rPr>
          <w:instrText xml:space="preserve"> PAGEREF _Toc95933225 \h </w:instrText>
        </w:r>
        <w:r w:rsidR="007779AE">
          <w:rPr>
            <w:noProof/>
            <w:webHidden/>
          </w:rPr>
        </w:r>
        <w:r w:rsidR="007779AE">
          <w:rPr>
            <w:noProof/>
            <w:webHidden/>
          </w:rPr>
          <w:fldChar w:fldCharType="separate"/>
        </w:r>
        <w:r w:rsidR="007779AE">
          <w:rPr>
            <w:noProof/>
            <w:webHidden/>
          </w:rPr>
          <w:t>25</w:t>
        </w:r>
        <w:r w:rsidR="007779AE">
          <w:rPr>
            <w:noProof/>
            <w:webHidden/>
          </w:rPr>
          <w:fldChar w:fldCharType="end"/>
        </w:r>
      </w:hyperlink>
    </w:p>
    <w:p w14:paraId="279FC13D"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6" w:history="1">
        <w:r w:rsidR="007779AE" w:rsidRPr="00964E35">
          <w:rPr>
            <w:rStyle w:val="Hyperlink"/>
            <w:noProof/>
          </w:rPr>
          <w:t>Figure 14 Git Inspector Summary</w:t>
        </w:r>
        <w:r w:rsidR="007779AE">
          <w:rPr>
            <w:noProof/>
            <w:webHidden/>
          </w:rPr>
          <w:tab/>
        </w:r>
        <w:r w:rsidR="007779AE">
          <w:rPr>
            <w:noProof/>
            <w:webHidden/>
          </w:rPr>
          <w:fldChar w:fldCharType="begin"/>
        </w:r>
        <w:r w:rsidR="007779AE">
          <w:rPr>
            <w:noProof/>
            <w:webHidden/>
          </w:rPr>
          <w:instrText xml:space="preserve"> PAGEREF _Toc95933226 \h </w:instrText>
        </w:r>
        <w:r w:rsidR="007779AE">
          <w:rPr>
            <w:noProof/>
            <w:webHidden/>
          </w:rPr>
        </w:r>
        <w:r w:rsidR="007779AE">
          <w:rPr>
            <w:noProof/>
            <w:webHidden/>
          </w:rPr>
          <w:fldChar w:fldCharType="separate"/>
        </w:r>
        <w:r w:rsidR="007779AE">
          <w:rPr>
            <w:noProof/>
            <w:webHidden/>
          </w:rPr>
          <w:t>25</w:t>
        </w:r>
        <w:r w:rsidR="007779AE">
          <w:rPr>
            <w:noProof/>
            <w:webHidden/>
          </w:rPr>
          <w:fldChar w:fldCharType="end"/>
        </w:r>
      </w:hyperlink>
    </w:p>
    <w:p w14:paraId="36C50B7D"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7" w:history="1">
        <w:r w:rsidR="007779AE" w:rsidRPr="00964E35">
          <w:rPr>
            <w:rStyle w:val="Hyperlink"/>
            <w:noProof/>
          </w:rPr>
          <w:t>Figure 15 Structure Diagram</w:t>
        </w:r>
        <w:r w:rsidR="007779AE">
          <w:rPr>
            <w:noProof/>
            <w:webHidden/>
          </w:rPr>
          <w:tab/>
        </w:r>
        <w:r w:rsidR="007779AE">
          <w:rPr>
            <w:noProof/>
            <w:webHidden/>
          </w:rPr>
          <w:fldChar w:fldCharType="begin"/>
        </w:r>
        <w:r w:rsidR="007779AE">
          <w:rPr>
            <w:noProof/>
            <w:webHidden/>
          </w:rPr>
          <w:instrText xml:space="preserve"> PAGEREF _Toc95933227 \h </w:instrText>
        </w:r>
        <w:r w:rsidR="007779AE">
          <w:rPr>
            <w:noProof/>
            <w:webHidden/>
          </w:rPr>
        </w:r>
        <w:r w:rsidR="007779AE">
          <w:rPr>
            <w:noProof/>
            <w:webHidden/>
          </w:rPr>
          <w:fldChar w:fldCharType="separate"/>
        </w:r>
        <w:r w:rsidR="007779AE">
          <w:rPr>
            <w:noProof/>
            <w:webHidden/>
          </w:rPr>
          <w:t>29</w:t>
        </w:r>
        <w:r w:rsidR="007779AE">
          <w:rPr>
            <w:noProof/>
            <w:webHidden/>
          </w:rPr>
          <w:fldChar w:fldCharType="end"/>
        </w:r>
      </w:hyperlink>
    </w:p>
    <w:p w14:paraId="40569B71"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8" w:history="1">
        <w:r w:rsidR="007779AE" w:rsidRPr="00964E35">
          <w:rPr>
            <w:rStyle w:val="Hyperlink"/>
            <w:noProof/>
          </w:rPr>
          <w:t>Figure 16 Behavior Diagram</w:t>
        </w:r>
        <w:r w:rsidR="007779AE">
          <w:rPr>
            <w:noProof/>
            <w:webHidden/>
          </w:rPr>
          <w:tab/>
        </w:r>
        <w:r w:rsidR="007779AE">
          <w:rPr>
            <w:noProof/>
            <w:webHidden/>
          </w:rPr>
          <w:fldChar w:fldCharType="begin"/>
        </w:r>
        <w:r w:rsidR="007779AE">
          <w:rPr>
            <w:noProof/>
            <w:webHidden/>
          </w:rPr>
          <w:instrText xml:space="preserve"> PAGEREF _Toc95933228 \h </w:instrText>
        </w:r>
        <w:r w:rsidR="007779AE">
          <w:rPr>
            <w:noProof/>
            <w:webHidden/>
          </w:rPr>
        </w:r>
        <w:r w:rsidR="007779AE">
          <w:rPr>
            <w:noProof/>
            <w:webHidden/>
          </w:rPr>
          <w:fldChar w:fldCharType="separate"/>
        </w:r>
        <w:r w:rsidR="007779AE">
          <w:rPr>
            <w:noProof/>
            <w:webHidden/>
          </w:rPr>
          <w:t>30</w:t>
        </w:r>
        <w:r w:rsidR="007779AE">
          <w:rPr>
            <w:noProof/>
            <w:webHidden/>
          </w:rPr>
          <w:fldChar w:fldCharType="end"/>
        </w:r>
      </w:hyperlink>
    </w:p>
    <w:p w14:paraId="55962081"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29" w:history="1">
        <w:r w:rsidR="007779AE" w:rsidRPr="00964E35">
          <w:rPr>
            <w:rStyle w:val="Hyperlink"/>
            <w:noProof/>
          </w:rPr>
          <w:t>Figure 17 Structure Diagram</w:t>
        </w:r>
        <w:r w:rsidR="007779AE">
          <w:rPr>
            <w:noProof/>
            <w:webHidden/>
          </w:rPr>
          <w:tab/>
        </w:r>
        <w:r w:rsidR="007779AE">
          <w:rPr>
            <w:noProof/>
            <w:webHidden/>
          </w:rPr>
          <w:fldChar w:fldCharType="begin"/>
        </w:r>
        <w:r w:rsidR="007779AE">
          <w:rPr>
            <w:noProof/>
            <w:webHidden/>
          </w:rPr>
          <w:instrText xml:space="preserve"> PAGEREF _Toc95933229 \h </w:instrText>
        </w:r>
        <w:r w:rsidR="007779AE">
          <w:rPr>
            <w:noProof/>
            <w:webHidden/>
          </w:rPr>
        </w:r>
        <w:r w:rsidR="007779AE">
          <w:rPr>
            <w:noProof/>
            <w:webHidden/>
          </w:rPr>
          <w:fldChar w:fldCharType="separate"/>
        </w:r>
        <w:r w:rsidR="007779AE">
          <w:rPr>
            <w:noProof/>
            <w:webHidden/>
          </w:rPr>
          <w:t>34</w:t>
        </w:r>
        <w:r w:rsidR="007779AE">
          <w:rPr>
            <w:noProof/>
            <w:webHidden/>
          </w:rPr>
          <w:fldChar w:fldCharType="end"/>
        </w:r>
      </w:hyperlink>
    </w:p>
    <w:p w14:paraId="7B69E8A0" w14:textId="77777777" w:rsidR="007779AE" w:rsidRDefault="00E4178A">
      <w:pPr>
        <w:pStyle w:val="TableofFigures"/>
        <w:tabs>
          <w:tab w:val="right" w:leader="dot" w:pos="9016"/>
        </w:tabs>
        <w:rPr>
          <w:rFonts w:asciiTheme="minorHAnsi" w:eastAsiaTheme="minorEastAsia" w:hAnsiTheme="minorHAnsi"/>
          <w:noProof/>
          <w:sz w:val="22"/>
          <w:lang w:eastAsia="en-IN"/>
        </w:rPr>
      </w:pPr>
      <w:hyperlink w:anchor="_Toc95933230" w:history="1">
        <w:r w:rsidR="007779AE" w:rsidRPr="00964E35">
          <w:rPr>
            <w:rStyle w:val="Hyperlink"/>
            <w:noProof/>
          </w:rPr>
          <w:t>Figure 18 VFB Diagram</w:t>
        </w:r>
        <w:r w:rsidR="007779AE">
          <w:rPr>
            <w:noProof/>
            <w:webHidden/>
          </w:rPr>
          <w:tab/>
        </w:r>
        <w:r w:rsidR="007779AE">
          <w:rPr>
            <w:noProof/>
            <w:webHidden/>
          </w:rPr>
          <w:fldChar w:fldCharType="begin"/>
        </w:r>
        <w:r w:rsidR="007779AE">
          <w:rPr>
            <w:noProof/>
            <w:webHidden/>
          </w:rPr>
          <w:instrText xml:space="preserve"> PAGEREF _Toc95933230 \h </w:instrText>
        </w:r>
        <w:r w:rsidR="007779AE">
          <w:rPr>
            <w:noProof/>
            <w:webHidden/>
          </w:rPr>
        </w:r>
        <w:r w:rsidR="007779AE">
          <w:rPr>
            <w:noProof/>
            <w:webHidden/>
          </w:rPr>
          <w:fldChar w:fldCharType="separate"/>
        </w:r>
        <w:r w:rsidR="007779AE">
          <w:rPr>
            <w:noProof/>
            <w:webHidden/>
          </w:rPr>
          <w:t>37</w:t>
        </w:r>
        <w:r w:rsidR="007779AE">
          <w:rPr>
            <w:noProof/>
            <w:webHidden/>
          </w:rPr>
          <w:fldChar w:fldCharType="end"/>
        </w:r>
      </w:hyperlink>
    </w:p>
    <w:p w14:paraId="290E3451" w14:textId="77777777" w:rsidR="00AB6938" w:rsidRDefault="00AE4D23" w:rsidP="00AB6938">
      <w:r>
        <w:fldChar w:fldCharType="end"/>
      </w:r>
    </w:p>
    <w:p w14:paraId="20F9DA60" w14:textId="77777777" w:rsidR="00AB6938" w:rsidRDefault="00AB6938" w:rsidP="00AB6938"/>
    <w:p w14:paraId="2C3B4B46" w14:textId="77777777" w:rsidR="00AB6938" w:rsidRDefault="00AB6938" w:rsidP="00AB6938"/>
    <w:p w14:paraId="79C39152" w14:textId="77777777" w:rsidR="00AB6938" w:rsidRDefault="00AB6938" w:rsidP="00AB6938"/>
    <w:p w14:paraId="5EAAEF46" w14:textId="77777777" w:rsidR="00AB6938" w:rsidRDefault="00AB6938" w:rsidP="00AB6938"/>
    <w:p w14:paraId="53F373C6" w14:textId="77777777" w:rsidR="00DD59E5" w:rsidRDefault="00DD59E5" w:rsidP="00E84921">
      <w:pPr>
        <w:pStyle w:val="Heading1"/>
      </w:pPr>
      <w:bookmarkStart w:id="0" w:name="_Toc95931104"/>
    </w:p>
    <w:p w14:paraId="3ED9970C" w14:textId="77777777" w:rsidR="00DD59E5" w:rsidRDefault="00DD59E5" w:rsidP="00E84921">
      <w:pPr>
        <w:pStyle w:val="Heading1"/>
      </w:pPr>
    </w:p>
    <w:p w14:paraId="3FE4EFA7" w14:textId="77777777" w:rsidR="00DD59E5" w:rsidRDefault="00DD59E5" w:rsidP="00E84921">
      <w:pPr>
        <w:pStyle w:val="Heading1"/>
      </w:pPr>
    </w:p>
    <w:p w14:paraId="5EAA2D44" w14:textId="3C8470B7" w:rsidR="00B973D8" w:rsidRPr="00E84921" w:rsidRDefault="00964743" w:rsidP="00E84921">
      <w:pPr>
        <w:pStyle w:val="Heading1"/>
      </w:pPr>
      <w:proofErr w:type="spellStart"/>
      <w:r w:rsidRPr="00E84921">
        <w:t>Miniproject</w:t>
      </w:r>
      <w:proofErr w:type="spellEnd"/>
      <w:r w:rsidRPr="00E84921">
        <w:t xml:space="preserve"> – 1: </w:t>
      </w:r>
      <w:r w:rsidR="004A5648">
        <w:t xml:space="preserve">Tik Tac Toe Game </w:t>
      </w:r>
      <w:r w:rsidRPr="00E84921">
        <w:t>[Individual]</w:t>
      </w:r>
      <w:bookmarkEnd w:id="0"/>
    </w:p>
    <w:p w14:paraId="41976591" w14:textId="77777777" w:rsidR="007A2D01" w:rsidRPr="007A2D01" w:rsidRDefault="007A2D01" w:rsidP="007A2D01"/>
    <w:p w14:paraId="682039AD" w14:textId="77777777" w:rsidR="00964743" w:rsidRPr="007A2D01" w:rsidRDefault="00964743" w:rsidP="005738D6">
      <w:pPr>
        <w:pStyle w:val="Heading2"/>
      </w:pPr>
      <w:bookmarkStart w:id="1" w:name="_Toc95931105"/>
      <w:r w:rsidRPr="007A2D01">
        <w:t>Modules:</w:t>
      </w:r>
      <w:bookmarkEnd w:id="1"/>
    </w:p>
    <w:p w14:paraId="37517F0F" w14:textId="77777777" w:rsidR="00964743" w:rsidRPr="007A2D01" w:rsidRDefault="00964743" w:rsidP="00964743">
      <w:pPr>
        <w:pStyle w:val="ListParagraph"/>
        <w:numPr>
          <w:ilvl w:val="0"/>
          <w:numId w:val="1"/>
        </w:numPr>
        <w:rPr>
          <w:rFonts w:cs="Times New Roman"/>
        </w:rPr>
      </w:pPr>
      <w:r w:rsidRPr="007A2D01">
        <w:rPr>
          <w:rFonts w:cs="Times New Roman"/>
        </w:rPr>
        <w:t>C Programming</w:t>
      </w:r>
    </w:p>
    <w:p w14:paraId="4C843ACA" w14:textId="77777777" w:rsidR="00964743" w:rsidRDefault="00964743" w:rsidP="00964743">
      <w:pPr>
        <w:pStyle w:val="ListParagraph"/>
        <w:numPr>
          <w:ilvl w:val="0"/>
          <w:numId w:val="1"/>
        </w:numPr>
        <w:rPr>
          <w:rFonts w:cs="Times New Roman"/>
        </w:rPr>
      </w:pPr>
      <w:r w:rsidRPr="007A2D01">
        <w:rPr>
          <w:rFonts w:cs="Times New Roman"/>
        </w:rPr>
        <w:t>Git</w:t>
      </w:r>
    </w:p>
    <w:p w14:paraId="07D03725" w14:textId="77777777" w:rsidR="00E84921" w:rsidRPr="005738D6" w:rsidRDefault="00E84921" w:rsidP="005738D6">
      <w:pPr>
        <w:pStyle w:val="Heading3"/>
      </w:pPr>
      <w:bookmarkStart w:id="2" w:name="_Toc95931106"/>
      <w:r w:rsidRPr="005738D6">
        <w:t>Requirements</w:t>
      </w:r>
      <w:bookmarkEnd w:id="2"/>
    </w:p>
    <w:p w14:paraId="59E03F29" w14:textId="77777777" w:rsidR="00964743" w:rsidRPr="00E84921" w:rsidRDefault="00964743" w:rsidP="00E84921">
      <w:pPr>
        <w:rPr>
          <w:b/>
        </w:rPr>
      </w:pPr>
      <w:r w:rsidRPr="00E84921">
        <w:rPr>
          <w:b/>
        </w:rPr>
        <w:t>4W's and 1 H's</w:t>
      </w:r>
    </w:p>
    <w:p w14:paraId="0AE3F4FE" w14:textId="2456BAE5" w:rsidR="00964743" w:rsidRDefault="00964743" w:rsidP="00964743">
      <w:pPr>
        <w:rPr>
          <w:rFonts w:cs="Times New Roman"/>
          <w:b/>
          <w:bCs/>
        </w:rPr>
      </w:pPr>
      <w:r w:rsidRPr="007A2D01">
        <w:rPr>
          <w:rFonts w:cs="Times New Roman"/>
          <w:b/>
          <w:bCs/>
        </w:rPr>
        <w:t>Wh</w:t>
      </w:r>
      <w:r w:rsidR="002515D2">
        <w:rPr>
          <w:rFonts w:cs="Times New Roman"/>
          <w:b/>
          <w:bCs/>
        </w:rPr>
        <w:t>at</w:t>
      </w:r>
      <w:r w:rsidRPr="007A2D01">
        <w:rPr>
          <w:rFonts w:cs="Times New Roman"/>
          <w:b/>
          <w:bCs/>
        </w:rPr>
        <w:t>:</w:t>
      </w:r>
    </w:p>
    <w:p w14:paraId="2E4CB889" w14:textId="19106098" w:rsidR="002515D2" w:rsidRPr="002515D2" w:rsidRDefault="002515D2" w:rsidP="001B2923">
      <w:pPr>
        <w:pStyle w:val="ListParagraph"/>
        <w:numPr>
          <w:ilvl w:val="0"/>
          <w:numId w:val="3"/>
        </w:numPr>
        <w:rPr>
          <w:rFonts w:cs="Times New Roman"/>
        </w:rPr>
      </w:pPr>
      <w:r w:rsidRPr="002515D2">
        <w:rPr>
          <w:rFonts w:cs="Times New Roman"/>
        </w:rPr>
        <w:t>This is a purely leisure game. Because there are so many different outcomes in this game, businesses can utilise it to design strategies.</w:t>
      </w:r>
    </w:p>
    <w:p w14:paraId="112A7318" w14:textId="726B2E78" w:rsidR="00964743" w:rsidRDefault="00964743" w:rsidP="00964743">
      <w:pPr>
        <w:rPr>
          <w:rFonts w:cs="Times New Roman"/>
          <w:b/>
          <w:bCs/>
        </w:rPr>
      </w:pPr>
      <w:r w:rsidRPr="007A2D01">
        <w:rPr>
          <w:rFonts w:cs="Times New Roman"/>
          <w:b/>
          <w:bCs/>
        </w:rPr>
        <w:t>Where:</w:t>
      </w:r>
    </w:p>
    <w:p w14:paraId="14E29FD1" w14:textId="4D07CE71" w:rsidR="002515D2" w:rsidRPr="002515D2" w:rsidRDefault="002515D2" w:rsidP="001B2923">
      <w:pPr>
        <w:pStyle w:val="ListParagraph"/>
        <w:numPr>
          <w:ilvl w:val="0"/>
          <w:numId w:val="4"/>
        </w:numPr>
        <w:rPr>
          <w:rFonts w:cs="Times New Roman"/>
        </w:rPr>
      </w:pPr>
      <w:r w:rsidRPr="002515D2">
        <w:rPr>
          <w:rFonts w:cs="Times New Roman"/>
        </w:rPr>
        <w:t>A simple tic tac toe game is accessible on a number of websites. In addition, corporations and organisations use it.</w:t>
      </w:r>
    </w:p>
    <w:p w14:paraId="69539F44" w14:textId="77777777" w:rsidR="00964743" w:rsidRPr="007A2D01" w:rsidRDefault="00964743" w:rsidP="00964743">
      <w:pPr>
        <w:rPr>
          <w:rFonts w:cs="Times New Roman"/>
          <w:b/>
          <w:bCs/>
        </w:rPr>
      </w:pPr>
      <w:r w:rsidRPr="007A2D01">
        <w:rPr>
          <w:rFonts w:cs="Times New Roman"/>
          <w:b/>
          <w:bCs/>
        </w:rPr>
        <w:t>Who:</w:t>
      </w:r>
    </w:p>
    <w:p w14:paraId="763B2C98" w14:textId="77777777" w:rsidR="002515D2" w:rsidRPr="002515D2" w:rsidRDefault="002515D2" w:rsidP="001B2923">
      <w:pPr>
        <w:pStyle w:val="ListParagraph"/>
        <w:numPr>
          <w:ilvl w:val="0"/>
          <w:numId w:val="2"/>
        </w:numPr>
        <w:jc w:val="both"/>
        <w:rPr>
          <w:rStyle w:val="Strong"/>
          <w:rFonts w:cs="Times New Roman"/>
          <w:b w:val="0"/>
          <w:bCs w:val="0"/>
        </w:rPr>
      </w:pPr>
      <w:r w:rsidRPr="002515D2">
        <w:rPr>
          <w:rStyle w:val="Strong"/>
          <w:rFonts w:ascii="Segoe UI" w:hAnsi="Segoe UI" w:cs="Segoe UI"/>
          <w:b w:val="0"/>
          <w:bCs w:val="0"/>
          <w:color w:val="24292F"/>
          <w:shd w:val="clear" w:color="auto" w:fill="FFFFFF"/>
        </w:rPr>
        <w:t xml:space="preserve">This is a game </w:t>
      </w:r>
      <w:r w:rsidRPr="002515D2">
        <w:rPr>
          <w:rStyle w:val="Strong"/>
          <w:rFonts w:cs="Times New Roman"/>
          <w:b w:val="0"/>
          <w:bCs w:val="0"/>
          <w:color w:val="24292F"/>
          <w:shd w:val="clear" w:color="auto" w:fill="FFFFFF"/>
        </w:rPr>
        <w:t>anybody</w:t>
      </w:r>
      <w:r w:rsidRPr="002515D2">
        <w:rPr>
          <w:rStyle w:val="Strong"/>
          <w:rFonts w:ascii="Segoe UI" w:hAnsi="Segoe UI" w:cs="Segoe UI"/>
          <w:b w:val="0"/>
          <w:bCs w:val="0"/>
          <w:color w:val="24292F"/>
          <w:shd w:val="clear" w:color="auto" w:fill="FFFFFF"/>
        </w:rPr>
        <w:t xml:space="preserve"> can play.</w:t>
      </w:r>
    </w:p>
    <w:p w14:paraId="412E4376" w14:textId="752EBAB4" w:rsidR="00964743" w:rsidRDefault="00964743" w:rsidP="00964743">
      <w:pPr>
        <w:rPr>
          <w:rFonts w:cs="Times New Roman"/>
          <w:b/>
          <w:bCs/>
        </w:rPr>
      </w:pPr>
      <w:r w:rsidRPr="007A2D01">
        <w:rPr>
          <w:rFonts w:cs="Times New Roman"/>
          <w:b/>
          <w:bCs/>
        </w:rPr>
        <w:t>When:</w:t>
      </w:r>
    </w:p>
    <w:p w14:paraId="1CBD799D" w14:textId="1752F6E4" w:rsidR="002515D2" w:rsidRPr="002515D2" w:rsidRDefault="002515D2" w:rsidP="001B2923">
      <w:pPr>
        <w:pStyle w:val="ListParagraph"/>
        <w:numPr>
          <w:ilvl w:val="0"/>
          <w:numId w:val="5"/>
        </w:numPr>
        <w:rPr>
          <w:rFonts w:cs="Times New Roman"/>
        </w:rPr>
      </w:pPr>
      <w:r w:rsidRPr="002515D2">
        <w:rPr>
          <w:rFonts w:cs="Times New Roman"/>
        </w:rPr>
        <w:t>This game can be played if you're bored or want to learn more about the game's methods, consequences, and scenarios. game.</w:t>
      </w:r>
    </w:p>
    <w:p w14:paraId="74C45303" w14:textId="24F755B3" w:rsidR="00964743" w:rsidRDefault="00964743" w:rsidP="00964743">
      <w:pPr>
        <w:rPr>
          <w:rFonts w:cs="Times New Roman"/>
          <w:b/>
          <w:bCs/>
        </w:rPr>
      </w:pPr>
      <w:r w:rsidRPr="007A2D01">
        <w:rPr>
          <w:rFonts w:cs="Times New Roman"/>
          <w:b/>
          <w:bCs/>
        </w:rPr>
        <w:t>How:</w:t>
      </w:r>
    </w:p>
    <w:p w14:paraId="3F9F6B53" w14:textId="560E24E6" w:rsidR="00E35F24" w:rsidRPr="00E35F24" w:rsidRDefault="00E35F24" w:rsidP="001B2923">
      <w:pPr>
        <w:pStyle w:val="ListParagraph"/>
        <w:numPr>
          <w:ilvl w:val="0"/>
          <w:numId w:val="6"/>
        </w:numPr>
        <w:rPr>
          <w:rFonts w:cs="Times New Roman"/>
          <w:b/>
          <w:bCs/>
        </w:rPr>
      </w:pPr>
      <w:r>
        <w:rPr>
          <w:rStyle w:val="Strong"/>
          <w:rFonts w:ascii="Segoe UI" w:hAnsi="Segoe UI" w:cs="Segoe UI"/>
          <w:i/>
          <w:iCs/>
          <w:color w:val="24292F"/>
          <w:shd w:val="clear" w:color="auto" w:fill="FFFFFF"/>
        </w:rPr>
        <w:t>Blocks your opponent from winning as you try to win.</w:t>
      </w:r>
    </w:p>
    <w:p w14:paraId="4EE1FD3E" w14:textId="4EBD1A2D" w:rsidR="00E35F24" w:rsidRDefault="00E35F24" w:rsidP="00964743">
      <w:pPr>
        <w:rPr>
          <w:rFonts w:cs="Times New Roman"/>
          <w:b/>
          <w:bCs/>
        </w:rPr>
      </w:pPr>
    </w:p>
    <w:p w14:paraId="5D8D5AC1" w14:textId="77777777" w:rsidR="00E35F24" w:rsidRPr="00E84921" w:rsidRDefault="00E35F24" w:rsidP="00E35F24">
      <w:pPr>
        <w:pStyle w:val="Heading3"/>
      </w:pPr>
      <w:r>
        <w:rPr>
          <w:rFonts w:cs="Times New Roman"/>
          <w:b w:val="0"/>
          <w:bCs/>
        </w:rPr>
        <w:t xml:space="preserve">  </w:t>
      </w:r>
      <w:bookmarkStart w:id="3" w:name="_Toc95931107"/>
      <w:r w:rsidRPr="00E84921">
        <w:t>High Level Requirements</w:t>
      </w:r>
      <w:bookmarkEnd w:id="3"/>
    </w:p>
    <w:p w14:paraId="47A20458" w14:textId="12DF8D3C" w:rsidR="00E35F24" w:rsidRPr="007A2D01" w:rsidRDefault="00E35F24" w:rsidP="00964743">
      <w:pPr>
        <w:rPr>
          <w:rFonts w:cs="Times New Roman"/>
          <w:b/>
          <w:bCs/>
        </w:rPr>
      </w:pPr>
    </w:p>
    <w:tbl>
      <w:tblPr>
        <w:tblpPr w:leftFromText="180" w:rightFromText="180" w:vertAnchor="text" w:horzAnchor="margin" w:tblpY="32"/>
        <w:tblW w:w="9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110"/>
        <w:gridCol w:w="6028"/>
        <w:gridCol w:w="1873"/>
      </w:tblGrid>
      <w:tr w:rsidR="009642E0" w:rsidRPr="00964743" w14:paraId="2E53946F" w14:textId="77777777" w:rsidTr="00E35F24">
        <w:trPr>
          <w:trHeight w:val="345"/>
          <w:tblHeader/>
        </w:trPr>
        <w:tc>
          <w:tcPr>
            <w:tcW w:w="0" w:type="auto"/>
            <w:shd w:val="clear" w:color="auto" w:fill="auto"/>
            <w:tcMar>
              <w:top w:w="90" w:type="dxa"/>
              <w:left w:w="195" w:type="dxa"/>
              <w:bottom w:w="90" w:type="dxa"/>
              <w:right w:w="195" w:type="dxa"/>
            </w:tcMar>
            <w:vAlign w:val="center"/>
            <w:hideMark/>
          </w:tcPr>
          <w:p w14:paraId="3262EFD1" w14:textId="77777777" w:rsidR="009642E0" w:rsidRPr="00964743" w:rsidRDefault="009642E0" w:rsidP="009642E0">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lastRenderedPageBreak/>
              <w:t>ID</w:t>
            </w:r>
          </w:p>
        </w:tc>
        <w:tc>
          <w:tcPr>
            <w:tcW w:w="0" w:type="auto"/>
            <w:shd w:val="clear" w:color="auto" w:fill="auto"/>
            <w:tcMar>
              <w:top w:w="90" w:type="dxa"/>
              <w:left w:w="195" w:type="dxa"/>
              <w:bottom w:w="90" w:type="dxa"/>
              <w:right w:w="195" w:type="dxa"/>
            </w:tcMar>
            <w:vAlign w:val="center"/>
            <w:hideMark/>
          </w:tcPr>
          <w:p w14:paraId="1896F567" w14:textId="77777777" w:rsidR="009642E0" w:rsidRPr="00964743" w:rsidRDefault="009642E0" w:rsidP="009642E0">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1873" w:type="dxa"/>
            <w:shd w:val="clear" w:color="auto" w:fill="auto"/>
            <w:tcMar>
              <w:top w:w="90" w:type="dxa"/>
              <w:left w:w="195" w:type="dxa"/>
              <w:bottom w:w="90" w:type="dxa"/>
              <w:right w:w="195" w:type="dxa"/>
            </w:tcMar>
            <w:vAlign w:val="center"/>
            <w:hideMark/>
          </w:tcPr>
          <w:p w14:paraId="7251270A" w14:textId="77777777" w:rsidR="009642E0" w:rsidRPr="00964743" w:rsidRDefault="009642E0" w:rsidP="009642E0">
            <w:pPr>
              <w:spacing w:after="240" w:line="240" w:lineRule="auto"/>
              <w:jc w:val="right"/>
              <w:rPr>
                <w:rFonts w:eastAsia="Times New Roman" w:cs="Times New Roman"/>
                <w:b/>
                <w:bCs/>
                <w:szCs w:val="24"/>
                <w:lang w:eastAsia="en-IN"/>
              </w:rPr>
            </w:pPr>
            <w:r w:rsidRPr="00964743">
              <w:rPr>
                <w:rFonts w:eastAsia="Times New Roman" w:cs="Times New Roman"/>
                <w:b/>
                <w:bCs/>
                <w:szCs w:val="24"/>
                <w:lang w:eastAsia="en-IN"/>
              </w:rPr>
              <w:t>Status</w:t>
            </w:r>
          </w:p>
        </w:tc>
      </w:tr>
      <w:tr w:rsidR="009642E0" w:rsidRPr="00964743" w14:paraId="34435615" w14:textId="77777777" w:rsidTr="00E35F24">
        <w:trPr>
          <w:trHeight w:val="345"/>
        </w:trPr>
        <w:tc>
          <w:tcPr>
            <w:tcW w:w="0" w:type="auto"/>
            <w:shd w:val="clear" w:color="auto" w:fill="auto"/>
            <w:tcMar>
              <w:top w:w="90" w:type="dxa"/>
              <w:left w:w="195" w:type="dxa"/>
              <w:bottom w:w="90" w:type="dxa"/>
              <w:right w:w="195" w:type="dxa"/>
            </w:tcMar>
            <w:vAlign w:val="center"/>
            <w:hideMark/>
          </w:tcPr>
          <w:p w14:paraId="57722C15"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HLR_1</w:t>
            </w:r>
          </w:p>
        </w:tc>
        <w:tc>
          <w:tcPr>
            <w:tcW w:w="0" w:type="auto"/>
            <w:shd w:val="clear" w:color="auto" w:fill="auto"/>
            <w:tcMar>
              <w:top w:w="90" w:type="dxa"/>
              <w:left w:w="195" w:type="dxa"/>
              <w:bottom w:w="90" w:type="dxa"/>
              <w:right w:w="195" w:type="dxa"/>
            </w:tcMar>
            <w:vAlign w:val="center"/>
            <w:hideMark/>
          </w:tcPr>
          <w:p w14:paraId="5211FF97" w14:textId="38BAE7A6" w:rsidR="009642E0" w:rsidRPr="009642E0" w:rsidRDefault="009642E0" w:rsidP="009642E0">
            <w:pPr>
              <w:spacing w:after="240" w:line="240" w:lineRule="auto"/>
              <w:jc w:val="center"/>
              <w:rPr>
                <w:rFonts w:eastAsia="Times New Roman" w:cs="Times New Roman"/>
                <w:szCs w:val="24"/>
                <w:lang w:eastAsia="en-IN"/>
              </w:rPr>
            </w:pPr>
            <w:r w:rsidRPr="009642E0">
              <w:rPr>
                <w:rFonts w:cs="Times New Roman"/>
                <w:color w:val="24292F"/>
                <w:shd w:val="clear" w:color="auto" w:fill="FFFFFF"/>
              </w:rPr>
              <w:t>Users can use a web browser to obtain the information</w:t>
            </w:r>
          </w:p>
        </w:tc>
        <w:tc>
          <w:tcPr>
            <w:tcW w:w="1873" w:type="dxa"/>
            <w:shd w:val="clear" w:color="auto" w:fill="auto"/>
            <w:tcMar>
              <w:top w:w="90" w:type="dxa"/>
              <w:left w:w="195" w:type="dxa"/>
              <w:bottom w:w="90" w:type="dxa"/>
              <w:right w:w="195" w:type="dxa"/>
            </w:tcMar>
            <w:vAlign w:val="center"/>
            <w:hideMark/>
          </w:tcPr>
          <w:p w14:paraId="17871528"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02B35F77" w14:textId="77777777" w:rsidTr="00E35F24">
        <w:trPr>
          <w:trHeight w:val="522"/>
        </w:trPr>
        <w:tc>
          <w:tcPr>
            <w:tcW w:w="0" w:type="auto"/>
            <w:shd w:val="clear" w:color="auto" w:fill="auto"/>
            <w:tcMar>
              <w:top w:w="90" w:type="dxa"/>
              <w:left w:w="195" w:type="dxa"/>
              <w:bottom w:w="90" w:type="dxa"/>
              <w:right w:w="195" w:type="dxa"/>
            </w:tcMar>
            <w:vAlign w:val="center"/>
            <w:hideMark/>
          </w:tcPr>
          <w:p w14:paraId="164A2019"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HLR_2</w:t>
            </w:r>
          </w:p>
        </w:tc>
        <w:tc>
          <w:tcPr>
            <w:tcW w:w="0" w:type="auto"/>
            <w:shd w:val="clear" w:color="auto" w:fill="auto"/>
            <w:tcMar>
              <w:top w:w="90" w:type="dxa"/>
              <w:left w:w="195" w:type="dxa"/>
              <w:bottom w:w="90" w:type="dxa"/>
              <w:right w:w="195" w:type="dxa"/>
            </w:tcMar>
            <w:vAlign w:val="center"/>
            <w:hideMark/>
          </w:tcPr>
          <w:p w14:paraId="34BE28F6" w14:textId="249588D0" w:rsidR="009642E0" w:rsidRPr="00964743" w:rsidRDefault="009642E0" w:rsidP="009642E0">
            <w:pPr>
              <w:spacing w:after="240" w:line="240" w:lineRule="auto"/>
              <w:rPr>
                <w:rFonts w:eastAsia="Times New Roman" w:cs="Times New Roman"/>
                <w:szCs w:val="24"/>
                <w:lang w:eastAsia="en-IN"/>
              </w:rPr>
            </w:pPr>
            <w:r w:rsidRPr="009642E0">
              <w:rPr>
                <w:rFonts w:cs="Times New Roman"/>
                <w:color w:val="24292F"/>
                <w:shd w:val="clear" w:color="auto" w:fill="FFFFFF"/>
              </w:rPr>
              <w:t>From the landing page, the user should choose the game's difficulty level and begin playing</w:t>
            </w:r>
          </w:p>
        </w:tc>
        <w:tc>
          <w:tcPr>
            <w:tcW w:w="1873" w:type="dxa"/>
            <w:shd w:val="clear" w:color="auto" w:fill="auto"/>
            <w:tcMar>
              <w:top w:w="90" w:type="dxa"/>
              <w:left w:w="195" w:type="dxa"/>
              <w:bottom w:w="90" w:type="dxa"/>
              <w:right w:w="195" w:type="dxa"/>
            </w:tcMar>
            <w:vAlign w:val="center"/>
            <w:hideMark/>
          </w:tcPr>
          <w:p w14:paraId="7E3642F3"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1E70EEB1" w14:textId="77777777" w:rsidTr="00E35F24">
        <w:trPr>
          <w:trHeight w:val="345"/>
        </w:trPr>
        <w:tc>
          <w:tcPr>
            <w:tcW w:w="0" w:type="auto"/>
            <w:shd w:val="clear" w:color="auto" w:fill="auto"/>
            <w:tcMar>
              <w:top w:w="90" w:type="dxa"/>
              <w:left w:w="195" w:type="dxa"/>
              <w:bottom w:w="90" w:type="dxa"/>
              <w:right w:w="195" w:type="dxa"/>
            </w:tcMar>
            <w:vAlign w:val="center"/>
            <w:hideMark/>
          </w:tcPr>
          <w:p w14:paraId="3661FD05"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HLR_3</w:t>
            </w:r>
          </w:p>
        </w:tc>
        <w:tc>
          <w:tcPr>
            <w:tcW w:w="0" w:type="auto"/>
            <w:shd w:val="clear" w:color="auto" w:fill="auto"/>
            <w:tcMar>
              <w:top w:w="90" w:type="dxa"/>
              <w:left w:w="195" w:type="dxa"/>
              <w:bottom w:w="90" w:type="dxa"/>
              <w:right w:w="195" w:type="dxa"/>
            </w:tcMar>
            <w:vAlign w:val="center"/>
            <w:hideMark/>
          </w:tcPr>
          <w:p w14:paraId="683489C6" w14:textId="61928E4A" w:rsidR="009642E0" w:rsidRPr="009642E0" w:rsidRDefault="009642E0" w:rsidP="009642E0">
            <w:pPr>
              <w:spacing w:after="240" w:line="240" w:lineRule="auto"/>
              <w:jc w:val="center"/>
              <w:rPr>
                <w:rFonts w:eastAsia="Times New Roman" w:cs="Times New Roman"/>
                <w:szCs w:val="24"/>
                <w:lang w:eastAsia="en-IN"/>
              </w:rPr>
            </w:pPr>
            <w:r w:rsidRPr="009642E0">
              <w:rPr>
                <w:rFonts w:cs="Times New Roman"/>
                <w:color w:val="24292F"/>
                <w:shd w:val="clear" w:color="auto" w:fill="F6F8FA"/>
              </w:rPr>
              <w:t>When a user moves, the game page allows them to move</w:t>
            </w:r>
          </w:p>
        </w:tc>
        <w:tc>
          <w:tcPr>
            <w:tcW w:w="1873" w:type="dxa"/>
            <w:shd w:val="clear" w:color="auto" w:fill="auto"/>
            <w:tcMar>
              <w:top w:w="90" w:type="dxa"/>
              <w:left w:w="195" w:type="dxa"/>
              <w:bottom w:w="90" w:type="dxa"/>
              <w:right w:w="195" w:type="dxa"/>
            </w:tcMar>
            <w:vAlign w:val="center"/>
            <w:hideMark/>
          </w:tcPr>
          <w:p w14:paraId="4296636C"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43BCB579" w14:textId="77777777" w:rsidTr="00E35F24">
        <w:trPr>
          <w:trHeight w:val="539"/>
        </w:trPr>
        <w:tc>
          <w:tcPr>
            <w:tcW w:w="0" w:type="auto"/>
            <w:shd w:val="clear" w:color="auto" w:fill="auto"/>
            <w:tcMar>
              <w:top w:w="90" w:type="dxa"/>
              <w:left w:w="195" w:type="dxa"/>
              <w:bottom w:w="90" w:type="dxa"/>
              <w:right w:w="195" w:type="dxa"/>
            </w:tcMar>
            <w:vAlign w:val="center"/>
            <w:hideMark/>
          </w:tcPr>
          <w:p w14:paraId="6D81C893"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HLR_4</w:t>
            </w:r>
          </w:p>
        </w:tc>
        <w:tc>
          <w:tcPr>
            <w:tcW w:w="0" w:type="auto"/>
            <w:shd w:val="clear" w:color="auto" w:fill="auto"/>
            <w:tcMar>
              <w:top w:w="90" w:type="dxa"/>
              <w:left w:w="195" w:type="dxa"/>
              <w:bottom w:w="90" w:type="dxa"/>
              <w:right w:w="195" w:type="dxa"/>
            </w:tcMar>
            <w:vAlign w:val="center"/>
            <w:hideMark/>
          </w:tcPr>
          <w:p w14:paraId="26F8AC29" w14:textId="78FB2F2C" w:rsidR="009642E0" w:rsidRPr="009642E0" w:rsidRDefault="009642E0" w:rsidP="009642E0">
            <w:pPr>
              <w:spacing w:after="240" w:line="240" w:lineRule="auto"/>
              <w:jc w:val="center"/>
              <w:rPr>
                <w:rFonts w:eastAsia="Times New Roman" w:cs="Times New Roman"/>
                <w:szCs w:val="24"/>
                <w:lang w:eastAsia="en-IN"/>
              </w:rPr>
            </w:pPr>
            <w:r w:rsidRPr="009642E0">
              <w:rPr>
                <w:rFonts w:cs="Times New Roman"/>
                <w:color w:val="24292F"/>
                <w:shd w:val="clear" w:color="auto" w:fill="FFFFFF"/>
              </w:rPr>
              <w:t>The user can see the opponent's movements in real time on the game page</w:t>
            </w:r>
          </w:p>
        </w:tc>
        <w:tc>
          <w:tcPr>
            <w:tcW w:w="1873" w:type="dxa"/>
            <w:shd w:val="clear" w:color="auto" w:fill="auto"/>
            <w:tcMar>
              <w:top w:w="90" w:type="dxa"/>
              <w:left w:w="195" w:type="dxa"/>
              <w:bottom w:w="90" w:type="dxa"/>
              <w:right w:w="195" w:type="dxa"/>
            </w:tcMar>
            <w:vAlign w:val="center"/>
            <w:hideMark/>
          </w:tcPr>
          <w:p w14:paraId="2CF16501"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72FCDA2E" w14:textId="77777777" w:rsidTr="00E35F24">
        <w:trPr>
          <w:trHeight w:val="1198"/>
        </w:trPr>
        <w:tc>
          <w:tcPr>
            <w:tcW w:w="0" w:type="auto"/>
            <w:shd w:val="clear" w:color="auto" w:fill="auto"/>
            <w:tcMar>
              <w:top w:w="90" w:type="dxa"/>
              <w:left w:w="195" w:type="dxa"/>
              <w:bottom w:w="90" w:type="dxa"/>
              <w:right w:w="195" w:type="dxa"/>
            </w:tcMar>
            <w:vAlign w:val="center"/>
            <w:hideMark/>
          </w:tcPr>
          <w:p w14:paraId="398AC231"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HLR_5</w:t>
            </w:r>
          </w:p>
        </w:tc>
        <w:tc>
          <w:tcPr>
            <w:tcW w:w="0" w:type="auto"/>
            <w:shd w:val="clear" w:color="auto" w:fill="auto"/>
            <w:tcMar>
              <w:top w:w="90" w:type="dxa"/>
              <w:left w:w="195" w:type="dxa"/>
              <w:bottom w:w="90" w:type="dxa"/>
              <w:right w:w="195" w:type="dxa"/>
            </w:tcMar>
            <w:vAlign w:val="center"/>
            <w:hideMark/>
          </w:tcPr>
          <w:p w14:paraId="29910E72" w14:textId="77777777" w:rsidR="009642E0" w:rsidRPr="009642E0" w:rsidRDefault="009642E0" w:rsidP="009642E0">
            <w:pPr>
              <w:spacing w:after="240"/>
              <w:rPr>
                <w:rFonts w:cs="Times New Roman"/>
                <w:color w:val="24292F"/>
              </w:rPr>
            </w:pPr>
            <w:r>
              <w:rPr>
                <w:rFonts w:ascii="Segoe UI" w:hAnsi="Segoe UI" w:cs="Segoe UI"/>
                <w:color w:val="24292F"/>
              </w:rPr>
              <w:br/>
            </w:r>
            <w:r w:rsidRPr="009642E0">
              <w:rPr>
                <w:rFonts w:cs="Times New Roman"/>
                <w:color w:val="24292F"/>
              </w:rPr>
              <w:t>The user can pick up where they left off in a game that isn't yet finished</w:t>
            </w:r>
          </w:p>
          <w:p w14:paraId="1B48A679" w14:textId="0EEF964C" w:rsidR="009642E0" w:rsidRPr="00964743" w:rsidRDefault="009642E0" w:rsidP="009642E0">
            <w:pPr>
              <w:spacing w:after="240" w:line="240" w:lineRule="auto"/>
              <w:rPr>
                <w:rFonts w:eastAsia="Times New Roman" w:cs="Times New Roman"/>
                <w:szCs w:val="24"/>
                <w:lang w:eastAsia="en-IN"/>
              </w:rPr>
            </w:pPr>
          </w:p>
        </w:tc>
        <w:tc>
          <w:tcPr>
            <w:tcW w:w="1873" w:type="dxa"/>
            <w:shd w:val="clear" w:color="auto" w:fill="auto"/>
            <w:tcMar>
              <w:top w:w="90" w:type="dxa"/>
              <w:left w:w="195" w:type="dxa"/>
              <w:bottom w:w="90" w:type="dxa"/>
              <w:right w:w="195" w:type="dxa"/>
            </w:tcMar>
            <w:vAlign w:val="center"/>
            <w:hideMark/>
          </w:tcPr>
          <w:p w14:paraId="4D272D2C"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7F43AA7E" w14:textId="77777777" w:rsidTr="00E35F24">
        <w:trPr>
          <w:trHeight w:val="345"/>
        </w:trPr>
        <w:tc>
          <w:tcPr>
            <w:tcW w:w="0" w:type="auto"/>
            <w:shd w:val="clear" w:color="auto" w:fill="auto"/>
            <w:tcMar>
              <w:top w:w="90" w:type="dxa"/>
              <w:left w:w="195" w:type="dxa"/>
              <w:bottom w:w="90" w:type="dxa"/>
              <w:right w:w="195" w:type="dxa"/>
            </w:tcMar>
            <w:vAlign w:val="center"/>
            <w:hideMark/>
          </w:tcPr>
          <w:p w14:paraId="694B17CF"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HLR_6</w:t>
            </w:r>
          </w:p>
        </w:tc>
        <w:tc>
          <w:tcPr>
            <w:tcW w:w="0" w:type="auto"/>
            <w:shd w:val="clear" w:color="auto" w:fill="auto"/>
            <w:tcMar>
              <w:top w:w="90" w:type="dxa"/>
              <w:left w:w="195" w:type="dxa"/>
              <w:bottom w:w="90" w:type="dxa"/>
              <w:right w:w="195" w:type="dxa"/>
            </w:tcMar>
            <w:vAlign w:val="center"/>
            <w:hideMark/>
          </w:tcPr>
          <w:p w14:paraId="225A1201" w14:textId="09982A13" w:rsidR="00E35F24" w:rsidRDefault="00E35F24" w:rsidP="00E35F24">
            <w:pPr>
              <w:spacing w:after="240"/>
              <w:jc w:val="center"/>
              <w:rPr>
                <w:rFonts w:cs="Times New Roman"/>
                <w:color w:val="24292F"/>
              </w:rPr>
            </w:pPr>
            <w:r>
              <w:rPr>
                <w:rFonts w:ascii="Segoe UI" w:hAnsi="Segoe UI" w:cs="Segoe UI"/>
                <w:color w:val="24292F"/>
              </w:rPr>
              <w:br/>
            </w:r>
            <w:r w:rsidRPr="00E35F24">
              <w:rPr>
                <w:rFonts w:cs="Times New Roman"/>
                <w:color w:val="24292F"/>
              </w:rPr>
              <w:t>When one player gets three symbols in a row, the game should be over</w:t>
            </w:r>
          </w:p>
          <w:p w14:paraId="2D92BF52" w14:textId="77777777" w:rsidR="00E35F24" w:rsidRPr="00E35F24" w:rsidRDefault="00E35F24" w:rsidP="00E35F24">
            <w:pPr>
              <w:spacing w:after="240"/>
              <w:jc w:val="center"/>
              <w:rPr>
                <w:rFonts w:cs="Times New Roman"/>
                <w:color w:val="24292F"/>
              </w:rPr>
            </w:pPr>
          </w:p>
          <w:p w14:paraId="00DD5F35" w14:textId="61530EFF" w:rsidR="009642E0" w:rsidRPr="00964743" w:rsidRDefault="009642E0" w:rsidP="009642E0">
            <w:pPr>
              <w:spacing w:after="240" w:line="240" w:lineRule="auto"/>
              <w:jc w:val="center"/>
              <w:rPr>
                <w:rFonts w:eastAsia="Times New Roman" w:cs="Times New Roman"/>
                <w:szCs w:val="24"/>
                <w:lang w:eastAsia="en-IN"/>
              </w:rPr>
            </w:pPr>
          </w:p>
        </w:tc>
        <w:tc>
          <w:tcPr>
            <w:tcW w:w="1873" w:type="dxa"/>
            <w:shd w:val="clear" w:color="auto" w:fill="auto"/>
            <w:tcMar>
              <w:top w:w="90" w:type="dxa"/>
              <w:left w:w="195" w:type="dxa"/>
              <w:bottom w:w="90" w:type="dxa"/>
              <w:right w:w="195" w:type="dxa"/>
            </w:tcMar>
            <w:vAlign w:val="center"/>
            <w:hideMark/>
          </w:tcPr>
          <w:p w14:paraId="479A2329"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2E0" w:rsidRPr="00964743" w14:paraId="7EDE78BE" w14:textId="77777777" w:rsidTr="00E35F24">
        <w:trPr>
          <w:trHeight w:val="337"/>
        </w:trPr>
        <w:tc>
          <w:tcPr>
            <w:tcW w:w="0" w:type="auto"/>
            <w:shd w:val="clear" w:color="auto" w:fill="auto"/>
            <w:tcMar>
              <w:top w:w="90" w:type="dxa"/>
              <w:left w:w="195" w:type="dxa"/>
              <w:bottom w:w="90" w:type="dxa"/>
              <w:right w:w="195" w:type="dxa"/>
            </w:tcMar>
            <w:vAlign w:val="center"/>
            <w:hideMark/>
          </w:tcPr>
          <w:p w14:paraId="61F09DD4" w14:textId="77777777" w:rsidR="009642E0" w:rsidRPr="00964743" w:rsidRDefault="009642E0" w:rsidP="009642E0">
            <w:pPr>
              <w:spacing w:after="240" w:line="240" w:lineRule="auto"/>
              <w:rPr>
                <w:rFonts w:eastAsia="Times New Roman" w:cs="Times New Roman"/>
                <w:szCs w:val="24"/>
                <w:lang w:eastAsia="en-IN"/>
              </w:rPr>
            </w:pPr>
            <w:r w:rsidRPr="00964743">
              <w:rPr>
                <w:rFonts w:eastAsia="Times New Roman" w:cs="Times New Roman"/>
                <w:szCs w:val="24"/>
                <w:lang w:eastAsia="en-IN"/>
              </w:rPr>
              <w:t>HLR_7</w:t>
            </w:r>
          </w:p>
        </w:tc>
        <w:tc>
          <w:tcPr>
            <w:tcW w:w="0" w:type="auto"/>
            <w:shd w:val="clear" w:color="auto" w:fill="auto"/>
            <w:tcMar>
              <w:top w:w="90" w:type="dxa"/>
              <w:left w:w="195" w:type="dxa"/>
              <w:bottom w:w="90" w:type="dxa"/>
              <w:right w:w="195" w:type="dxa"/>
            </w:tcMar>
            <w:vAlign w:val="center"/>
            <w:hideMark/>
          </w:tcPr>
          <w:p w14:paraId="66E3CA2B" w14:textId="720B0758" w:rsidR="009642E0" w:rsidRPr="00E35F24" w:rsidRDefault="00E35F24" w:rsidP="009642E0">
            <w:pPr>
              <w:spacing w:after="240" w:line="240" w:lineRule="auto"/>
              <w:jc w:val="center"/>
              <w:rPr>
                <w:rFonts w:eastAsia="Times New Roman" w:cs="Times New Roman"/>
                <w:szCs w:val="24"/>
                <w:lang w:eastAsia="en-IN"/>
              </w:rPr>
            </w:pPr>
            <w:r w:rsidRPr="00E35F24">
              <w:rPr>
                <w:rFonts w:cs="Times New Roman"/>
                <w:color w:val="24292F"/>
                <w:shd w:val="clear" w:color="auto" w:fill="F6F8FA"/>
              </w:rPr>
              <w:t>After the game, the user sees the results</w:t>
            </w:r>
          </w:p>
        </w:tc>
        <w:tc>
          <w:tcPr>
            <w:tcW w:w="1873" w:type="dxa"/>
            <w:shd w:val="clear" w:color="auto" w:fill="auto"/>
            <w:tcMar>
              <w:top w:w="90" w:type="dxa"/>
              <w:left w:w="195" w:type="dxa"/>
              <w:bottom w:w="90" w:type="dxa"/>
              <w:right w:w="195" w:type="dxa"/>
            </w:tcMar>
            <w:vAlign w:val="center"/>
            <w:hideMark/>
          </w:tcPr>
          <w:p w14:paraId="4BCFD300" w14:textId="77777777" w:rsidR="009642E0" w:rsidRPr="00964743" w:rsidRDefault="009642E0" w:rsidP="009642E0">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bl>
    <w:p w14:paraId="0FC9D1F7" w14:textId="77777777" w:rsidR="00E84921" w:rsidRDefault="00E84921" w:rsidP="00E84921">
      <w:pPr>
        <w:rPr>
          <w:rFonts w:cs="Times New Roman"/>
        </w:rPr>
      </w:pPr>
    </w:p>
    <w:p w14:paraId="4C889BD0" w14:textId="77777777" w:rsidR="00E84921" w:rsidRDefault="00E84921" w:rsidP="00E84921">
      <w:pPr>
        <w:rPr>
          <w:rFonts w:cs="Times New Roman"/>
        </w:rPr>
      </w:pPr>
    </w:p>
    <w:p w14:paraId="2FCE6569" w14:textId="77777777" w:rsidR="00E84921" w:rsidRPr="007A2D01" w:rsidRDefault="00E84921" w:rsidP="00E84921">
      <w:pPr>
        <w:rPr>
          <w:rFonts w:cs="Times New Roman"/>
        </w:rPr>
      </w:pPr>
    </w:p>
    <w:p w14:paraId="7EE6991C" w14:textId="77777777" w:rsidR="00964743" w:rsidRPr="007A2D01" w:rsidRDefault="00964743" w:rsidP="00964743">
      <w:pPr>
        <w:rPr>
          <w:rFonts w:cs="Times New Roman"/>
        </w:rPr>
      </w:pPr>
    </w:p>
    <w:p w14:paraId="1527ACFE" w14:textId="77777777" w:rsidR="00DD59E5" w:rsidRDefault="00964743" w:rsidP="005738D6">
      <w:pPr>
        <w:pStyle w:val="Heading3"/>
      </w:pPr>
      <w:bookmarkStart w:id="4" w:name="_Toc95931108"/>
      <w:r w:rsidRPr="007A2D01">
        <w:t xml:space="preserve">Low Level </w:t>
      </w:r>
    </w:p>
    <w:p w14:paraId="3EB185CE" w14:textId="77777777" w:rsidR="00DD59E5" w:rsidRDefault="00DD59E5" w:rsidP="005738D6">
      <w:pPr>
        <w:pStyle w:val="Heading3"/>
      </w:pPr>
    </w:p>
    <w:p w14:paraId="77B4E881" w14:textId="77777777" w:rsidR="00DD59E5" w:rsidRDefault="00DD59E5" w:rsidP="005738D6">
      <w:pPr>
        <w:pStyle w:val="Heading3"/>
      </w:pPr>
    </w:p>
    <w:p w14:paraId="6514FA10" w14:textId="77777777" w:rsidR="00DD59E5" w:rsidRDefault="00DD59E5" w:rsidP="005738D6">
      <w:pPr>
        <w:pStyle w:val="Heading3"/>
      </w:pPr>
    </w:p>
    <w:p w14:paraId="27770027" w14:textId="77777777" w:rsidR="00DD59E5" w:rsidRDefault="00DD59E5" w:rsidP="005738D6">
      <w:pPr>
        <w:pStyle w:val="Heading3"/>
      </w:pPr>
    </w:p>
    <w:p w14:paraId="0ABEF5ED" w14:textId="77777777" w:rsidR="00DD59E5" w:rsidRDefault="00DD59E5" w:rsidP="005738D6">
      <w:pPr>
        <w:pStyle w:val="Heading3"/>
      </w:pPr>
    </w:p>
    <w:p w14:paraId="587AFE44" w14:textId="77777777" w:rsidR="00DD59E5" w:rsidRDefault="00DD59E5" w:rsidP="005738D6">
      <w:pPr>
        <w:pStyle w:val="Heading3"/>
      </w:pPr>
    </w:p>
    <w:p w14:paraId="25C339CA" w14:textId="77777777" w:rsidR="00DD59E5" w:rsidRDefault="00DD59E5" w:rsidP="005738D6">
      <w:pPr>
        <w:pStyle w:val="Heading3"/>
      </w:pPr>
    </w:p>
    <w:p w14:paraId="2EB0AC24" w14:textId="77777777" w:rsidR="00DD59E5" w:rsidRDefault="00DD59E5" w:rsidP="005738D6">
      <w:pPr>
        <w:pStyle w:val="Heading3"/>
      </w:pPr>
    </w:p>
    <w:p w14:paraId="6F8CCA4B" w14:textId="4D8CD413" w:rsidR="00964743" w:rsidRDefault="00964743" w:rsidP="005738D6">
      <w:pPr>
        <w:pStyle w:val="Heading3"/>
      </w:pPr>
      <w:r w:rsidRPr="007A2D01">
        <w:t>Requirements</w:t>
      </w:r>
      <w:bookmarkEnd w:id="4"/>
    </w:p>
    <w:p w14:paraId="137B80B0" w14:textId="77777777" w:rsidR="00DD59E5" w:rsidRPr="00DD59E5" w:rsidRDefault="00DD59E5" w:rsidP="00DD59E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084"/>
        <w:gridCol w:w="5335"/>
        <w:gridCol w:w="1657"/>
      </w:tblGrid>
      <w:tr w:rsidR="00964743" w:rsidRPr="00964743" w14:paraId="69DA8DC2" w14:textId="77777777" w:rsidTr="00964743">
        <w:trPr>
          <w:tblHeader/>
        </w:trPr>
        <w:tc>
          <w:tcPr>
            <w:tcW w:w="0" w:type="auto"/>
            <w:shd w:val="clear" w:color="auto" w:fill="auto"/>
            <w:tcMar>
              <w:top w:w="90" w:type="dxa"/>
              <w:left w:w="195" w:type="dxa"/>
              <w:bottom w:w="90" w:type="dxa"/>
              <w:right w:w="195" w:type="dxa"/>
            </w:tcMar>
            <w:vAlign w:val="center"/>
            <w:hideMark/>
          </w:tcPr>
          <w:p w14:paraId="07399AA8" w14:textId="77777777"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14:paraId="47EED8CD" w14:textId="77777777"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14:paraId="31000C09" w14:textId="77777777" w:rsidR="00964743" w:rsidRPr="00964743" w:rsidRDefault="00964743" w:rsidP="00964743">
            <w:pPr>
              <w:spacing w:after="0" w:line="240" w:lineRule="auto"/>
              <w:jc w:val="right"/>
              <w:rPr>
                <w:rFonts w:eastAsia="Times New Roman" w:cs="Times New Roman"/>
                <w:b/>
                <w:bCs/>
                <w:szCs w:val="24"/>
                <w:lang w:eastAsia="en-IN"/>
              </w:rPr>
            </w:pPr>
            <w:r w:rsidRPr="00964743">
              <w:rPr>
                <w:rFonts w:eastAsia="Times New Roman" w:cs="Times New Roman"/>
                <w:b/>
                <w:bCs/>
                <w:szCs w:val="24"/>
                <w:lang w:eastAsia="en-IN"/>
              </w:rPr>
              <w:t>Status</w:t>
            </w:r>
          </w:p>
        </w:tc>
      </w:tr>
      <w:tr w:rsidR="00964743" w:rsidRPr="00964743" w14:paraId="15884F62" w14:textId="77777777" w:rsidTr="00964743">
        <w:tc>
          <w:tcPr>
            <w:tcW w:w="0" w:type="auto"/>
            <w:shd w:val="clear" w:color="auto" w:fill="auto"/>
            <w:tcMar>
              <w:top w:w="90" w:type="dxa"/>
              <w:left w:w="195" w:type="dxa"/>
              <w:bottom w:w="90" w:type="dxa"/>
              <w:right w:w="195" w:type="dxa"/>
            </w:tcMar>
            <w:vAlign w:val="center"/>
            <w:hideMark/>
          </w:tcPr>
          <w:p w14:paraId="007D392D" w14:textId="77777777"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LLR_1</w:t>
            </w:r>
          </w:p>
        </w:tc>
        <w:tc>
          <w:tcPr>
            <w:tcW w:w="0" w:type="auto"/>
            <w:shd w:val="clear" w:color="auto" w:fill="auto"/>
            <w:tcMar>
              <w:top w:w="90" w:type="dxa"/>
              <w:left w:w="195" w:type="dxa"/>
              <w:bottom w:w="90" w:type="dxa"/>
              <w:right w:w="195" w:type="dxa"/>
            </w:tcMar>
            <w:vAlign w:val="center"/>
            <w:hideMark/>
          </w:tcPr>
          <w:p w14:paraId="5F0723D3" w14:textId="468698D4" w:rsidR="00964743" w:rsidRPr="00E35F24" w:rsidRDefault="00E35F24" w:rsidP="00964743">
            <w:pPr>
              <w:spacing w:after="0" w:line="240" w:lineRule="auto"/>
              <w:jc w:val="center"/>
              <w:rPr>
                <w:rFonts w:eastAsia="Times New Roman" w:cs="Times New Roman"/>
                <w:szCs w:val="24"/>
                <w:lang w:eastAsia="en-IN"/>
              </w:rPr>
            </w:pPr>
            <w:r w:rsidRPr="00E35F24">
              <w:rPr>
                <w:rFonts w:cs="Times New Roman"/>
                <w:color w:val="24292F"/>
                <w:shd w:val="clear" w:color="auto" w:fill="FFFFFF"/>
              </w:rPr>
              <w:t>Name of the player</w:t>
            </w:r>
          </w:p>
        </w:tc>
        <w:tc>
          <w:tcPr>
            <w:tcW w:w="0" w:type="auto"/>
            <w:shd w:val="clear" w:color="auto" w:fill="auto"/>
            <w:tcMar>
              <w:top w:w="90" w:type="dxa"/>
              <w:left w:w="195" w:type="dxa"/>
              <w:bottom w:w="90" w:type="dxa"/>
              <w:right w:w="195" w:type="dxa"/>
            </w:tcMar>
            <w:vAlign w:val="center"/>
            <w:hideMark/>
          </w:tcPr>
          <w:p w14:paraId="2FF64380" w14:textId="77777777" w:rsidR="00964743" w:rsidRP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14:paraId="4D92F421" w14:textId="77777777" w:rsidTr="00964743">
        <w:tc>
          <w:tcPr>
            <w:tcW w:w="0" w:type="auto"/>
            <w:shd w:val="clear" w:color="auto" w:fill="auto"/>
            <w:tcMar>
              <w:top w:w="90" w:type="dxa"/>
              <w:left w:w="195" w:type="dxa"/>
              <w:bottom w:w="90" w:type="dxa"/>
              <w:right w:w="195" w:type="dxa"/>
            </w:tcMar>
            <w:vAlign w:val="center"/>
            <w:hideMark/>
          </w:tcPr>
          <w:p w14:paraId="295A19D3" w14:textId="77777777"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LLR_2</w:t>
            </w:r>
          </w:p>
        </w:tc>
        <w:tc>
          <w:tcPr>
            <w:tcW w:w="0" w:type="auto"/>
            <w:shd w:val="clear" w:color="auto" w:fill="auto"/>
            <w:tcMar>
              <w:top w:w="90" w:type="dxa"/>
              <w:left w:w="195" w:type="dxa"/>
              <w:bottom w:w="90" w:type="dxa"/>
              <w:right w:w="195" w:type="dxa"/>
            </w:tcMar>
            <w:vAlign w:val="center"/>
            <w:hideMark/>
          </w:tcPr>
          <w:p w14:paraId="009D887A" w14:textId="1CA7CF26" w:rsidR="00964743" w:rsidRPr="00E35F24" w:rsidRDefault="00E35F24" w:rsidP="00964743">
            <w:pPr>
              <w:spacing w:after="0" w:line="240" w:lineRule="auto"/>
              <w:jc w:val="center"/>
              <w:rPr>
                <w:rFonts w:eastAsia="Times New Roman" w:cs="Times New Roman"/>
                <w:szCs w:val="24"/>
                <w:lang w:eastAsia="en-IN"/>
              </w:rPr>
            </w:pPr>
            <w:r w:rsidRPr="00E35F24">
              <w:rPr>
                <w:rFonts w:cs="Times New Roman"/>
                <w:color w:val="24292F"/>
                <w:shd w:val="clear" w:color="auto" w:fill="FFFFFF"/>
              </w:rPr>
              <w:t xml:space="preserve">Players personal details like </w:t>
            </w:r>
            <w:proofErr w:type="spellStart"/>
            <w:proofErr w:type="gramStart"/>
            <w:r w:rsidRPr="00E35F24">
              <w:rPr>
                <w:rFonts w:cs="Times New Roman"/>
                <w:color w:val="24292F"/>
                <w:shd w:val="clear" w:color="auto" w:fill="FFFFFF"/>
              </w:rPr>
              <w:t>gender,contact</w:t>
            </w:r>
            <w:proofErr w:type="spellEnd"/>
            <w:proofErr w:type="gramEnd"/>
            <w:r w:rsidRPr="00E35F24">
              <w:rPr>
                <w:rFonts w:cs="Times New Roman"/>
                <w:color w:val="24292F"/>
                <w:shd w:val="clear" w:color="auto" w:fill="FFFFFF"/>
              </w:rPr>
              <w:t xml:space="preserve"> number</w:t>
            </w:r>
          </w:p>
        </w:tc>
        <w:tc>
          <w:tcPr>
            <w:tcW w:w="0" w:type="auto"/>
            <w:shd w:val="clear" w:color="auto" w:fill="auto"/>
            <w:tcMar>
              <w:top w:w="90" w:type="dxa"/>
              <w:left w:w="195" w:type="dxa"/>
              <w:bottom w:w="90" w:type="dxa"/>
              <w:right w:w="195" w:type="dxa"/>
            </w:tcMar>
            <w:vAlign w:val="center"/>
            <w:hideMark/>
          </w:tcPr>
          <w:p w14:paraId="3689551C" w14:textId="77777777" w:rsidR="00964743" w:rsidRP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bl>
    <w:p w14:paraId="438D205A" w14:textId="77777777" w:rsidR="00964743" w:rsidRDefault="00964743" w:rsidP="00964743">
      <w:pPr>
        <w:rPr>
          <w:rFonts w:cs="Times New Roman"/>
        </w:rPr>
      </w:pPr>
    </w:p>
    <w:p w14:paraId="181EE90D" w14:textId="77777777" w:rsidR="00E84921" w:rsidRDefault="00E84921" w:rsidP="00964743">
      <w:pPr>
        <w:rPr>
          <w:rFonts w:cs="Times New Roman"/>
        </w:rPr>
      </w:pPr>
    </w:p>
    <w:p w14:paraId="74DF4EB8" w14:textId="77777777" w:rsidR="00E84921" w:rsidRDefault="00E84921" w:rsidP="00964743">
      <w:pPr>
        <w:rPr>
          <w:rFonts w:cs="Times New Roman"/>
        </w:rPr>
      </w:pPr>
    </w:p>
    <w:p w14:paraId="35DBCF1F" w14:textId="77777777" w:rsidR="00E84921" w:rsidRDefault="00E84921" w:rsidP="00964743">
      <w:pPr>
        <w:rPr>
          <w:rFonts w:cs="Times New Roman"/>
        </w:rPr>
      </w:pPr>
    </w:p>
    <w:p w14:paraId="4CA5AFDA" w14:textId="77777777" w:rsidR="00E84921" w:rsidRDefault="00E84921" w:rsidP="00964743">
      <w:pPr>
        <w:rPr>
          <w:rFonts w:cs="Times New Roman"/>
        </w:rPr>
      </w:pPr>
    </w:p>
    <w:p w14:paraId="0B582500" w14:textId="77777777" w:rsidR="00E84921" w:rsidRDefault="00E84921" w:rsidP="00964743">
      <w:pPr>
        <w:rPr>
          <w:rFonts w:cs="Times New Roman"/>
        </w:rPr>
      </w:pPr>
    </w:p>
    <w:p w14:paraId="4F902C91" w14:textId="77777777" w:rsidR="00E84921" w:rsidRDefault="00E84921" w:rsidP="00964743">
      <w:pPr>
        <w:rPr>
          <w:rFonts w:cs="Times New Roman"/>
        </w:rPr>
      </w:pPr>
    </w:p>
    <w:p w14:paraId="690AA006" w14:textId="77777777" w:rsidR="00E84921" w:rsidRDefault="00E84921" w:rsidP="00964743">
      <w:pPr>
        <w:rPr>
          <w:rFonts w:cs="Times New Roman"/>
        </w:rPr>
      </w:pPr>
    </w:p>
    <w:p w14:paraId="57A9EEDA" w14:textId="77777777" w:rsidR="00E84921" w:rsidRDefault="00E84921" w:rsidP="00964743">
      <w:pPr>
        <w:rPr>
          <w:rFonts w:cs="Times New Roman"/>
        </w:rPr>
      </w:pPr>
    </w:p>
    <w:p w14:paraId="2D3D17E2" w14:textId="77777777" w:rsidR="00E84921" w:rsidRPr="007A2D01" w:rsidRDefault="00E84921" w:rsidP="00964743">
      <w:pPr>
        <w:rPr>
          <w:rFonts w:cs="Times New Roman"/>
        </w:rPr>
      </w:pPr>
    </w:p>
    <w:p w14:paraId="1BCA0827" w14:textId="77777777" w:rsidR="00964743" w:rsidRPr="00E84921" w:rsidRDefault="00964743" w:rsidP="005738D6">
      <w:pPr>
        <w:pStyle w:val="Heading2"/>
      </w:pPr>
      <w:bookmarkStart w:id="5" w:name="_Toc95931109"/>
      <w:r w:rsidRPr="00E84921">
        <w:t>Design</w:t>
      </w:r>
      <w:bookmarkEnd w:id="5"/>
    </w:p>
    <w:p w14:paraId="30A78BD9" w14:textId="429841B7" w:rsidR="00964743" w:rsidRPr="007A2D01" w:rsidRDefault="00391CE7" w:rsidP="00E84921">
      <w:pPr>
        <w:jc w:val="both"/>
        <w:rPr>
          <w:rFonts w:cs="Times New Roman"/>
        </w:rPr>
      </w:pPr>
      <w:r>
        <w:rPr>
          <w:noProof/>
        </w:rPr>
        <w:drawing>
          <wp:inline distT="0" distB="0" distL="0" distR="0" wp14:anchorId="03AD3B7E" wp14:editId="375B3F4D">
            <wp:extent cx="3390900" cy="8107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90900" cy="8107680"/>
                    </a:xfrm>
                    <a:prstGeom prst="rect">
                      <a:avLst/>
                    </a:prstGeom>
                    <a:noFill/>
                    <a:ln>
                      <a:noFill/>
                    </a:ln>
                  </pic:spPr>
                </pic:pic>
              </a:graphicData>
            </a:graphic>
          </wp:inline>
        </w:drawing>
      </w:r>
    </w:p>
    <w:p w14:paraId="26ACC8D8" w14:textId="77777777" w:rsidR="0045024C" w:rsidRPr="007A2D01" w:rsidRDefault="0045024C" w:rsidP="00AE4D23">
      <w:pPr>
        <w:rPr>
          <w:rFonts w:cs="Times New Roman"/>
        </w:rPr>
      </w:pPr>
      <w:r w:rsidRPr="007A2D01">
        <w:rPr>
          <w:rFonts w:cs="Times New Roman"/>
        </w:rPr>
        <w:tab/>
      </w:r>
      <w:r w:rsidRPr="007A2D01">
        <w:rPr>
          <w:rFonts w:cs="Times New Roman"/>
        </w:rPr>
        <w:tab/>
      </w:r>
      <w:r w:rsidRPr="007A2D01">
        <w:rPr>
          <w:rFonts w:cs="Times New Roman"/>
        </w:rPr>
        <w:tab/>
      </w:r>
      <w:bookmarkStart w:id="6" w:name="_Toc95933213"/>
      <w:r w:rsidR="00AE4D23">
        <w:t xml:space="preserve">Figure </w:t>
      </w:r>
      <w:r w:rsidR="00E4178A">
        <w:fldChar w:fldCharType="begin"/>
      </w:r>
      <w:r w:rsidR="00E4178A">
        <w:instrText xml:space="preserve"> SEQ Figure \* ARABIC </w:instrText>
      </w:r>
      <w:r w:rsidR="00E4178A">
        <w:fldChar w:fldCharType="separate"/>
      </w:r>
      <w:r w:rsidR="007779AE">
        <w:rPr>
          <w:noProof/>
        </w:rPr>
        <w:t>1</w:t>
      </w:r>
      <w:r w:rsidR="00E4178A">
        <w:rPr>
          <w:noProof/>
        </w:rPr>
        <w:fldChar w:fldCharType="end"/>
      </w:r>
      <w:r w:rsidRPr="007A2D01">
        <w:rPr>
          <w:rFonts w:cs="Times New Roman"/>
        </w:rPr>
        <w:t xml:space="preserve"> </w:t>
      </w:r>
      <w:proofErr w:type="spellStart"/>
      <w:r w:rsidRPr="007A2D01">
        <w:rPr>
          <w:rFonts w:cs="Times New Roman"/>
        </w:rPr>
        <w:t>Behavior</w:t>
      </w:r>
      <w:proofErr w:type="spellEnd"/>
      <w:r w:rsidRPr="007A2D01">
        <w:rPr>
          <w:rFonts w:cs="Times New Roman"/>
        </w:rPr>
        <w:t xml:space="preserve"> Diagram</w:t>
      </w:r>
      <w:bookmarkEnd w:id="6"/>
    </w:p>
    <w:p w14:paraId="4DA1C51C" w14:textId="77777777" w:rsidR="0045024C" w:rsidRPr="007A2D01" w:rsidRDefault="0045024C" w:rsidP="00964743">
      <w:pPr>
        <w:rPr>
          <w:rFonts w:cs="Times New Roman"/>
        </w:rPr>
      </w:pPr>
    </w:p>
    <w:p w14:paraId="397B9B8A" w14:textId="78DF4B36" w:rsidR="0045024C" w:rsidRDefault="0045024C" w:rsidP="005738D6">
      <w:pPr>
        <w:pStyle w:val="Heading2"/>
      </w:pPr>
      <w:bookmarkStart w:id="7" w:name="_Toc95931110"/>
      <w:r w:rsidRPr="00E84921">
        <w:lastRenderedPageBreak/>
        <w:t>Test Plan</w:t>
      </w:r>
      <w:bookmarkEnd w:id="7"/>
    </w:p>
    <w:p w14:paraId="295558EB" w14:textId="77777777" w:rsidR="00391CE7" w:rsidRPr="00391CE7" w:rsidRDefault="00391CE7" w:rsidP="00391CE7"/>
    <w:p w14:paraId="560AD53F" w14:textId="0D1850C5" w:rsidR="0045024C" w:rsidRPr="007A2D01" w:rsidRDefault="0045024C" w:rsidP="005738D6">
      <w:pPr>
        <w:pStyle w:val="Heading3"/>
      </w:pPr>
      <w:bookmarkStart w:id="8" w:name="_Toc95931111"/>
      <w:r w:rsidRPr="007A2D01">
        <w:t xml:space="preserve"> Test Plan</w:t>
      </w:r>
      <w:bookmarkEnd w:id="8"/>
    </w:p>
    <w:p w14:paraId="662C6B0B" w14:textId="4A41046A" w:rsidR="0045024C" w:rsidRDefault="00391CE7" w:rsidP="00964743">
      <w:pPr>
        <w:rPr>
          <w:rFonts w:ascii="Segoe UI" w:hAnsi="Segoe UI" w:cs="Segoe UI"/>
          <w:color w:val="24292F"/>
          <w:shd w:val="clear" w:color="auto" w:fill="FFFFFF"/>
        </w:rPr>
      </w:pPr>
      <w:r w:rsidRPr="00391CE7">
        <w:rPr>
          <w:rFonts w:cs="Times New Roman"/>
          <w:color w:val="24292F"/>
          <w:shd w:val="clear" w:color="auto" w:fill="FFFFFF"/>
        </w:rPr>
        <w:t xml:space="preserve">We gathered all the elements needed for the game to work and created tests to test our implementation. Each addition to our project was then pushed to our Git repository to save files. Depending on the result of the build, we either fixed our code or moved to the next step. when the cryptography </w:t>
      </w:r>
      <w:proofErr w:type="gramStart"/>
      <w:r w:rsidRPr="00391CE7">
        <w:rPr>
          <w:rFonts w:cs="Times New Roman"/>
          <w:color w:val="24292F"/>
          <w:shd w:val="clear" w:color="auto" w:fill="FFFFFF"/>
        </w:rPr>
        <w:t>section</w:t>
      </w:r>
      <w:proofErr w:type="gramEnd"/>
      <w:r w:rsidRPr="00391CE7">
        <w:rPr>
          <w:rFonts w:cs="Times New Roman"/>
          <w:color w:val="24292F"/>
          <w:shd w:val="clear" w:color="auto" w:fill="FFFFFF"/>
        </w:rPr>
        <w:t>, laptop programs square measure obtainable which will be dead for testing purpose</w:t>
      </w:r>
      <w:r>
        <w:rPr>
          <w:rFonts w:ascii="Segoe UI" w:hAnsi="Segoe UI" w:cs="Segoe UI"/>
          <w:color w:val="24292F"/>
          <w:shd w:val="clear" w:color="auto" w:fill="FFFFFF"/>
        </w:rPr>
        <w:t>.</w:t>
      </w:r>
    </w:p>
    <w:p w14:paraId="3B533691" w14:textId="72E4CA72" w:rsidR="00391CE7" w:rsidRPr="007A2D01" w:rsidRDefault="00391CE7" w:rsidP="00964743">
      <w:pPr>
        <w:rPr>
          <w:rFonts w:cs="Times New Roman"/>
        </w:rPr>
      </w:pPr>
      <w:r>
        <w:rPr>
          <w:noProof/>
        </w:rPr>
        <w:drawing>
          <wp:inline distT="0" distB="0" distL="0" distR="0" wp14:anchorId="4C06E545" wp14:editId="5CD50319">
            <wp:extent cx="4732020" cy="541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32020" cy="5417820"/>
                    </a:xfrm>
                    <a:prstGeom prst="rect">
                      <a:avLst/>
                    </a:prstGeom>
                    <a:noFill/>
                    <a:ln>
                      <a:noFill/>
                    </a:ln>
                  </pic:spPr>
                </pic:pic>
              </a:graphicData>
            </a:graphic>
          </wp:inline>
        </w:drawing>
      </w:r>
    </w:p>
    <w:p w14:paraId="5113655A" w14:textId="77777777" w:rsidR="0045024C" w:rsidRPr="00E84921" w:rsidRDefault="0045024C" w:rsidP="005738D6">
      <w:pPr>
        <w:pStyle w:val="Heading2"/>
      </w:pPr>
      <w:bookmarkStart w:id="9" w:name="_Toc95931113"/>
      <w:r w:rsidRPr="00E84921">
        <w:t>Implementation and Summary</w:t>
      </w:r>
      <w:bookmarkEnd w:id="9"/>
    </w:p>
    <w:p w14:paraId="70241E29" w14:textId="77777777" w:rsidR="0045024C" w:rsidRPr="007A2D01" w:rsidRDefault="0045024C" w:rsidP="005738D6">
      <w:pPr>
        <w:pStyle w:val="Heading3"/>
      </w:pPr>
      <w:bookmarkStart w:id="10" w:name="_Toc95931114"/>
      <w:r w:rsidRPr="007A2D01">
        <w:t>Git Link:</w:t>
      </w:r>
      <w:bookmarkEnd w:id="10"/>
    </w:p>
    <w:p w14:paraId="34A5FD63" w14:textId="33828023" w:rsidR="0045024C" w:rsidRDefault="0045024C" w:rsidP="00964743">
      <w:r w:rsidRPr="007A2D01">
        <w:rPr>
          <w:rFonts w:cs="Times New Roman"/>
        </w:rPr>
        <w:t xml:space="preserve">Link: </w:t>
      </w:r>
      <w:hyperlink r:id="rId115" w:history="1">
        <w:r w:rsidR="00391CE7">
          <w:rPr>
            <w:rStyle w:val="Hyperlink"/>
          </w:rPr>
          <w:t>milixx21/M1_game_tic-tac-toe- (github.com)</w:t>
        </w:r>
      </w:hyperlink>
    </w:p>
    <w:p w14:paraId="307A7D6E" w14:textId="62E61864" w:rsidR="00391CE7" w:rsidRDefault="00391CE7" w:rsidP="00964743">
      <w:pPr>
        <w:rPr>
          <w:rFonts w:cs="Times New Roman"/>
        </w:rPr>
      </w:pPr>
    </w:p>
    <w:p w14:paraId="3042A300" w14:textId="0CDBB2D0" w:rsidR="00391CE7" w:rsidRDefault="00391CE7" w:rsidP="00964743">
      <w:pPr>
        <w:rPr>
          <w:rFonts w:cs="Times New Roman"/>
        </w:rPr>
      </w:pPr>
    </w:p>
    <w:p w14:paraId="63678D62" w14:textId="7F69B379" w:rsidR="00391CE7" w:rsidRDefault="00391CE7" w:rsidP="00964743">
      <w:pPr>
        <w:rPr>
          <w:rFonts w:cs="Times New Roman"/>
        </w:rPr>
      </w:pPr>
    </w:p>
    <w:p w14:paraId="3EB58562" w14:textId="17A4D43D" w:rsidR="00391CE7" w:rsidRDefault="00391CE7" w:rsidP="00964743">
      <w:pPr>
        <w:rPr>
          <w:rFonts w:cs="Times New Roman"/>
          <w:b/>
          <w:bCs/>
          <w:sz w:val="28"/>
          <w:szCs w:val="28"/>
        </w:rPr>
      </w:pPr>
      <w:r>
        <w:rPr>
          <w:rFonts w:cs="Times New Roman"/>
          <w:b/>
          <w:bCs/>
          <w:sz w:val="28"/>
          <w:szCs w:val="28"/>
        </w:rPr>
        <w:tab/>
        <w:t>TEST CASE</w:t>
      </w:r>
    </w:p>
    <w:p w14:paraId="296EEF7E" w14:textId="5CEBB4FA" w:rsidR="00391CE7" w:rsidRPr="00391CE7" w:rsidRDefault="00391CE7" w:rsidP="00964743">
      <w:pPr>
        <w:rPr>
          <w:rFonts w:cs="Times New Roman"/>
          <w:b/>
          <w:bCs/>
          <w:sz w:val="28"/>
          <w:szCs w:val="28"/>
        </w:rPr>
      </w:pPr>
      <w:r>
        <w:rPr>
          <w:noProof/>
        </w:rPr>
        <w:lastRenderedPageBreak/>
        <w:drawing>
          <wp:inline distT="0" distB="0" distL="0" distR="0" wp14:anchorId="158C5F46" wp14:editId="105B775A">
            <wp:extent cx="5731510" cy="32016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06AF0144" w14:textId="0913DFD5" w:rsidR="00391CE7" w:rsidRDefault="00391CE7" w:rsidP="00964743">
      <w:pPr>
        <w:rPr>
          <w:rFonts w:cs="Times New Roman"/>
        </w:rPr>
      </w:pPr>
      <w:r>
        <w:rPr>
          <w:rFonts w:cs="Times New Roman"/>
        </w:rPr>
        <w:t xml:space="preserve">                                                      </w:t>
      </w:r>
      <w:r w:rsidR="00DB17AD">
        <w:rPr>
          <w:rFonts w:cs="Times New Roman"/>
        </w:rPr>
        <w:t>Output</w:t>
      </w:r>
      <w:r>
        <w:rPr>
          <w:rFonts w:cs="Times New Roman"/>
        </w:rPr>
        <w:t xml:space="preserve"> 1</w:t>
      </w:r>
    </w:p>
    <w:p w14:paraId="79FB153C" w14:textId="306AA392" w:rsidR="00391CE7" w:rsidRDefault="00391CE7" w:rsidP="00964743">
      <w:pPr>
        <w:rPr>
          <w:rFonts w:cs="Times New Roman"/>
        </w:rPr>
      </w:pPr>
    </w:p>
    <w:p w14:paraId="0611ECC9" w14:textId="78B59F33" w:rsidR="00391CE7" w:rsidRDefault="00391CE7" w:rsidP="00964743">
      <w:pPr>
        <w:rPr>
          <w:rFonts w:cs="Times New Roman"/>
        </w:rPr>
      </w:pPr>
    </w:p>
    <w:p w14:paraId="6AA972F7" w14:textId="14D3204E" w:rsidR="00391CE7" w:rsidRDefault="00391CE7" w:rsidP="00964743">
      <w:pPr>
        <w:rPr>
          <w:rFonts w:cs="Times New Roman"/>
        </w:rPr>
      </w:pPr>
      <w:r>
        <w:rPr>
          <w:noProof/>
        </w:rPr>
        <w:drawing>
          <wp:inline distT="0" distB="0" distL="0" distR="0" wp14:anchorId="028B0A7C" wp14:editId="55B873A6">
            <wp:extent cx="5731510" cy="3221355"/>
            <wp:effectExtent l="0" t="0" r="2540" b="0"/>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F35F92B" w14:textId="0028F9F9" w:rsidR="00391CE7" w:rsidRDefault="00391CE7" w:rsidP="00964743">
      <w:pPr>
        <w:rPr>
          <w:rFonts w:cs="Times New Roman"/>
        </w:rPr>
      </w:pPr>
      <w:r>
        <w:rPr>
          <w:rFonts w:cs="Times New Roman"/>
        </w:rPr>
        <w:t xml:space="preserve">                                                         </w:t>
      </w:r>
      <w:r w:rsidR="00DB17AD">
        <w:rPr>
          <w:rFonts w:cs="Times New Roman"/>
        </w:rPr>
        <w:t>Output 2</w:t>
      </w:r>
    </w:p>
    <w:p w14:paraId="1FC8D3EC" w14:textId="79C6ADFD" w:rsidR="00391CE7" w:rsidRDefault="00391CE7" w:rsidP="00964743">
      <w:pPr>
        <w:rPr>
          <w:rFonts w:cs="Times New Roman"/>
        </w:rPr>
      </w:pPr>
    </w:p>
    <w:p w14:paraId="0D2D132F" w14:textId="1545AEC5" w:rsidR="00391CE7" w:rsidRDefault="00391CE7" w:rsidP="00964743">
      <w:pPr>
        <w:rPr>
          <w:rFonts w:cs="Times New Roman"/>
        </w:rPr>
      </w:pPr>
    </w:p>
    <w:p w14:paraId="2D4E8AFC" w14:textId="77777777" w:rsidR="00391CE7" w:rsidRPr="007A2D01" w:rsidRDefault="00391CE7" w:rsidP="00964743">
      <w:pPr>
        <w:rPr>
          <w:rFonts w:cs="Times New Roman"/>
        </w:rPr>
      </w:pPr>
    </w:p>
    <w:p w14:paraId="0F535698" w14:textId="77777777" w:rsidR="00DD59E5" w:rsidRDefault="00DD59E5" w:rsidP="00391CE7">
      <w:pPr>
        <w:rPr>
          <w:rFonts w:cs="Times New Roman"/>
          <w:b/>
          <w:sz w:val="28"/>
          <w:szCs w:val="28"/>
        </w:rPr>
      </w:pPr>
    </w:p>
    <w:p w14:paraId="7352BEFF" w14:textId="77777777" w:rsidR="00DD59E5" w:rsidRDefault="00DD59E5" w:rsidP="00391CE7">
      <w:pPr>
        <w:rPr>
          <w:rFonts w:cs="Times New Roman"/>
          <w:b/>
          <w:sz w:val="28"/>
          <w:szCs w:val="28"/>
        </w:rPr>
      </w:pPr>
    </w:p>
    <w:p w14:paraId="66C766D8" w14:textId="0B2DB3AE" w:rsidR="00391CE7" w:rsidRDefault="00391CE7" w:rsidP="00391CE7">
      <w:pPr>
        <w:rPr>
          <w:rFonts w:cs="Times New Roman"/>
          <w:sz w:val="28"/>
          <w:szCs w:val="28"/>
        </w:rPr>
      </w:pPr>
      <w:r>
        <w:rPr>
          <w:rFonts w:cs="Times New Roman"/>
          <w:b/>
          <w:sz w:val="28"/>
          <w:szCs w:val="28"/>
        </w:rPr>
        <w:lastRenderedPageBreak/>
        <w:t>CERTIFICATION DONE IN MODULE</w:t>
      </w:r>
    </w:p>
    <w:p w14:paraId="0AC14AA8" w14:textId="77777777" w:rsidR="00391CE7" w:rsidRDefault="00391CE7" w:rsidP="001B2923">
      <w:pPr>
        <w:pStyle w:val="ListParagraph"/>
        <w:numPr>
          <w:ilvl w:val="0"/>
          <w:numId w:val="7"/>
        </w:numPr>
        <w:spacing w:line="256" w:lineRule="auto"/>
        <w:rPr>
          <w:rFonts w:cs="Times New Roman"/>
          <w:sz w:val="28"/>
          <w:szCs w:val="28"/>
        </w:rPr>
      </w:pPr>
      <w:r>
        <w:rPr>
          <w:rFonts w:cs="Times New Roman"/>
          <w:sz w:val="28"/>
          <w:szCs w:val="28"/>
        </w:rPr>
        <w:t>SOLO-Learn Certification</w:t>
      </w:r>
    </w:p>
    <w:p w14:paraId="3459CEDF" w14:textId="77777777" w:rsidR="00391CE7" w:rsidRDefault="00391CE7" w:rsidP="001B2923">
      <w:pPr>
        <w:pStyle w:val="ListParagraph"/>
        <w:numPr>
          <w:ilvl w:val="0"/>
          <w:numId w:val="7"/>
        </w:numPr>
        <w:spacing w:line="256" w:lineRule="auto"/>
        <w:rPr>
          <w:rFonts w:cs="Times New Roman"/>
          <w:sz w:val="28"/>
          <w:szCs w:val="28"/>
        </w:rPr>
      </w:pPr>
      <w:r>
        <w:rPr>
          <w:rFonts w:cs="Times New Roman"/>
          <w:sz w:val="28"/>
          <w:szCs w:val="28"/>
        </w:rPr>
        <w:t>Linux Certification</w:t>
      </w:r>
    </w:p>
    <w:p w14:paraId="7462118F" w14:textId="77777777" w:rsidR="00391CE7" w:rsidRDefault="00391CE7" w:rsidP="001B2923">
      <w:pPr>
        <w:pStyle w:val="ListParagraph"/>
        <w:numPr>
          <w:ilvl w:val="0"/>
          <w:numId w:val="7"/>
        </w:numPr>
        <w:spacing w:line="256" w:lineRule="auto"/>
        <w:rPr>
          <w:rFonts w:cs="Times New Roman"/>
          <w:sz w:val="28"/>
          <w:szCs w:val="28"/>
        </w:rPr>
      </w:pPr>
      <w:proofErr w:type="spellStart"/>
      <w:r>
        <w:rPr>
          <w:rFonts w:cs="Times New Roman"/>
          <w:sz w:val="28"/>
          <w:szCs w:val="28"/>
        </w:rPr>
        <w:t>Github</w:t>
      </w:r>
      <w:proofErr w:type="spellEnd"/>
      <w:r>
        <w:rPr>
          <w:rFonts w:cs="Times New Roman"/>
          <w:sz w:val="28"/>
          <w:szCs w:val="28"/>
        </w:rPr>
        <w:t xml:space="preserve"> Learning Certification</w:t>
      </w:r>
    </w:p>
    <w:p w14:paraId="5EF6876B" w14:textId="77777777" w:rsidR="00E84921" w:rsidRDefault="00E84921" w:rsidP="00964743">
      <w:pPr>
        <w:rPr>
          <w:rStyle w:val="Heading1Char"/>
        </w:rPr>
      </w:pPr>
    </w:p>
    <w:p w14:paraId="32B60683" w14:textId="77777777" w:rsidR="00E84921" w:rsidRDefault="00E84921" w:rsidP="00964743">
      <w:pPr>
        <w:rPr>
          <w:rStyle w:val="Heading1Char"/>
        </w:rPr>
      </w:pPr>
    </w:p>
    <w:p w14:paraId="0C24A5FC" w14:textId="77777777" w:rsidR="00E84921" w:rsidRDefault="00E84921" w:rsidP="00964743">
      <w:pPr>
        <w:rPr>
          <w:rStyle w:val="Heading1Char"/>
        </w:rPr>
      </w:pPr>
    </w:p>
    <w:p w14:paraId="75007894" w14:textId="77777777" w:rsidR="00E84921" w:rsidRDefault="00E84921" w:rsidP="00964743">
      <w:pPr>
        <w:rPr>
          <w:rStyle w:val="Heading1Char"/>
        </w:rPr>
      </w:pPr>
    </w:p>
    <w:p w14:paraId="2E1EC346" w14:textId="3EFFB0CE" w:rsidR="007779AE" w:rsidRDefault="0045024C" w:rsidP="00A20427">
      <w:pPr>
        <w:pStyle w:val="NoSpacing"/>
      </w:pPr>
      <w:bookmarkStart w:id="11" w:name="_Toc95931115"/>
      <w:r w:rsidRPr="005738D6">
        <w:rPr>
          <w:rStyle w:val="Heading3Char"/>
        </w:rPr>
        <w:t>Git Dashboard</w:t>
      </w:r>
      <w:bookmarkEnd w:id="11"/>
      <w:r w:rsidRPr="00E84921">
        <w:rPr>
          <w:rStyle w:val="Heading2Char"/>
        </w:rPr>
        <w:tab/>
      </w:r>
      <w:r w:rsidRPr="007A2D01">
        <w:rPr>
          <w:rFonts w:cs="Times New Roman"/>
        </w:rPr>
        <w:tab/>
      </w:r>
      <w:r w:rsidRPr="007A2D01">
        <w:rPr>
          <w:rFonts w:cs="Times New Roman"/>
        </w:rPr>
        <w:tab/>
      </w:r>
      <w:r w:rsidR="00DB17AD">
        <w:rPr>
          <w:noProof/>
        </w:rPr>
        <w:drawing>
          <wp:inline distT="0" distB="0" distL="0" distR="0" wp14:anchorId="7D60E87F" wp14:editId="258227CB">
            <wp:extent cx="5731510" cy="10471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r w:rsidRPr="007A2D01">
        <w:rPr>
          <w:rFonts w:cs="Times New Roman"/>
        </w:rPr>
        <w:tab/>
      </w:r>
      <w:r w:rsidRPr="007A2D01">
        <w:rPr>
          <w:rFonts w:cs="Times New Roman"/>
        </w:rPr>
        <w:tab/>
      </w:r>
      <w:r w:rsidR="00E84921">
        <w:rPr>
          <w:rFonts w:cs="Times New Roman"/>
        </w:rPr>
        <w:t xml:space="preserve"> </w:t>
      </w:r>
      <w:r w:rsidR="00E84921">
        <w:rPr>
          <w:rFonts w:cs="Times New Roman"/>
        </w:rPr>
        <w:tab/>
      </w:r>
      <w:r w:rsidR="00E84921">
        <w:rPr>
          <w:rFonts w:cs="Times New Roman"/>
        </w:rPr>
        <w:tab/>
      </w:r>
      <w:r w:rsidR="00E84921">
        <w:rPr>
          <w:rFonts w:cs="Times New Roman"/>
        </w:rPr>
        <w:tab/>
      </w:r>
      <w:r w:rsidR="00E84921">
        <w:rPr>
          <w:rFonts w:cs="Times New Roman"/>
        </w:rPr>
        <w:tab/>
      </w:r>
    </w:p>
    <w:p w14:paraId="6D36117E" w14:textId="77777777" w:rsidR="0045024C" w:rsidRPr="007A2D01" w:rsidRDefault="007779AE" w:rsidP="007779AE">
      <w:pPr>
        <w:ind w:left="2880"/>
        <w:rPr>
          <w:rFonts w:cs="Times New Roman"/>
        </w:rPr>
      </w:pPr>
      <w:bookmarkStart w:id="12" w:name="_Toc95933215"/>
      <w:r>
        <w:t xml:space="preserve">Figure </w:t>
      </w:r>
      <w:r w:rsidR="00E4178A">
        <w:fldChar w:fldCharType="begin"/>
      </w:r>
      <w:r w:rsidR="00E4178A">
        <w:instrText xml:space="preserve"> SEQ Figure \* ARABIC </w:instrText>
      </w:r>
      <w:r w:rsidR="00E4178A">
        <w:fldChar w:fldCharType="separate"/>
      </w:r>
      <w:r>
        <w:rPr>
          <w:noProof/>
        </w:rPr>
        <w:t>3</w:t>
      </w:r>
      <w:r w:rsidR="00E4178A">
        <w:rPr>
          <w:noProof/>
        </w:rPr>
        <w:fldChar w:fldCharType="end"/>
      </w:r>
      <w:r w:rsidR="0045024C" w:rsidRPr="00A20427">
        <w:t xml:space="preserve"> Git Dashboard</w:t>
      </w:r>
      <w:bookmarkEnd w:id="12"/>
    </w:p>
    <w:p w14:paraId="4E4A1066" w14:textId="77777777" w:rsidR="0045024C" w:rsidRPr="007A2D01" w:rsidRDefault="0045024C" w:rsidP="00964743">
      <w:pPr>
        <w:rPr>
          <w:rFonts w:cs="Times New Roman"/>
        </w:rPr>
      </w:pPr>
    </w:p>
    <w:p w14:paraId="2FF5E3C3" w14:textId="77777777" w:rsidR="005738D6" w:rsidRDefault="005738D6" w:rsidP="00964743">
      <w:pPr>
        <w:rPr>
          <w:rFonts w:cs="Times New Roman"/>
        </w:rPr>
      </w:pPr>
    </w:p>
    <w:p w14:paraId="072F87A9" w14:textId="77777777" w:rsidR="005738D6" w:rsidRDefault="005738D6" w:rsidP="00964743">
      <w:pPr>
        <w:rPr>
          <w:rFonts w:cs="Times New Roman"/>
        </w:rPr>
      </w:pPr>
    </w:p>
    <w:p w14:paraId="45740D60" w14:textId="77777777" w:rsidR="005738D6" w:rsidRDefault="005738D6" w:rsidP="00964743">
      <w:pPr>
        <w:rPr>
          <w:rFonts w:cs="Times New Roman"/>
        </w:rPr>
      </w:pPr>
    </w:p>
    <w:p w14:paraId="1031F172" w14:textId="77777777" w:rsidR="005738D6" w:rsidRDefault="005738D6" w:rsidP="00964743">
      <w:pPr>
        <w:rPr>
          <w:rFonts w:cs="Times New Roman"/>
        </w:rPr>
      </w:pPr>
    </w:p>
    <w:p w14:paraId="67086686" w14:textId="77777777" w:rsidR="005738D6" w:rsidRDefault="005738D6" w:rsidP="00964743">
      <w:pPr>
        <w:rPr>
          <w:rFonts w:cs="Times New Roman"/>
        </w:rPr>
      </w:pPr>
    </w:p>
    <w:p w14:paraId="485200CA" w14:textId="77777777" w:rsidR="005738D6" w:rsidRDefault="005738D6" w:rsidP="00964743">
      <w:pPr>
        <w:rPr>
          <w:rFonts w:cs="Times New Roman"/>
        </w:rPr>
      </w:pPr>
    </w:p>
    <w:p w14:paraId="0CF5249F" w14:textId="77777777" w:rsidR="005738D6" w:rsidRDefault="005738D6" w:rsidP="00964743">
      <w:pPr>
        <w:rPr>
          <w:rFonts w:cs="Times New Roman"/>
        </w:rPr>
      </w:pPr>
    </w:p>
    <w:p w14:paraId="338A9612" w14:textId="77777777" w:rsidR="005738D6" w:rsidRDefault="005738D6" w:rsidP="00964743">
      <w:pPr>
        <w:rPr>
          <w:rFonts w:cs="Times New Roman"/>
        </w:rPr>
      </w:pPr>
    </w:p>
    <w:p w14:paraId="66ABEDC1" w14:textId="77777777" w:rsidR="005738D6" w:rsidRDefault="005738D6" w:rsidP="00964743">
      <w:pPr>
        <w:rPr>
          <w:rFonts w:cs="Times New Roman"/>
        </w:rPr>
      </w:pPr>
    </w:p>
    <w:p w14:paraId="6CCCEE4F" w14:textId="0D3D6606" w:rsidR="005738D6" w:rsidRDefault="005738D6" w:rsidP="00964743">
      <w:pPr>
        <w:rPr>
          <w:rFonts w:cs="Times New Roman"/>
        </w:rPr>
      </w:pPr>
    </w:p>
    <w:p w14:paraId="077FB9E7" w14:textId="4A0B9A36" w:rsidR="00DB17AD" w:rsidRDefault="00DB17AD" w:rsidP="00964743">
      <w:pPr>
        <w:rPr>
          <w:rFonts w:cs="Times New Roman"/>
        </w:rPr>
      </w:pPr>
    </w:p>
    <w:p w14:paraId="3A27F028" w14:textId="77777777" w:rsidR="00DB17AD" w:rsidRDefault="00DB17AD" w:rsidP="00964743">
      <w:pPr>
        <w:rPr>
          <w:rFonts w:cs="Times New Roman"/>
        </w:rPr>
      </w:pPr>
    </w:p>
    <w:p w14:paraId="7C19E9A3" w14:textId="77777777" w:rsidR="00DD59E5" w:rsidRDefault="00DD59E5" w:rsidP="00DB17AD">
      <w:pPr>
        <w:pStyle w:val="Heading1"/>
        <w:rPr>
          <w:sz w:val="28"/>
          <w:szCs w:val="28"/>
        </w:rPr>
      </w:pPr>
      <w:bookmarkStart w:id="13" w:name="_Toc95931118"/>
    </w:p>
    <w:p w14:paraId="6F17FAFE" w14:textId="77777777" w:rsidR="00DD59E5" w:rsidRDefault="00DD59E5" w:rsidP="00DB17AD">
      <w:pPr>
        <w:pStyle w:val="Heading1"/>
        <w:rPr>
          <w:sz w:val="28"/>
          <w:szCs w:val="28"/>
        </w:rPr>
      </w:pPr>
    </w:p>
    <w:p w14:paraId="006382D5" w14:textId="77777777" w:rsidR="00DD59E5" w:rsidRDefault="00DD59E5" w:rsidP="00DB17AD">
      <w:pPr>
        <w:pStyle w:val="Heading1"/>
        <w:rPr>
          <w:sz w:val="28"/>
          <w:szCs w:val="28"/>
        </w:rPr>
      </w:pPr>
    </w:p>
    <w:p w14:paraId="5DB2B291" w14:textId="77777777" w:rsidR="00DD59E5" w:rsidRDefault="00DD59E5" w:rsidP="00DB17AD">
      <w:pPr>
        <w:pStyle w:val="Heading1"/>
        <w:rPr>
          <w:sz w:val="28"/>
          <w:szCs w:val="28"/>
        </w:rPr>
      </w:pPr>
    </w:p>
    <w:p w14:paraId="1DA4A6F2" w14:textId="049EDDE1" w:rsidR="00DB17AD" w:rsidRDefault="00DB17AD" w:rsidP="00DB17AD">
      <w:pPr>
        <w:pStyle w:val="Heading1"/>
        <w:rPr>
          <w:sz w:val="28"/>
          <w:szCs w:val="28"/>
        </w:rPr>
      </w:pPr>
      <w:r>
        <w:rPr>
          <w:sz w:val="28"/>
          <w:szCs w:val="28"/>
        </w:rPr>
        <w:lastRenderedPageBreak/>
        <w:t>Mini project 2 – Ultrasonic Sound Sensor with Atmega328 Microprocessor [Individual]</w:t>
      </w:r>
      <w:bookmarkEnd w:id="13"/>
    </w:p>
    <w:p w14:paraId="50A54A7C" w14:textId="77777777" w:rsidR="00DB17AD" w:rsidRDefault="00DB17AD" w:rsidP="00DB17AD">
      <w:pPr>
        <w:rPr>
          <w:rFonts w:cs="Times New Roman"/>
          <w:sz w:val="28"/>
          <w:szCs w:val="28"/>
        </w:rPr>
      </w:pPr>
    </w:p>
    <w:p w14:paraId="70275634" w14:textId="77777777" w:rsidR="00DB17AD" w:rsidRDefault="00DB17AD" w:rsidP="00DB17AD">
      <w:pPr>
        <w:pStyle w:val="Heading2"/>
        <w:rPr>
          <w:rFonts w:cs="Times New Roman"/>
          <w:szCs w:val="28"/>
        </w:rPr>
      </w:pPr>
      <w:bookmarkStart w:id="14" w:name="_Toc95931119"/>
      <w:r>
        <w:rPr>
          <w:rFonts w:cs="Times New Roman"/>
          <w:szCs w:val="28"/>
        </w:rPr>
        <w:t>Module</w:t>
      </w:r>
      <w:bookmarkEnd w:id="14"/>
      <w:r>
        <w:rPr>
          <w:rFonts w:cs="Times New Roman"/>
          <w:szCs w:val="28"/>
        </w:rPr>
        <w:t>: - Essentials of Embedded System</w:t>
      </w:r>
    </w:p>
    <w:p w14:paraId="3022FCF5" w14:textId="77777777" w:rsidR="00DB17AD" w:rsidRDefault="00DB17AD" w:rsidP="00DB17AD">
      <w:pPr>
        <w:rPr>
          <w:rFonts w:cs="Times New Roman"/>
          <w:sz w:val="28"/>
          <w:szCs w:val="28"/>
        </w:rPr>
      </w:pPr>
      <w:r>
        <w:rPr>
          <w:rFonts w:cs="Times New Roman"/>
          <w:sz w:val="28"/>
          <w:szCs w:val="28"/>
        </w:rPr>
        <w:t xml:space="preserve">                     </w:t>
      </w:r>
    </w:p>
    <w:p w14:paraId="494F046B" w14:textId="77777777" w:rsidR="00DB17AD" w:rsidRDefault="00DB17AD" w:rsidP="00DB17AD">
      <w:pPr>
        <w:rPr>
          <w:rFonts w:cs="Times New Roman"/>
          <w:sz w:val="28"/>
          <w:szCs w:val="28"/>
        </w:rPr>
      </w:pPr>
    </w:p>
    <w:p w14:paraId="7769464C" w14:textId="77777777" w:rsidR="00DB17AD" w:rsidRDefault="00DB17AD" w:rsidP="00DB17AD">
      <w:pPr>
        <w:pStyle w:val="Heading2"/>
        <w:shd w:val="clear" w:color="auto" w:fill="FFFFFF"/>
        <w:spacing w:before="360" w:after="240"/>
        <w:rPr>
          <w:rFonts w:cs="Times New Roman"/>
          <w:color w:val="24292F"/>
          <w:szCs w:val="28"/>
        </w:rPr>
      </w:pPr>
      <w:r>
        <w:rPr>
          <w:rFonts w:cs="Times New Roman"/>
          <w:szCs w:val="28"/>
        </w:rPr>
        <w:t>Topic: -</w:t>
      </w:r>
      <w:r>
        <w:rPr>
          <w:rFonts w:cs="Times New Roman"/>
          <w:color w:val="24292F"/>
          <w:szCs w:val="28"/>
        </w:rPr>
        <w:t xml:space="preserve"> ULTRASONIC SOUND SENSOR WITH ATmega328 MICROPROCESSOR</w:t>
      </w:r>
    </w:p>
    <w:p w14:paraId="1CBAD21D" w14:textId="77777777" w:rsidR="00DB17AD" w:rsidRDefault="00DB17AD" w:rsidP="00DB17AD">
      <w:pPr>
        <w:rPr>
          <w:rFonts w:cs="Times New Roman"/>
          <w:b/>
          <w:sz w:val="28"/>
          <w:szCs w:val="28"/>
        </w:rPr>
      </w:pPr>
    </w:p>
    <w:p w14:paraId="461B69CB" w14:textId="77777777" w:rsidR="00DB17AD" w:rsidRDefault="00DB17AD" w:rsidP="00DB17AD">
      <w:pPr>
        <w:pStyle w:val="Heading3"/>
        <w:rPr>
          <w:rFonts w:cs="Times New Roman"/>
          <w:szCs w:val="28"/>
        </w:rPr>
      </w:pPr>
      <w:bookmarkStart w:id="15" w:name="_Toc95931120"/>
      <w:r>
        <w:rPr>
          <w:rFonts w:cs="Times New Roman"/>
          <w:szCs w:val="28"/>
        </w:rPr>
        <w:t>Requirements</w:t>
      </w:r>
      <w:bookmarkEnd w:id="15"/>
    </w:p>
    <w:p w14:paraId="24B6609F" w14:textId="77777777" w:rsidR="00DB17AD" w:rsidRDefault="00DB17AD" w:rsidP="00DB17AD">
      <w:pPr>
        <w:pStyle w:val="Heading2"/>
        <w:shd w:val="clear" w:color="auto" w:fill="FFFFFF"/>
        <w:spacing w:before="360" w:after="240"/>
        <w:rPr>
          <w:rFonts w:cs="Times New Roman"/>
          <w:color w:val="24292F"/>
          <w:szCs w:val="28"/>
        </w:rPr>
      </w:pPr>
      <w:r>
        <w:rPr>
          <w:rFonts w:cs="Times New Roman"/>
          <w:color w:val="24292F"/>
          <w:szCs w:val="28"/>
        </w:rPr>
        <w:t>Introduction</w:t>
      </w:r>
    </w:p>
    <w:p w14:paraId="03A57F5E" w14:textId="77777777" w:rsidR="00DB17AD" w:rsidRDefault="00DB17AD" w:rsidP="00DB17AD">
      <w:pPr>
        <w:pStyle w:val="NormalWeb"/>
        <w:shd w:val="clear" w:color="auto" w:fill="FFFFFF"/>
        <w:spacing w:before="0" w:beforeAutospacing="0" w:after="240" w:afterAutospacing="0"/>
        <w:rPr>
          <w:color w:val="24292F"/>
          <w:sz w:val="28"/>
          <w:szCs w:val="28"/>
        </w:rPr>
      </w:pPr>
      <w:r>
        <w:rPr>
          <w:color w:val="24292F"/>
          <w:sz w:val="28"/>
          <w:szCs w:val="28"/>
        </w:rPr>
        <w:t>The project as the name suggests is based on Ultrasonic sensors. Ultrasonic sensors work by sending out a sound wave at a frequency above the range of human hearing. Our ultrasonic sensors, like many others, use a single transducer to send a pulse and to receive the echo. The sensor determines the distance to a target by measuring time lapses between the sending and receiving of the ultrasonic pulse.</w:t>
      </w:r>
    </w:p>
    <w:p w14:paraId="7F13F72F" w14:textId="77777777" w:rsidR="00DB17AD" w:rsidRDefault="00DB17AD" w:rsidP="00DB17AD">
      <w:pPr>
        <w:pStyle w:val="Heading1"/>
        <w:shd w:val="clear" w:color="auto" w:fill="FFFFFF"/>
        <w:spacing w:before="360" w:after="240"/>
        <w:rPr>
          <w:color w:val="24292F"/>
          <w:sz w:val="28"/>
          <w:szCs w:val="28"/>
        </w:rPr>
      </w:pPr>
      <w:r>
        <w:rPr>
          <w:color w:val="24292F"/>
          <w:sz w:val="28"/>
          <w:szCs w:val="28"/>
        </w:rPr>
        <w:t xml:space="preserve">Features, Hardware and </w:t>
      </w:r>
      <w:proofErr w:type="gramStart"/>
      <w:r>
        <w:rPr>
          <w:color w:val="24292F"/>
          <w:sz w:val="28"/>
          <w:szCs w:val="28"/>
        </w:rPr>
        <w:t>Software:-</w:t>
      </w:r>
      <w:proofErr w:type="gramEnd"/>
    </w:p>
    <w:p w14:paraId="3BFED590" w14:textId="77777777" w:rsidR="00DB17AD" w:rsidRDefault="00DB17AD" w:rsidP="00DB17AD">
      <w:pPr>
        <w:pStyle w:val="Heading2"/>
        <w:shd w:val="clear" w:color="auto" w:fill="FFFFFF"/>
        <w:spacing w:before="360" w:after="240"/>
        <w:rPr>
          <w:rFonts w:cs="Times New Roman"/>
          <w:color w:val="24292F"/>
          <w:szCs w:val="28"/>
        </w:rPr>
      </w:pPr>
      <w:r>
        <w:rPr>
          <w:rFonts w:cs="Times New Roman"/>
          <w:color w:val="24292F"/>
          <w:szCs w:val="28"/>
        </w:rPr>
        <w:t xml:space="preserve">a) </w:t>
      </w:r>
      <w:proofErr w:type="gramStart"/>
      <w:r>
        <w:rPr>
          <w:rFonts w:cs="Times New Roman"/>
          <w:color w:val="24292F"/>
          <w:szCs w:val="28"/>
        </w:rPr>
        <w:t>HARDWARE:-</w:t>
      </w:r>
      <w:proofErr w:type="gramEnd"/>
    </w:p>
    <w:p w14:paraId="3A53C928" w14:textId="77777777" w:rsidR="00DB17AD" w:rsidRDefault="00DB17AD" w:rsidP="00DB17AD">
      <w:pPr>
        <w:pStyle w:val="Heading4"/>
        <w:shd w:val="clear" w:color="auto" w:fill="FFFFFF"/>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 xml:space="preserve">1] </w:t>
      </w:r>
      <w:proofErr w:type="spellStart"/>
      <w:r>
        <w:rPr>
          <w:rFonts w:ascii="Times New Roman" w:hAnsi="Times New Roman" w:cs="Times New Roman"/>
          <w:i w:val="0"/>
          <w:color w:val="24292F"/>
          <w:sz w:val="28"/>
          <w:szCs w:val="28"/>
        </w:rPr>
        <w:t>SimulIDE</w:t>
      </w:r>
      <w:proofErr w:type="spellEnd"/>
      <w:r>
        <w:rPr>
          <w:rFonts w:ascii="Times New Roman" w:hAnsi="Times New Roman" w:cs="Times New Roman"/>
          <w:i w:val="0"/>
          <w:color w:val="24292F"/>
          <w:sz w:val="28"/>
          <w:szCs w:val="28"/>
        </w:rPr>
        <w:t>:</w:t>
      </w:r>
    </w:p>
    <w:p w14:paraId="3B58E730" w14:textId="77777777" w:rsidR="00DB17AD" w:rsidRDefault="00DB17AD" w:rsidP="00DB17AD">
      <w:pPr>
        <w:pStyle w:val="HTMLPreformatted"/>
        <w:shd w:val="clear" w:color="auto" w:fill="FFFFFF"/>
        <w:rPr>
          <w:rStyle w:val="HTMLCode"/>
          <w:rFonts w:ascii="Times New Roman" w:hAnsi="Times New Roman" w:cs="Times New Roman"/>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w:t>
      </w:r>
      <w:proofErr w:type="spellStart"/>
      <w:r>
        <w:rPr>
          <w:rStyle w:val="HTMLCode"/>
          <w:rFonts w:ascii="Times New Roman" w:hAnsi="Times New Roman" w:cs="Times New Roman"/>
          <w:color w:val="24292F"/>
          <w:sz w:val="28"/>
          <w:szCs w:val="28"/>
          <w:bdr w:val="none" w:sz="0" w:space="0" w:color="auto" w:frame="1"/>
        </w:rPr>
        <w:t>SimulIDE</w:t>
      </w:r>
      <w:proofErr w:type="spellEnd"/>
      <w:r>
        <w:rPr>
          <w:rStyle w:val="HTMLCode"/>
          <w:rFonts w:ascii="Times New Roman" w:hAnsi="Times New Roman" w:cs="Times New Roman"/>
          <w:color w:val="24292F"/>
          <w:sz w:val="28"/>
          <w:szCs w:val="28"/>
          <w:bdr w:val="none" w:sz="0" w:space="0" w:color="auto" w:frame="1"/>
        </w:rPr>
        <w:t xml:space="preserve"> provides AVR, Arduino and PIC microcontrollers that can be accessed just like other components. </w:t>
      </w:r>
    </w:p>
    <w:p w14:paraId="5CA9E63E" w14:textId="77777777" w:rsidR="00DB17AD" w:rsidRDefault="00DB17AD" w:rsidP="00DB17AD">
      <w:pPr>
        <w:pStyle w:val="HTMLPreformatted"/>
        <w:shd w:val="clear" w:color="auto" w:fill="FFFFFF"/>
        <w:rPr>
          <w:rStyle w:val="HTMLCode"/>
          <w:rFonts w:ascii="Times New Roman" w:hAnsi="Times New Roman" w:cs="Times New Roman"/>
          <w:color w:val="24292F"/>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Features like gypsum and </w:t>
      </w:r>
      <w:proofErr w:type="spellStart"/>
      <w:r>
        <w:rPr>
          <w:rStyle w:val="HTMLCode"/>
          <w:rFonts w:ascii="Times New Roman" w:hAnsi="Times New Roman" w:cs="Times New Roman"/>
          <w:color w:val="24292F"/>
          <w:sz w:val="28"/>
          <w:szCs w:val="28"/>
          <w:bdr w:val="none" w:sz="0" w:space="0" w:color="auto" w:frame="1"/>
        </w:rPr>
        <w:t>simavr</w:t>
      </w:r>
      <w:proofErr w:type="spellEnd"/>
      <w:r>
        <w:rPr>
          <w:rStyle w:val="HTMLCode"/>
          <w:rFonts w:ascii="Times New Roman" w:hAnsi="Times New Roman" w:cs="Times New Roman"/>
          <w:color w:val="24292F"/>
          <w:sz w:val="28"/>
          <w:szCs w:val="28"/>
          <w:bdr w:val="none" w:sz="0" w:space="0" w:color="auto" w:frame="1"/>
        </w:rPr>
        <w:t xml:space="preserve"> allow you to use PIC and AVR microcontrollers, respectively.</w:t>
      </w:r>
    </w:p>
    <w:p w14:paraId="7CF2AF23"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i w:val="0"/>
        </w:rPr>
      </w:pPr>
      <w:r>
        <w:rPr>
          <w:rFonts w:ascii="Times New Roman" w:hAnsi="Times New Roman" w:cs="Times New Roman"/>
          <w:i w:val="0"/>
          <w:color w:val="24292F"/>
          <w:sz w:val="28"/>
          <w:szCs w:val="28"/>
        </w:rPr>
        <w:t>2] AVR:</w:t>
      </w:r>
    </w:p>
    <w:p w14:paraId="0535D106" w14:textId="77777777" w:rsidR="00DB17AD" w:rsidRDefault="00DB17AD" w:rsidP="00DB17AD">
      <w:pPr>
        <w:pStyle w:val="HTMLPreformatted"/>
        <w:shd w:val="clear" w:color="auto" w:fill="FFFFFF"/>
        <w:rPr>
          <w:rStyle w:val="HTMLCode"/>
          <w:rFonts w:ascii="Times New Roman" w:hAnsi="Times New Roman" w:cs="Times New Roman"/>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An automatic voltage regulator (AVR) is an electronic device that maintains a constant voltage level to electrical equipment on the same load.</w:t>
      </w:r>
    </w:p>
    <w:p w14:paraId="7CA077AB" w14:textId="77777777" w:rsidR="00DB17AD" w:rsidRDefault="00DB17AD" w:rsidP="00DB17AD">
      <w:pPr>
        <w:pStyle w:val="HTMLPreformatted"/>
        <w:shd w:val="clear" w:color="auto" w:fill="FFFFFF"/>
        <w:rPr>
          <w:rStyle w:val="HTMLCode"/>
          <w:rFonts w:ascii="Times New Roman" w:hAnsi="Times New Roman" w:cs="Times New Roman"/>
          <w:color w:val="24292F"/>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The AVR regulates voltage variations to deliver constant, reliable power supply.</w:t>
      </w:r>
    </w:p>
    <w:p w14:paraId="331BC692"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pPr>
      <w:r>
        <w:rPr>
          <w:rFonts w:cs="Times New Roman"/>
          <w:color w:val="24292F"/>
          <w:szCs w:val="28"/>
        </w:rPr>
        <w:t xml:space="preserve">b) </w:t>
      </w:r>
      <w:proofErr w:type="gramStart"/>
      <w:r>
        <w:rPr>
          <w:rFonts w:cs="Times New Roman"/>
          <w:color w:val="24292F"/>
          <w:szCs w:val="28"/>
        </w:rPr>
        <w:t>SOFTWARE:-</w:t>
      </w:r>
      <w:proofErr w:type="gramEnd"/>
    </w:p>
    <w:p w14:paraId="4B9D94CC"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1] ATmega328:</w:t>
      </w:r>
    </w:p>
    <w:p w14:paraId="77623411" w14:textId="77777777" w:rsidR="00DB17AD" w:rsidRDefault="00DB17AD" w:rsidP="00DB17AD">
      <w:pPr>
        <w:pStyle w:val="HTMLPreformatted"/>
        <w:shd w:val="clear" w:color="auto" w:fill="FFFFFF"/>
        <w:rPr>
          <w:rStyle w:val="HTMLCode"/>
          <w:rFonts w:ascii="Times New Roman" w:hAnsi="Times New Roman" w:cs="Times New Roman"/>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ATmega328 is commonly used in many projects and autonomous systems where a simple, low-powered, low-cost micro-controller is needed</w:t>
      </w:r>
    </w:p>
    <w:p w14:paraId="0D7467D7" w14:textId="77777777" w:rsidR="00DB17AD" w:rsidRDefault="00DB17AD" w:rsidP="00DB17AD">
      <w:pPr>
        <w:pStyle w:val="HTMLPreformatted"/>
        <w:shd w:val="clear" w:color="auto" w:fill="FFFFFF"/>
        <w:rPr>
          <w:rStyle w:val="HTMLCode"/>
          <w:rFonts w:ascii="Times New Roman" w:hAnsi="Times New Roman" w:cs="Times New Roman"/>
          <w:color w:val="24292F"/>
          <w:sz w:val="28"/>
          <w:szCs w:val="28"/>
          <w:bdr w:val="none" w:sz="0" w:space="0" w:color="auto" w:frame="1"/>
        </w:rPr>
      </w:pPr>
      <w:r>
        <w:rPr>
          <w:rStyle w:val="HTMLCode"/>
          <w:rFonts w:ascii="Times New Roman" w:hAnsi="Times New Roman" w:cs="Times New Roman"/>
          <w:color w:val="24292F"/>
          <w:sz w:val="28"/>
          <w:szCs w:val="28"/>
          <w:bdr w:val="none" w:sz="0" w:space="0" w:color="auto" w:frame="1"/>
        </w:rPr>
        <w:lastRenderedPageBreak/>
        <w:t xml:space="preserve">  - Perhaps the most common implementation of this chip is on the popular Arduino development platform.</w:t>
      </w:r>
    </w:p>
    <w:p w14:paraId="45C059BA"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i w:val="0"/>
        </w:rPr>
      </w:pPr>
      <w:r>
        <w:rPr>
          <w:rFonts w:ascii="Times New Roman" w:hAnsi="Times New Roman" w:cs="Times New Roman"/>
          <w:i w:val="0"/>
          <w:color w:val="24292F"/>
          <w:sz w:val="28"/>
          <w:szCs w:val="28"/>
        </w:rPr>
        <w:t>2] Sound:</w:t>
      </w:r>
    </w:p>
    <w:p w14:paraId="7F3F1E5E" w14:textId="77777777" w:rsidR="00DB17AD" w:rsidRDefault="00DB17AD" w:rsidP="00DB17AD">
      <w:pPr>
        <w:pStyle w:val="HTMLPreformatted"/>
        <w:shd w:val="clear" w:color="auto" w:fill="FFFFFF"/>
        <w:rPr>
          <w:rStyle w:val="HTMLCode"/>
          <w:rFonts w:ascii="Times New Roman" w:hAnsi="Times New Roman" w:cs="Times New Roman"/>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 A sound sensor is defined as a module that detects sound waves through its intensity and converting it to electrical signals.</w:t>
      </w:r>
    </w:p>
    <w:p w14:paraId="337CE845"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i w:val="0"/>
        </w:rPr>
      </w:pPr>
      <w:r>
        <w:rPr>
          <w:rFonts w:ascii="Times New Roman" w:hAnsi="Times New Roman" w:cs="Times New Roman"/>
          <w:i w:val="0"/>
          <w:color w:val="24292F"/>
          <w:sz w:val="28"/>
          <w:szCs w:val="28"/>
        </w:rPr>
        <w:t>3] Display:</w:t>
      </w:r>
    </w:p>
    <w:p w14:paraId="59E77D1A" w14:textId="77777777" w:rsidR="00DB17AD" w:rsidRDefault="00DB17AD" w:rsidP="00DB17AD">
      <w:pPr>
        <w:pStyle w:val="HTMLPreformatted"/>
        <w:shd w:val="clear" w:color="auto" w:fill="FFFFFF"/>
        <w:rPr>
          <w:rFonts w:ascii="Times New Roman" w:hAnsi="Times New Roman" w:cs="Times New Roman"/>
          <w:color w:val="24292F"/>
          <w:sz w:val="28"/>
          <w:szCs w:val="28"/>
        </w:rPr>
      </w:pPr>
      <w:r>
        <w:rPr>
          <w:rStyle w:val="HTMLCode"/>
          <w:rFonts w:ascii="Times New Roman" w:hAnsi="Times New Roman" w:cs="Times New Roman"/>
          <w:color w:val="24292F"/>
          <w:sz w:val="28"/>
          <w:szCs w:val="28"/>
          <w:bdr w:val="none" w:sz="0" w:space="0" w:color="auto" w:frame="1"/>
        </w:rPr>
        <w:t xml:space="preserve">  - A display device is an output device for presentation of information in visual or tactile form.</w:t>
      </w:r>
    </w:p>
    <w:p w14:paraId="20B726B7"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p>
    <w:p w14:paraId="2D54ECE9"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2E11637D" w14:textId="77777777" w:rsidR="00DB17AD" w:rsidRDefault="00DB17AD" w:rsidP="00DB17AD">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bookmarkStart w:id="16" w:name="_Toc95931121"/>
      <w:r>
        <w:rPr>
          <w:color w:val="24292F"/>
          <w:sz w:val="28"/>
          <w:szCs w:val="28"/>
        </w:rPr>
        <w:t xml:space="preserve"> SWOT </w:t>
      </w:r>
      <w:proofErr w:type="gramStart"/>
      <w:r>
        <w:rPr>
          <w:color w:val="24292F"/>
          <w:sz w:val="28"/>
          <w:szCs w:val="28"/>
        </w:rPr>
        <w:t>ANALYSIS:-</w:t>
      </w:r>
      <w:proofErr w:type="gramEnd"/>
    </w:p>
    <w:p w14:paraId="6C2278C4"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d) Strength:</w:t>
      </w:r>
    </w:p>
    <w:p w14:paraId="017FE68D"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xml:space="preserve">The distance to an obstacle can be measured with the </w:t>
      </w:r>
      <w:proofErr w:type="gramStart"/>
      <w:r>
        <w:rPr>
          <w:color w:val="24292F"/>
          <w:sz w:val="28"/>
          <w:szCs w:val="28"/>
        </w:rPr>
        <w:t>low cost</w:t>
      </w:r>
      <w:proofErr w:type="gramEnd"/>
      <w:r>
        <w:rPr>
          <w:color w:val="24292F"/>
          <w:sz w:val="28"/>
          <w:szCs w:val="28"/>
        </w:rPr>
        <w:t xml:space="preserve"> ultrasonic sensor. The sensors can measure distances from 2 to 400cm with an accuracy of 3mm. This sensors module includes ultrasonic transmitter, ultrasonic receiver and control circuit.</w:t>
      </w:r>
    </w:p>
    <w:p w14:paraId="22BC5FB4"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b) Weakness:</w:t>
      </w:r>
    </w:p>
    <w:p w14:paraId="2FB043E0"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Although we fully believe in the capability of our sensors, we understand that ultrasonic are not suited for every application. Focuses of low thickness, similar to froth and fabric, have a tendency to assimilate sound vitality; these materials may be hard to sense at long range.</w:t>
      </w:r>
    </w:p>
    <w:p w14:paraId="1828B24B"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c) Opportunity:</w:t>
      </w:r>
    </w:p>
    <w:p w14:paraId="6C4CB522"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This project can be used as parking assistance systems in vehicles with high power ultrasonic transmitter. This Project Can be used as burglar alarm with suitable additional software for homes and offices.</w:t>
      </w:r>
    </w:p>
    <w:p w14:paraId="55CDBF4A"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d) Threats:</w:t>
      </w:r>
    </w:p>
    <w:p w14:paraId="51306BB3"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Ultrasonic sensors must view a surface (particularly a hard, level surface) unequivocally (oppositely) to get adequate sound reverberation. Additionally, solid detecting requires a base target surface range, which is indicated for every sensor sort. If connection is wrong there might be chances of short-circuit.</w:t>
      </w:r>
    </w:p>
    <w:p w14:paraId="49A0887F" w14:textId="77777777" w:rsidR="00DB17AD" w:rsidRDefault="00DB17AD" w:rsidP="00DB17AD">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4W's a 1</w:t>
      </w:r>
      <w:proofErr w:type="gramStart"/>
      <w:r>
        <w:rPr>
          <w:color w:val="24292F"/>
          <w:sz w:val="28"/>
          <w:szCs w:val="28"/>
        </w:rPr>
        <w:t>H:-</w:t>
      </w:r>
      <w:proofErr w:type="gramEnd"/>
    </w:p>
    <w:p w14:paraId="2EA13B24" w14:textId="77777777" w:rsidR="00DB17AD" w:rsidRDefault="00DB17AD" w:rsidP="001B2923">
      <w:pPr>
        <w:pStyle w:val="Heading1"/>
        <w:numPr>
          <w:ilvl w:val="0"/>
          <w:numId w:val="8"/>
        </w:numPr>
        <w:shd w:val="clear" w:color="auto" w:fill="FFFFFF"/>
        <w:tabs>
          <w:tab w:val="clear" w:pos="720"/>
        </w:tabs>
        <w:spacing w:before="360" w:after="240" w:line="240" w:lineRule="auto"/>
        <w:rPr>
          <w:color w:val="24292F"/>
          <w:sz w:val="28"/>
          <w:szCs w:val="28"/>
        </w:rPr>
      </w:pPr>
      <w:r>
        <w:rPr>
          <w:color w:val="24292F"/>
          <w:sz w:val="28"/>
          <w:szCs w:val="28"/>
        </w:rPr>
        <w:lastRenderedPageBreak/>
        <w:t>What:</w:t>
      </w:r>
    </w:p>
    <w:p w14:paraId="7A66A718"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We have made a setup based on a microcontroller in which real time distance is sensed by an ultrasonic sensor and displays measured distance on an LCD display.</w:t>
      </w:r>
    </w:p>
    <w:p w14:paraId="4F254DD0" w14:textId="77777777" w:rsidR="00DB17AD" w:rsidRDefault="00DB17AD" w:rsidP="001B2923">
      <w:pPr>
        <w:pStyle w:val="Heading1"/>
        <w:numPr>
          <w:ilvl w:val="0"/>
          <w:numId w:val="9"/>
        </w:numPr>
        <w:shd w:val="clear" w:color="auto" w:fill="FFFFFF"/>
        <w:spacing w:before="360" w:after="240" w:line="240" w:lineRule="auto"/>
        <w:rPr>
          <w:color w:val="24292F"/>
          <w:sz w:val="28"/>
          <w:szCs w:val="28"/>
        </w:rPr>
      </w:pPr>
      <w:r>
        <w:rPr>
          <w:color w:val="24292F"/>
          <w:sz w:val="28"/>
          <w:szCs w:val="28"/>
        </w:rPr>
        <w:t>Where:</w:t>
      </w:r>
    </w:p>
    <w:p w14:paraId="6526F568"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It measures accurate distance using a non-contact technology - A technology that involves no physical contact between sensor and object.</w:t>
      </w:r>
    </w:p>
    <w:p w14:paraId="22A1969C"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xml:space="preserve">-3 When: In 1959, </w:t>
      </w:r>
      <w:proofErr w:type="spellStart"/>
      <w:r>
        <w:rPr>
          <w:color w:val="24292F"/>
          <w:sz w:val="28"/>
          <w:szCs w:val="28"/>
        </w:rPr>
        <w:t>Satomura</w:t>
      </w:r>
      <w:proofErr w:type="spellEnd"/>
      <w:r>
        <w:rPr>
          <w:color w:val="24292F"/>
          <w:sz w:val="28"/>
          <w:szCs w:val="28"/>
        </w:rPr>
        <w:t xml:space="preserve"> created an ultrasonic flow meter that used Doppler technology.</w:t>
      </w:r>
    </w:p>
    <w:p w14:paraId="2C1BB3DE"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Why: I am Developing this project for easily measure the distance between objects</w:t>
      </w:r>
    </w:p>
    <w:p w14:paraId="3DD01348" w14:textId="77777777" w:rsidR="00DB17AD" w:rsidRDefault="00DB17AD" w:rsidP="001B2923">
      <w:pPr>
        <w:pStyle w:val="Heading1"/>
        <w:numPr>
          <w:ilvl w:val="0"/>
          <w:numId w:val="10"/>
        </w:numPr>
        <w:shd w:val="clear" w:color="auto" w:fill="FFFFFF"/>
        <w:spacing w:before="360" w:after="240" w:line="240" w:lineRule="auto"/>
        <w:rPr>
          <w:color w:val="24292F"/>
          <w:sz w:val="28"/>
          <w:szCs w:val="28"/>
        </w:rPr>
      </w:pPr>
      <w:r>
        <w:rPr>
          <w:color w:val="24292F"/>
          <w:sz w:val="28"/>
          <w:szCs w:val="28"/>
        </w:rPr>
        <w:t>How:</w:t>
      </w:r>
    </w:p>
    <w:p w14:paraId="72807D81"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By using Atmega328 and display an ultrasonic sensor mainly used to determine the distance of the target object.</w:t>
      </w:r>
    </w:p>
    <w:p w14:paraId="465BC196"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p>
    <w:p w14:paraId="48322F76"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b/>
          <w:sz w:val="28"/>
          <w:szCs w:val="28"/>
        </w:rPr>
      </w:pPr>
      <w:r>
        <w:rPr>
          <w:rFonts w:cs="Times New Roman"/>
          <w:b/>
          <w:sz w:val="28"/>
          <w:szCs w:val="28"/>
        </w:rPr>
        <w:t>High Level Requirements</w:t>
      </w:r>
      <w:bookmarkEnd w:id="16"/>
    </w:p>
    <w:p w14:paraId="485390EB"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b/>
          <w:sz w:val="28"/>
          <w:szCs w:val="28"/>
        </w:rPr>
      </w:pPr>
    </w:p>
    <w:tbl>
      <w:tblPr>
        <w:tblW w:w="0" w:type="auto"/>
        <w:shd w:val="clear" w:color="auto" w:fill="FFFFFF"/>
        <w:tblLook w:val="04A0" w:firstRow="1" w:lastRow="0" w:firstColumn="1" w:lastColumn="0" w:noHBand="0" w:noVBand="1"/>
      </w:tblPr>
      <w:tblGrid>
        <w:gridCol w:w="1090"/>
        <w:gridCol w:w="9340"/>
      </w:tblGrid>
      <w:tr w:rsidR="00DB17AD" w14:paraId="08B690F1" w14:textId="77777777" w:rsidTr="00DB17AD">
        <w:trPr>
          <w:tblHeader/>
        </w:trPr>
        <w:tc>
          <w:tcPr>
            <w:tcW w:w="0" w:type="auto"/>
            <w:shd w:val="clear" w:color="auto" w:fill="FFFFFF"/>
            <w:tcMar>
              <w:top w:w="90" w:type="dxa"/>
              <w:left w:w="195" w:type="dxa"/>
              <w:bottom w:w="90" w:type="dxa"/>
              <w:right w:w="195" w:type="dxa"/>
            </w:tcMar>
            <w:vAlign w:val="center"/>
            <w:hideMark/>
          </w:tcPr>
          <w:p w14:paraId="48EB530C" w14:textId="77777777" w:rsidR="00DB17AD" w:rsidRDefault="00DB17AD">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06DDDEBC" w14:textId="77777777" w:rsidR="00DB17AD" w:rsidRDefault="00DB17AD">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Description</w:t>
            </w:r>
          </w:p>
        </w:tc>
      </w:tr>
      <w:tr w:rsidR="00DB17AD" w14:paraId="0FDD36AF" w14:textId="77777777" w:rsidTr="00DB17AD">
        <w:tc>
          <w:tcPr>
            <w:tcW w:w="0" w:type="auto"/>
            <w:shd w:val="clear" w:color="auto" w:fill="FFFFFF"/>
            <w:tcMar>
              <w:top w:w="90" w:type="dxa"/>
              <w:left w:w="195" w:type="dxa"/>
              <w:bottom w:w="90" w:type="dxa"/>
              <w:right w:w="195" w:type="dxa"/>
            </w:tcMar>
            <w:vAlign w:val="center"/>
            <w:hideMark/>
          </w:tcPr>
          <w:p w14:paraId="5EE31B55"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14:paraId="499C650B"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Used to avoid and detect obstacles with robots like biped robot, obstacle avoider robot, path finding robot etc.</w:t>
            </w:r>
          </w:p>
        </w:tc>
      </w:tr>
      <w:tr w:rsidR="00DB17AD" w14:paraId="3D48CF99" w14:textId="77777777" w:rsidTr="00DB17AD">
        <w:tc>
          <w:tcPr>
            <w:tcW w:w="0" w:type="auto"/>
            <w:shd w:val="clear" w:color="auto" w:fill="FFFFFF"/>
            <w:tcMar>
              <w:top w:w="90" w:type="dxa"/>
              <w:left w:w="195" w:type="dxa"/>
              <w:bottom w:w="90" w:type="dxa"/>
              <w:right w:w="195" w:type="dxa"/>
            </w:tcMar>
            <w:vAlign w:val="center"/>
            <w:hideMark/>
          </w:tcPr>
          <w:p w14:paraId="34878954"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14:paraId="4EAC265E"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Used to measure the distance within a wide range of 2cm to 400cm</w:t>
            </w:r>
          </w:p>
        </w:tc>
      </w:tr>
      <w:tr w:rsidR="00DB17AD" w14:paraId="579B3931" w14:textId="77777777" w:rsidTr="00DB17AD">
        <w:tc>
          <w:tcPr>
            <w:tcW w:w="0" w:type="auto"/>
            <w:shd w:val="clear" w:color="auto" w:fill="FFFFFF"/>
            <w:tcMar>
              <w:top w:w="90" w:type="dxa"/>
              <w:left w:w="195" w:type="dxa"/>
              <w:bottom w:w="90" w:type="dxa"/>
              <w:right w:w="195" w:type="dxa"/>
            </w:tcMar>
            <w:vAlign w:val="center"/>
            <w:hideMark/>
          </w:tcPr>
          <w:p w14:paraId="2D50E631"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HLR3</w:t>
            </w:r>
          </w:p>
        </w:tc>
        <w:tc>
          <w:tcPr>
            <w:tcW w:w="0" w:type="auto"/>
            <w:shd w:val="clear" w:color="auto" w:fill="FFFFFF"/>
            <w:tcMar>
              <w:top w:w="90" w:type="dxa"/>
              <w:left w:w="195" w:type="dxa"/>
              <w:bottom w:w="90" w:type="dxa"/>
              <w:right w:w="195" w:type="dxa"/>
            </w:tcMar>
            <w:vAlign w:val="center"/>
            <w:hideMark/>
          </w:tcPr>
          <w:p w14:paraId="139BB5D4"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Depth of certain places like wells, pits etc can be measured since the waves can penetrate through water</w:t>
            </w:r>
          </w:p>
        </w:tc>
      </w:tr>
    </w:tbl>
    <w:p w14:paraId="78EDE8F6"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5A0F0F3D"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0EC88A54" w14:textId="77777777" w:rsidR="00DB17AD" w:rsidRDefault="00DB17AD" w:rsidP="00DB17A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bookmarkStart w:id="17" w:name="_Toc95931122"/>
      <w:r>
        <w:rPr>
          <w:rFonts w:cs="Times New Roman"/>
          <w:szCs w:val="28"/>
        </w:rPr>
        <w:t>Low Level Requirements</w:t>
      </w:r>
      <w:bookmarkEnd w:id="17"/>
    </w:p>
    <w:p w14:paraId="3E6F72F6"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tbl>
      <w:tblPr>
        <w:tblW w:w="0" w:type="auto"/>
        <w:shd w:val="clear" w:color="auto" w:fill="FFFFFF"/>
        <w:tblLook w:val="04A0" w:firstRow="1" w:lastRow="0" w:firstColumn="1" w:lastColumn="0" w:noHBand="0" w:noVBand="1"/>
      </w:tblPr>
      <w:tblGrid>
        <w:gridCol w:w="1199"/>
        <w:gridCol w:w="9231"/>
      </w:tblGrid>
      <w:tr w:rsidR="00DB17AD" w14:paraId="37CBEA6B" w14:textId="77777777" w:rsidTr="00DB17AD">
        <w:trPr>
          <w:tblHeader/>
        </w:trPr>
        <w:tc>
          <w:tcPr>
            <w:tcW w:w="0" w:type="auto"/>
            <w:shd w:val="clear" w:color="auto" w:fill="FFFFFF"/>
            <w:tcMar>
              <w:top w:w="90" w:type="dxa"/>
              <w:left w:w="195" w:type="dxa"/>
              <w:bottom w:w="90" w:type="dxa"/>
              <w:right w:w="195" w:type="dxa"/>
            </w:tcMar>
            <w:vAlign w:val="center"/>
            <w:hideMark/>
          </w:tcPr>
          <w:p w14:paraId="549A14EB" w14:textId="77777777" w:rsidR="00DB17AD" w:rsidRDefault="00DB17AD">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36215523" w14:textId="77777777" w:rsidR="00DB17AD" w:rsidRDefault="00DB17AD">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Description</w:t>
            </w:r>
          </w:p>
        </w:tc>
      </w:tr>
      <w:tr w:rsidR="00DB17AD" w14:paraId="05F2C26B" w14:textId="77777777" w:rsidTr="00DB17AD">
        <w:tc>
          <w:tcPr>
            <w:tcW w:w="0" w:type="auto"/>
            <w:shd w:val="clear" w:color="auto" w:fill="FFFFFF"/>
            <w:tcMar>
              <w:top w:w="90" w:type="dxa"/>
              <w:left w:w="195" w:type="dxa"/>
              <w:bottom w:w="90" w:type="dxa"/>
              <w:right w:w="195" w:type="dxa"/>
            </w:tcMar>
            <w:vAlign w:val="center"/>
            <w:hideMark/>
          </w:tcPr>
          <w:p w14:paraId="24ECE862" w14:textId="77777777" w:rsidR="00DB17AD" w:rsidRDefault="00DB17AD">
            <w:pPr>
              <w:spacing w:after="240" w:line="240" w:lineRule="auto"/>
              <w:jc w:val="center"/>
              <w:rPr>
                <w:rFonts w:eastAsia="Times New Roman" w:cs="Times New Roman"/>
                <w:b/>
                <w:bCs/>
                <w:color w:val="24292F"/>
                <w:sz w:val="28"/>
                <w:szCs w:val="28"/>
                <w:lang w:eastAsia="en-IN"/>
              </w:rPr>
            </w:pPr>
            <w:r>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2F9BC574"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 Power Supply: +5V DC.</w:t>
            </w:r>
          </w:p>
        </w:tc>
      </w:tr>
      <w:tr w:rsidR="00DB17AD" w14:paraId="09E827EB" w14:textId="77777777" w:rsidTr="00DB17AD">
        <w:tc>
          <w:tcPr>
            <w:tcW w:w="0" w:type="auto"/>
            <w:shd w:val="clear" w:color="auto" w:fill="FFFFFF"/>
            <w:tcMar>
              <w:top w:w="90" w:type="dxa"/>
              <w:left w:w="195" w:type="dxa"/>
              <w:bottom w:w="90" w:type="dxa"/>
              <w:right w:w="195" w:type="dxa"/>
            </w:tcMar>
            <w:vAlign w:val="center"/>
            <w:hideMark/>
          </w:tcPr>
          <w:p w14:paraId="4D193D17"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lastRenderedPageBreak/>
              <w:t>LLR_2</w:t>
            </w:r>
          </w:p>
        </w:tc>
        <w:tc>
          <w:tcPr>
            <w:tcW w:w="0" w:type="auto"/>
            <w:shd w:val="clear" w:color="auto" w:fill="FFFFFF"/>
            <w:tcMar>
              <w:top w:w="90" w:type="dxa"/>
              <w:left w:w="195" w:type="dxa"/>
              <w:bottom w:w="90" w:type="dxa"/>
              <w:right w:w="195" w:type="dxa"/>
            </w:tcMar>
            <w:vAlign w:val="center"/>
            <w:hideMark/>
          </w:tcPr>
          <w:p w14:paraId="5C497A5D"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 xml:space="preserve">• Measuring Angle: 30 </w:t>
            </w:r>
            <w:proofErr w:type="gramStart"/>
            <w:r>
              <w:rPr>
                <w:rFonts w:eastAsia="Times New Roman" w:cs="Times New Roman"/>
                <w:color w:val="24292F"/>
                <w:sz w:val="28"/>
                <w:szCs w:val="28"/>
                <w:lang w:eastAsia="en-IN"/>
              </w:rPr>
              <w:t>degree</w:t>
            </w:r>
            <w:proofErr w:type="gramEnd"/>
            <w:r>
              <w:rPr>
                <w:rFonts w:eastAsia="Times New Roman" w:cs="Times New Roman"/>
                <w:color w:val="24292F"/>
                <w:sz w:val="28"/>
                <w:szCs w:val="28"/>
                <w:lang w:eastAsia="en-IN"/>
              </w:rPr>
              <w:t>.</w:t>
            </w:r>
          </w:p>
        </w:tc>
      </w:tr>
      <w:tr w:rsidR="00DB17AD" w14:paraId="3F0E26FB" w14:textId="77777777" w:rsidTr="00DB17AD">
        <w:tc>
          <w:tcPr>
            <w:tcW w:w="0" w:type="auto"/>
            <w:shd w:val="clear" w:color="auto" w:fill="FFFFFF"/>
            <w:tcMar>
              <w:top w:w="90" w:type="dxa"/>
              <w:left w:w="195" w:type="dxa"/>
              <w:bottom w:w="90" w:type="dxa"/>
              <w:right w:w="195" w:type="dxa"/>
            </w:tcMar>
            <w:vAlign w:val="center"/>
            <w:hideMark/>
          </w:tcPr>
          <w:p w14:paraId="2A500597"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5AF33391"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 Trigger Input Pulse width: 10uS TTL pulse.</w:t>
            </w:r>
          </w:p>
        </w:tc>
      </w:tr>
      <w:tr w:rsidR="00DB17AD" w14:paraId="6D5AD433" w14:textId="77777777" w:rsidTr="00DB17AD">
        <w:tc>
          <w:tcPr>
            <w:tcW w:w="0" w:type="auto"/>
            <w:shd w:val="clear" w:color="auto" w:fill="FFFFFF"/>
            <w:tcMar>
              <w:top w:w="90" w:type="dxa"/>
              <w:left w:w="195" w:type="dxa"/>
              <w:bottom w:w="90" w:type="dxa"/>
              <w:right w:w="195" w:type="dxa"/>
            </w:tcMar>
            <w:vAlign w:val="center"/>
            <w:hideMark/>
          </w:tcPr>
          <w:p w14:paraId="1CFA34D7"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14:paraId="45C9E4C9" w14:textId="77777777" w:rsidR="00DB17AD" w:rsidRDefault="00DB17AD">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 Depth of certain places like wells, pits etc can be measured since the waves can penetrate through water.</w:t>
            </w:r>
          </w:p>
        </w:tc>
      </w:tr>
    </w:tbl>
    <w:p w14:paraId="508B98EB"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16765AE5" w14:textId="77777777" w:rsidR="00DB17AD" w:rsidRDefault="00DB17AD" w:rsidP="00DB17A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bookmarkStart w:id="18" w:name="_Toc95931123"/>
      <w:r>
        <w:rPr>
          <w:rFonts w:cs="Times New Roman"/>
          <w:szCs w:val="28"/>
        </w:rPr>
        <w:t>Design</w:t>
      </w:r>
      <w:bookmarkEnd w:id="18"/>
    </w:p>
    <w:p w14:paraId="5589CFC4" w14:textId="49AF869B"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8"/>
          <w:szCs w:val="28"/>
        </w:rPr>
      </w:pPr>
      <w:r>
        <w:rPr>
          <w:rFonts w:cs="Times New Roman"/>
          <w:noProof/>
          <w:sz w:val="28"/>
          <w:szCs w:val="28"/>
          <w:lang w:eastAsia="en-IN"/>
        </w:rPr>
        <w:drawing>
          <wp:inline distT="0" distB="0" distL="0" distR="0" wp14:anchorId="78DD8222" wp14:editId="2A3EE3A2">
            <wp:extent cx="3040380" cy="438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40380" cy="4381500"/>
                    </a:xfrm>
                    <a:prstGeom prst="rect">
                      <a:avLst/>
                    </a:prstGeom>
                    <a:noFill/>
                    <a:ln>
                      <a:noFill/>
                    </a:ln>
                  </pic:spPr>
                </pic:pic>
              </a:graphicData>
            </a:graphic>
          </wp:inline>
        </w:drawing>
      </w:r>
    </w:p>
    <w:p w14:paraId="22F48479"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bookmarkStart w:id="19" w:name="_Toc95933217"/>
      <w:r>
        <w:rPr>
          <w:rFonts w:cs="Times New Roman"/>
          <w:sz w:val="28"/>
          <w:szCs w:val="28"/>
        </w:rPr>
        <w:t xml:space="preserve">Figure </w:t>
      </w:r>
      <w:r>
        <w:fldChar w:fldCharType="begin"/>
      </w:r>
      <w:r>
        <w:rPr>
          <w:rFonts w:cs="Times New Roman"/>
          <w:sz w:val="28"/>
          <w:szCs w:val="28"/>
        </w:rPr>
        <w:instrText xml:space="preserve"> SEQ Figure \* ARABIC </w:instrText>
      </w:r>
      <w:r>
        <w:fldChar w:fldCharType="separate"/>
      </w:r>
      <w:r>
        <w:rPr>
          <w:rFonts w:cs="Times New Roman"/>
          <w:noProof/>
          <w:sz w:val="28"/>
          <w:szCs w:val="28"/>
        </w:rPr>
        <w:t>5</w:t>
      </w:r>
      <w:r>
        <w:fldChar w:fldCharType="end"/>
      </w:r>
      <w:r>
        <w:rPr>
          <w:rFonts w:cs="Times New Roman"/>
          <w:sz w:val="28"/>
          <w:szCs w:val="28"/>
        </w:rPr>
        <w:t xml:space="preserve"> Behaviour Diagram</w:t>
      </w:r>
      <w:bookmarkEnd w:id="19"/>
    </w:p>
    <w:p w14:paraId="198AC983"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7C6158DD" w14:textId="133D596E"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r>
        <w:rPr>
          <w:rFonts w:cs="Times New Roman"/>
          <w:noProof/>
          <w:sz w:val="28"/>
          <w:szCs w:val="28"/>
          <w:lang w:eastAsia="en-IN"/>
        </w:rPr>
        <w:drawing>
          <wp:inline distT="0" distB="0" distL="0" distR="0" wp14:anchorId="64D63807" wp14:editId="38AB0075">
            <wp:extent cx="5448300" cy="1440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48300" cy="1440180"/>
                    </a:xfrm>
                    <a:prstGeom prst="rect">
                      <a:avLst/>
                    </a:prstGeom>
                    <a:noFill/>
                    <a:ln>
                      <a:noFill/>
                    </a:ln>
                  </pic:spPr>
                </pic:pic>
              </a:graphicData>
            </a:graphic>
          </wp:inline>
        </w:drawing>
      </w:r>
    </w:p>
    <w:p w14:paraId="3D9B11EB"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720"/>
        <w:rPr>
          <w:rFonts w:cs="Times New Roman"/>
          <w:sz w:val="28"/>
          <w:szCs w:val="28"/>
        </w:rPr>
      </w:pPr>
      <w:bookmarkStart w:id="20" w:name="_Toc95933218"/>
      <w:r>
        <w:rPr>
          <w:rFonts w:cs="Times New Roman"/>
          <w:sz w:val="28"/>
          <w:szCs w:val="28"/>
        </w:rPr>
        <w:lastRenderedPageBreak/>
        <w:t xml:space="preserve">Figure </w:t>
      </w:r>
      <w:r>
        <w:fldChar w:fldCharType="begin"/>
      </w:r>
      <w:r>
        <w:rPr>
          <w:rFonts w:cs="Times New Roman"/>
          <w:sz w:val="28"/>
          <w:szCs w:val="28"/>
        </w:rPr>
        <w:instrText xml:space="preserve"> SEQ Figure \* ARABIC </w:instrText>
      </w:r>
      <w:r>
        <w:fldChar w:fldCharType="separate"/>
      </w:r>
      <w:r>
        <w:rPr>
          <w:rFonts w:cs="Times New Roman"/>
          <w:noProof/>
          <w:sz w:val="28"/>
          <w:szCs w:val="28"/>
        </w:rPr>
        <w:t>6</w:t>
      </w:r>
      <w:r>
        <w:fldChar w:fldCharType="end"/>
      </w:r>
      <w:r>
        <w:rPr>
          <w:rFonts w:cs="Times New Roman"/>
          <w:sz w:val="28"/>
          <w:szCs w:val="28"/>
        </w:rPr>
        <w:t xml:space="preserve"> Block Diagram</w:t>
      </w:r>
      <w:bookmarkEnd w:id="20"/>
    </w:p>
    <w:p w14:paraId="010B3320"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25B5026E" w14:textId="673DD599"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r>
        <w:rPr>
          <w:rFonts w:cs="Times New Roman"/>
          <w:noProof/>
          <w:sz w:val="28"/>
          <w:szCs w:val="28"/>
          <w:lang w:eastAsia="en-IN"/>
        </w:rPr>
        <w:drawing>
          <wp:inline distT="0" distB="0" distL="0" distR="0" wp14:anchorId="0930511E" wp14:editId="2043E1E5">
            <wp:extent cx="5730240" cy="2293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2C2B0B75" w14:textId="06D23318"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firstLine="720"/>
        <w:rPr>
          <w:rFonts w:cs="Times New Roman"/>
          <w:sz w:val="28"/>
          <w:szCs w:val="28"/>
        </w:rPr>
      </w:pPr>
      <w:r>
        <w:rPr>
          <w:noProof/>
        </w:rPr>
        <w:drawing>
          <wp:anchor distT="0" distB="0" distL="114300" distR="114300" simplePos="0" relativeHeight="251658240" behindDoc="0" locked="0" layoutInCell="1" allowOverlap="1" wp14:anchorId="51A31806" wp14:editId="6E1A6CF0">
            <wp:simplePos x="0" y="0"/>
            <wp:positionH relativeFrom="column">
              <wp:posOffset>-40640</wp:posOffset>
            </wp:positionH>
            <wp:positionV relativeFrom="paragraph">
              <wp:posOffset>401955</wp:posOffset>
            </wp:positionV>
            <wp:extent cx="5731510" cy="3014345"/>
            <wp:effectExtent l="0" t="0" r="2540" b="0"/>
            <wp:wrapTopAndBottom/>
            <wp:docPr id="29" name="Picture 29" descr="https://user-images.githubusercontent.com/94118726/144175612-ed6c3db1-e5ee-4556-a22e-9f51698de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ser-images.githubusercontent.com/94118726/144175612-ed6c3db1-e5ee-4556-a22e-9f51698de7a3.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3014345"/>
                    </a:xfrm>
                    <a:prstGeom prst="rect">
                      <a:avLst/>
                    </a:prstGeom>
                    <a:noFill/>
                  </pic:spPr>
                </pic:pic>
              </a:graphicData>
            </a:graphic>
            <wp14:sizeRelH relativeFrom="page">
              <wp14:pctWidth>0</wp14:pctWidth>
            </wp14:sizeRelH>
            <wp14:sizeRelV relativeFrom="page">
              <wp14:pctHeight>0</wp14:pctHeight>
            </wp14:sizeRelV>
          </wp:anchor>
        </w:drawing>
      </w:r>
      <w:bookmarkStart w:id="21" w:name="_Toc95933220"/>
      <w:r>
        <w:rPr>
          <w:rFonts w:cs="Times New Roman"/>
          <w:sz w:val="28"/>
          <w:szCs w:val="28"/>
        </w:rPr>
        <w:t xml:space="preserve">Figure 7 </w:t>
      </w:r>
      <w:bookmarkEnd w:id="21"/>
      <w:r>
        <w:rPr>
          <w:rFonts w:cs="Times New Roman"/>
          <w:sz w:val="28"/>
          <w:szCs w:val="28"/>
        </w:rPr>
        <w:t>Structural Diagram</w:t>
      </w:r>
    </w:p>
    <w:p w14:paraId="0A635027"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Times New Roman"/>
          <w:sz w:val="28"/>
          <w:szCs w:val="28"/>
        </w:rPr>
      </w:pPr>
      <w:bookmarkStart w:id="22" w:name="_Toc95933219"/>
      <w:r>
        <w:rPr>
          <w:rFonts w:cs="Times New Roman"/>
          <w:sz w:val="28"/>
          <w:szCs w:val="28"/>
        </w:rPr>
        <w:t xml:space="preserve">Figure </w:t>
      </w:r>
      <w:bookmarkEnd w:id="22"/>
      <w:r>
        <w:rPr>
          <w:rFonts w:cs="Times New Roman"/>
          <w:sz w:val="28"/>
          <w:szCs w:val="28"/>
        </w:rPr>
        <w:t>8 Simulation</w:t>
      </w:r>
    </w:p>
    <w:p w14:paraId="1F068C53"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firstLine="720"/>
        <w:rPr>
          <w:rFonts w:cs="Times New Roman"/>
          <w:sz w:val="28"/>
          <w:szCs w:val="28"/>
        </w:rPr>
      </w:pPr>
    </w:p>
    <w:p w14:paraId="5942050F" w14:textId="77777777" w:rsidR="00DB17AD" w:rsidRDefault="00DB17AD" w:rsidP="00DB17A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bookmarkStart w:id="23" w:name="_Toc95931124"/>
      <w:r>
        <w:rPr>
          <w:rFonts w:cs="Times New Roman"/>
          <w:szCs w:val="28"/>
        </w:rPr>
        <w:lastRenderedPageBreak/>
        <w:t>Test Plan</w:t>
      </w:r>
      <w:bookmarkEnd w:id="23"/>
    </w:p>
    <w:p w14:paraId="54C8FBC8"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Obstacle Detection:</w:t>
      </w:r>
    </w:p>
    <w:p w14:paraId="3D701C65" w14:textId="77777777" w:rsidR="00DB17AD" w:rsidRDefault="00DB17AD" w:rsidP="00DB17AD">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How: Our implementation for this step requires multiple steps:</w:t>
      </w:r>
    </w:p>
    <w:p w14:paraId="10FE2862"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Step 1: Find a distance value between each pair of sensors. To test the distance</w:t>
      </w:r>
    </w:p>
    <w:p w14:paraId="015FFB57"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Value, we may use the numbers we see for the height and length, as well as the Pythagorean Theorem. ####Step 2: Check the angle found between each pair of sensors using the distance value initially found. ####Step 3: Using these values, determine what each angle should approximately be to detect different types of obstacles. ####Step 4: Detect the obstacles.</w:t>
      </w:r>
    </w:p>
    <w:p w14:paraId="5A39F3DF"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Output: As we had steps for each test, we will again make steps for the expected outputs:</w:t>
      </w:r>
    </w:p>
    <w:p w14:paraId="7C4DA5D9"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Step 1: Compare the outputted (through serial) value for the hypotenuse to the</w:t>
      </w:r>
    </w:p>
    <w:p w14:paraId="49E07A74"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Pythagorean calculated value. We expect them to be the same.</w:t>
      </w:r>
    </w:p>
    <w:p w14:paraId="43C6A176"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Step 2: Using the same technique as step 1 except calculating the angle, we should</w:t>
      </w:r>
    </w:p>
    <w:p w14:paraId="362D063B"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See the same value for this calculation as well.</w:t>
      </w:r>
    </w:p>
    <w:p w14:paraId="7854E184"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Step 3: The values and outputs for the “obstacle detected” will be constantly</w:t>
      </w:r>
    </w:p>
    <w:p w14:paraId="6B5C8E38" w14:textId="77777777" w:rsidR="00DB17AD" w:rsidRDefault="00DB17AD" w:rsidP="00DB17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Checked and rechecked to make sure the angles determine the correct obstacle.</w:t>
      </w:r>
    </w:p>
    <w:p w14:paraId="58C8F18E"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Step4: Adding Audio to the Ultrasonic Sensors.</w:t>
      </w:r>
    </w:p>
    <w:p w14:paraId="2FE7AE20" w14:textId="77777777" w:rsidR="00DB17AD" w:rsidRDefault="00DB17AD" w:rsidP="00DB17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Testing cases</w:t>
      </w:r>
    </w:p>
    <w:tbl>
      <w:tblPr>
        <w:tblW w:w="0" w:type="auto"/>
        <w:shd w:val="clear" w:color="auto" w:fill="FFFFFF"/>
        <w:tblLook w:val="04A0" w:firstRow="1" w:lastRow="0" w:firstColumn="1" w:lastColumn="0" w:noHBand="0" w:noVBand="1"/>
      </w:tblPr>
      <w:tblGrid>
        <w:gridCol w:w="5799"/>
        <w:gridCol w:w="880"/>
        <w:gridCol w:w="880"/>
        <w:gridCol w:w="880"/>
      </w:tblGrid>
      <w:tr w:rsidR="00DB17AD" w14:paraId="746D7049" w14:textId="77777777" w:rsidTr="00DB17AD">
        <w:trPr>
          <w:tblHeader/>
        </w:trPr>
        <w:tc>
          <w:tcPr>
            <w:tcW w:w="0" w:type="auto"/>
            <w:shd w:val="clear" w:color="auto" w:fill="FFFFFF"/>
            <w:tcMar>
              <w:top w:w="90" w:type="dxa"/>
              <w:left w:w="195" w:type="dxa"/>
              <w:bottom w:w="90" w:type="dxa"/>
              <w:right w:w="195" w:type="dxa"/>
            </w:tcMar>
            <w:vAlign w:val="center"/>
            <w:hideMark/>
          </w:tcPr>
          <w:p w14:paraId="660FDDC9" w14:textId="77777777" w:rsidR="00DB17AD" w:rsidRDefault="00DB17AD">
            <w:pPr>
              <w:spacing w:after="240"/>
              <w:jc w:val="center"/>
              <w:rPr>
                <w:rFonts w:cs="Times New Roman"/>
                <w:b/>
                <w:bCs/>
                <w:color w:val="24292F"/>
                <w:sz w:val="28"/>
                <w:szCs w:val="28"/>
              </w:rPr>
            </w:pPr>
            <w:r>
              <w:rPr>
                <w:rFonts w:cs="Times New Roman"/>
                <w:b/>
                <w:bCs/>
                <w:color w:val="24292F"/>
                <w:sz w:val="28"/>
                <w:szCs w:val="28"/>
              </w:rPr>
              <w:t>Average Speed(m/s)</w:t>
            </w:r>
          </w:p>
        </w:tc>
        <w:tc>
          <w:tcPr>
            <w:tcW w:w="0" w:type="auto"/>
            <w:shd w:val="clear" w:color="auto" w:fill="FFFFFF"/>
            <w:tcMar>
              <w:top w:w="90" w:type="dxa"/>
              <w:left w:w="195" w:type="dxa"/>
              <w:bottom w:w="90" w:type="dxa"/>
              <w:right w:w="195" w:type="dxa"/>
            </w:tcMar>
            <w:vAlign w:val="center"/>
            <w:hideMark/>
          </w:tcPr>
          <w:p w14:paraId="09BC51E6" w14:textId="77777777" w:rsidR="00DB17AD" w:rsidRDefault="00DB17AD">
            <w:pPr>
              <w:spacing w:after="240"/>
              <w:jc w:val="center"/>
              <w:rPr>
                <w:rFonts w:cs="Times New Roman"/>
                <w:b/>
                <w:bCs/>
                <w:color w:val="24292F"/>
                <w:sz w:val="28"/>
                <w:szCs w:val="28"/>
              </w:rPr>
            </w:pPr>
            <w:r>
              <w:rPr>
                <w:rFonts w:cs="Times New Roman"/>
                <w:b/>
                <w:bCs/>
                <w:color w:val="24292F"/>
                <w:sz w:val="28"/>
                <w:szCs w:val="28"/>
              </w:rPr>
              <w:t>0.8</w:t>
            </w:r>
          </w:p>
        </w:tc>
        <w:tc>
          <w:tcPr>
            <w:tcW w:w="0" w:type="auto"/>
            <w:shd w:val="clear" w:color="auto" w:fill="FFFFFF"/>
            <w:tcMar>
              <w:top w:w="90" w:type="dxa"/>
              <w:left w:w="195" w:type="dxa"/>
              <w:bottom w:w="90" w:type="dxa"/>
              <w:right w:w="195" w:type="dxa"/>
            </w:tcMar>
            <w:vAlign w:val="center"/>
            <w:hideMark/>
          </w:tcPr>
          <w:p w14:paraId="189E8AEC" w14:textId="77777777" w:rsidR="00DB17AD" w:rsidRDefault="00DB17AD">
            <w:pPr>
              <w:spacing w:after="240"/>
              <w:jc w:val="center"/>
              <w:rPr>
                <w:rFonts w:cs="Times New Roman"/>
                <w:b/>
                <w:bCs/>
                <w:color w:val="24292F"/>
                <w:sz w:val="28"/>
                <w:szCs w:val="28"/>
              </w:rPr>
            </w:pPr>
            <w:r>
              <w:rPr>
                <w:rFonts w:cs="Times New Roman"/>
                <w:b/>
                <w:bCs/>
                <w:color w:val="24292F"/>
                <w:sz w:val="28"/>
                <w:szCs w:val="28"/>
              </w:rPr>
              <w:t>1.5</w:t>
            </w:r>
          </w:p>
        </w:tc>
        <w:tc>
          <w:tcPr>
            <w:tcW w:w="0" w:type="auto"/>
            <w:shd w:val="clear" w:color="auto" w:fill="FFFFFF"/>
            <w:tcMar>
              <w:top w:w="90" w:type="dxa"/>
              <w:left w:w="195" w:type="dxa"/>
              <w:bottom w:w="90" w:type="dxa"/>
              <w:right w:w="195" w:type="dxa"/>
            </w:tcMar>
            <w:vAlign w:val="center"/>
            <w:hideMark/>
          </w:tcPr>
          <w:p w14:paraId="15443337" w14:textId="77777777" w:rsidR="00DB17AD" w:rsidRDefault="00DB17AD">
            <w:pPr>
              <w:spacing w:after="240"/>
              <w:jc w:val="center"/>
              <w:rPr>
                <w:rFonts w:cs="Times New Roman"/>
                <w:b/>
                <w:bCs/>
                <w:color w:val="24292F"/>
                <w:sz w:val="28"/>
                <w:szCs w:val="28"/>
              </w:rPr>
            </w:pPr>
            <w:r>
              <w:rPr>
                <w:rFonts w:cs="Times New Roman"/>
                <w:b/>
                <w:bCs/>
                <w:color w:val="24292F"/>
                <w:sz w:val="28"/>
                <w:szCs w:val="28"/>
              </w:rPr>
              <w:t>2.0</w:t>
            </w:r>
          </w:p>
        </w:tc>
      </w:tr>
      <w:tr w:rsidR="00DB17AD" w14:paraId="4F7238CC" w14:textId="77777777" w:rsidTr="00DB17AD">
        <w:tc>
          <w:tcPr>
            <w:tcW w:w="0" w:type="auto"/>
            <w:shd w:val="clear" w:color="auto" w:fill="FFFFFF"/>
            <w:tcMar>
              <w:top w:w="90" w:type="dxa"/>
              <w:left w:w="195" w:type="dxa"/>
              <w:bottom w:w="90" w:type="dxa"/>
              <w:right w:w="195" w:type="dxa"/>
            </w:tcMar>
            <w:vAlign w:val="center"/>
            <w:hideMark/>
          </w:tcPr>
          <w:p w14:paraId="2579A046" w14:textId="77777777" w:rsidR="00DB17AD" w:rsidRDefault="00DB17AD">
            <w:pPr>
              <w:spacing w:after="240"/>
              <w:rPr>
                <w:rFonts w:cs="Times New Roman"/>
                <w:color w:val="24292F"/>
                <w:sz w:val="28"/>
                <w:szCs w:val="28"/>
              </w:rPr>
            </w:pPr>
            <w:r>
              <w:rPr>
                <w:rFonts w:cs="Times New Roman"/>
                <w:color w:val="24292F"/>
                <w:sz w:val="28"/>
                <w:szCs w:val="28"/>
              </w:rPr>
              <w:t>Mean RMS error (cm)*</w:t>
            </w:r>
          </w:p>
        </w:tc>
        <w:tc>
          <w:tcPr>
            <w:tcW w:w="0" w:type="auto"/>
            <w:shd w:val="clear" w:color="auto" w:fill="FFFFFF"/>
            <w:tcMar>
              <w:top w:w="90" w:type="dxa"/>
              <w:left w:w="195" w:type="dxa"/>
              <w:bottom w:w="90" w:type="dxa"/>
              <w:right w:w="195" w:type="dxa"/>
            </w:tcMar>
            <w:vAlign w:val="center"/>
            <w:hideMark/>
          </w:tcPr>
          <w:p w14:paraId="46066BBB" w14:textId="77777777" w:rsidR="00DB17AD" w:rsidRDefault="00DB17AD">
            <w:pPr>
              <w:spacing w:after="240"/>
              <w:rPr>
                <w:rFonts w:cs="Times New Roman"/>
                <w:color w:val="24292F"/>
                <w:sz w:val="28"/>
                <w:szCs w:val="28"/>
              </w:rPr>
            </w:pPr>
            <w:r>
              <w:rPr>
                <w:rFonts w:cs="Times New Roman"/>
                <w:color w:val="24292F"/>
                <w:sz w:val="28"/>
                <w:szCs w:val="28"/>
              </w:rPr>
              <w:t>19.4</w:t>
            </w:r>
          </w:p>
        </w:tc>
        <w:tc>
          <w:tcPr>
            <w:tcW w:w="0" w:type="auto"/>
            <w:shd w:val="clear" w:color="auto" w:fill="FFFFFF"/>
            <w:tcMar>
              <w:top w:w="90" w:type="dxa"/>
              <w:left w:w="195" w:type="dxa"/>
              <w:bottom w:w="90" w:type="dxa"/>
              <w:right w:w="195" w:type="dxa"/>
            </w:tcMar>
            <w:vAlign w:val="center"/>
            <w:hideMark/>
          </w:tcPr>
          <w:p w14:paraId="7F5FB7A7" w14:textId="77777777" w:rsidR="00DB17AD" w:rsidRDefault="00DB17AD">
            <w:pPr>
              <w:spacing w:after="240"/>
              <w:rPr>
                <w:rFonts w:cs="Times New Roman"/>
                <w:color w:val="24292F"/>
                <w:sz w:val="28"/>
                <w:szCs w:val="28"/>
              </w:rPr>
            </w:pPr>
            <w:r>
              <w:rPr>
                <w:rFonts w:cs="Times New Roman"/>
                <w:color w:val="24292F"/>
                <w:sz w:val="28"/>
                <w:szCs w:val="28"/>
              </w:rPr>
              <w:t>12.7</w:t>
            </w:r>
          </w:p>
        </w:tc>
        <w:tc>
          <w:tcPr>
            <w:tcW w:w="0" w:type="auto"/>
            <w:shd w:val="clear" w:color="auto" w:fill="FFFFFF"/>
            <w:tcMar>
              <w:top w:w="90" w:type="dxa"/>
              <w:left w:w="195" w:type="dxa"/>
              <w:bottom w:w="90" w:type="dxa"/>
              <w:right w:w="195" w:type="dxa"/>
            </w:tcMar>
            <w:vAlign w:val="center"/>
            <w:hideMark/>
          </w:tcPr>
          <w:p w14:paraId="16156FE4" w14:textId="77777777" w:rsidR="00DB17AD" w:rsidRDefault="00DB17AD">
            <w:pPr>
              <w:spacing w:after="240"/>
              <w:rPr>
                <w:rFonts w:cs="Times New Roman"/>
                <w:color w:val="24292F"/>
                <w:sz w:val="28"/>
                <w:szCs w:val="28"/>
              </w:rPr>
            </w:pPr>
            <w:r>
              <w:rPr>
                <w:rFonts w:cs="Times New Roman"/>
                <w:color w:val="24292F"/>
                <w:sz w:val="28"/>
                <w:szCs w:val="28"/>
              </w:rPr>
              <w:t>10.2</w:t>
            </w:r>
          </w:p>
        </w:tc>
      </w:tr>
      <w:tr w:rsidR="00DB17AD" w14:paraId="4D856EC0" w14:textId="77777777" w:rsidTr="00DB17AD">
        <w:tc>
          <w:tcPr>
            <w:tcW w:w="0" w:type="auto"/>
            <w:shd w:val="clear" w:color="auto" w:fill="FFFFFF"/>
            <w:tcMar>
              <w:top w:w="90" w:type="dxa"/>
              <w:left w:w="195" w:type="dxa"/>
              <w:bottom w:w="90" w:type="dxa"/>
              <w:right w:w="195" w:type="dxa"/>
            </w:tcMar>
            <w:vAlign w:val="center"/>
            <w:hideMark/>
          </w:tcPr>
          <w:p w14:paraId="6BF9C213" w14:textId="77777777" w:rsidR="00DB17AD" w:rsidRDefault="00DB17AD">
            <w:pPr>
              <w:spacing w:after="240"/>
              <w:rPr>
                <w:rFonts w:cs="Times New Roman"/>
                <w:color w:val="24292F"/>
                <w:sz w:val="28"/>
                <w:szCs w:val="28"/>
              </w:rPr>
            </w:pPr>
            <w:r>
              <w:rPr>
                <w:rFonts w:cs="Times New Roman"/>
                <w:color w:val="24292F"/>
                <w:sz w:val="28"/>
                <w:szCs w:val="28"/>
              </w:rPr>
              <w:t>SD**</w:t>
            </w:r>
          </w:p>
        </w:tc>
        <w:tc>
          <w:tcPr>
            <w:tcW w:w="0" w:type="auto"/>
            <w:shd w:val="clear" w:color="auto" w:fill="FFFFFF"/>
            <w:tcMar>
              <w:top w:w="90" w:type="dxa"/>
              <w:left w:w="195" w:type="dxa"/>
              <w:bottom w:w="90" w:type="dxa"/>
              <w:right w:w="195" w:type="dxa"/>
            </w:tcMar>
            <w:vAlign w:val="center"/>
            <w:hideMark/>
          </w:tcPr>
          <w:p w14:paraId="6797362E" w14:textId="77777777" w:rsidR="00DB17AD" w:rsidRDefault="00DB17AD">
            <w:pPr>
              <w:spacing w:after="240"/>
              <w:rPr>
                <w:rFonts w:cs="Times New Roman"/>
                <w:color w:val="24292F"/>
                <w:sz w:val="28"/>
                <w:szCs w:val="28"/>
              </w:rPr>
            </w:pPr>
            <w:r>
              <w:rPr>
                <w:rFonts w:cs="Times New Roman"/>
                <w:color w:val="24292F"/>
                <w:sz w:val="28"/>
                <w:szCs w:val="28"/>
              </w:rPr>
              <w:t>11.2</w:t>
            </w:r>
          </w:p>
        </w:tc>
        <w:tc>
          <w:tcPr>
            <w:tcW w:w="0" w:type="auto"/>
            <w:shd w:val="clear" w:color="auto" w:fill="FFFFFF"/>
            <w:tcMar>
              <w:top w:w="90" w:type="dxa"/>
              <w:left w:w="195" w:type="dxa"/>
              <w:bottom w:w="90" w:type="dxa"/>
              <w:right w:w="195" w:type="dxa"/>
            </w:tcMar>
            <w:vAlign w:val="center"/>
            <w:hideMark/>
          </w:tcPr>
          <w:p w14:paraId="2F06767A" w14:textId="77777777" w:rsidR="00DB17AD" w:rsidRDefault="00DB17AD">
            <w:pPr>
              <w:spacing w:after="240"/>
              <w:rPr>
                <w:rFonts w:cs="Times New Roman"/>
                <w:color w:val="24292F"/>
                <w:sz w:val="28"/>
                <w:szCs w:val="28"/>
              </w:rPr>
            </w:pPr>
            <w:r>
              <w:rPr>
                <w:rFonts w:cs="Times New Roman"/>
                <w:color w:val="24292F"/>
                <w:sz w:val="28"/>
                <w:szCs w:val="28"/>
              </w:rPr>
              <w:t>14.3</w:t>
            </w:r>
          </w:p>
        </w:tc>
        <w:tc>
          <w:tcPr>
            <w:tcW w:w="0" w:type="auto"/>
            <w:shd w:val="clear" w:color="auto" w:fill="FFFFFF"/>
            <w:tcMar>
              <w:top w:w="90" w:type="dxa"/>
              <w:left w:w="195" w:type="dxa"/>
              <w:bottom w:w="90" w:type="dxa"/>
              <w:right w:w="195" w:type="dxa"/>
            </w:tcMar>
            <w:vAlign w:val="center"/>
            <w:hideMark/>
          </w:tcPr>
          <w:p w14:paraId="25FBF226" w14:textId="77777777" w:rsidR="00DB17AD" w:rsidRDefault="00DB17AD">
            <w:pPr>
              <w:spacing w:after="240"/>
              <w:rPr>
                <w:rFonts w:cs="Times New Roman"/>
                <w:color w:val="24292F"/>
                <w:sz w:val="28"/>
                <w:szCs w:val="28"/>
              </w:rPr>
            </w:pPr>
            <w:r>
              <w:rPr>
                <w:rFonts w:cs="Times New Roman"/>
                <w:color w:val="24292F"/>
                <w:sz w:val="28"/>
                <w:szCs w:val="28"/>
              </w:rPr>
              <w:t>13.4</w:t>
            </w:r>
          </w:p>
        </w:tc>
      </w:tr>
      <w:tr w:rsidR="00DB17AD" w14:paraId="7AB4FF5D" w14:textId="77777777" w:rsidTr="00DB17AD">
        <w:tc>
          <w:tcPr>
            <w:tcW w:w="0" w:type="auto"/>
            <w:shd w:val="clear" w:color="auto" w:fill="FFFFFF"/>
            <w:tcMar>
              <w:top w:w="90" w:type="dxa"/>
              <w:left w:w="195" w:type="dxa"/>
              <w:bottom w:w="90" w:type="dxa"/>
              <w:right w:w="195" w:type="dxa"/>
            </w:tcMar>
            <w:vAlign w:val="center"/>
            <w:hideMark/>
          </w:tcPr>
          <w:p w14:paraId="12F69884" w14:textId="77777777" w:rsidR="00DB17AD" w:rsidRDefault="00DB17AD">
            <w:pPr>
              <w:spacing w:after="240"/>
              <w:rPr>
                <w:rFonts w:cs="Times New Roman"/>
                <w:color w:val="24292F"/>
                <w:sz w:val="28"/>
                <w:szCs w:val="28"/>
              </w:rPr>
            </w:pPr>
            <w:r>
              <w:rPr>
                <w:rFonts w:cs="Times New Roman"/>
                <w:color w:val="24292F"/>
                <w:sz w:val="28"/>
                <w:szCs w:val="28"/>
              </w:rPr>
              <w:t>Sensing error (%)</w:t>
            </w:r>
          </w:p>
        </w:tc>
        <w:tc>
          <w:tcPr>
            <w:tcW w:w="0" w:type="auto"/>
            <w:shd w:val="clear" w:color="auto" w:fill="FFFFFF"/>
            <w:tcMar>
              <w:top w:w="90" w:type="dxa"/>
              <w:left w:w="195" w:type="dxa"/>
              <w:bottom w:w="90" w:type="dxa"/>
              <w:right w:w="195" w:type="dxa"/>
            </w:tcMar>
            <w:vAlign w:val="center"/>
            <w:hideMark/>
          </w:tcPr>
          <w:p w14:paraId="1945AE7C" w14:textId="77777777" w:rsidR="00DB17AD" w:rsidRDefault="00DB17AD">
            <w:pPr>
              <w:spacing w:after="240"/>
              <w:rPr>
                <w:rFonts w:cs="Times New Roman"/>
                <w:color w:val="24292F"/>
                <w:sz w:val="28"/>
                <w:szCs w:val="28"/>
              </w:rPr>
            </w:pPr>
            <w:r>
              <w:rPr>
                <w:rFonts w:cs="Times New Roman"/>
                <w:color w:val="24292F"/>
                <w:sz w:val="28"/>
                <w:szCs w:val="28"/>
              </w:rPr>
              <w:t>5.0</w:t>
            </w:r>
          </w:p>
        </w:tc>
        <w:tc>
          <w:tcPr>
            <w:tcW w:w="0" w:type="auto"/>
            <w:shd w:val="clear" w:color="auto" w:fill="FFFFFF"/>
            <w:tcMar>
              <w:top w:w="90" w:type="dxa"/>
              <w:left w:w="195" w:type="dxa"/>
              <w:bottom w:w="90" w:type="dxa"/>
              <w:right w:w="195" w:type="dxa"/>
            </w:tcMar>
            <w:vAlign w:val="center"/>
            <w:hideMark/>
          </w:tcPr>
          <w:p w14:paraId="21439D2C" w14:textId="77777777" w:rsidR="00DB17AD" w:rsidRDefault="00DB17AD">
            <w:pPr>
              <w:spacing w:after="240"/>
              <w:rPr>
                <w:rFonts w:cs="Times New Roman"/>
                <w:color w:val="24292F"/>
                <w:sz w:val="28"/>
                <w:szCs w:val="28"/>
              </w:rPr>
            </w:pPr>
            <w:r>
              <w:rPr>
                <w:rFonts w:cs="Times New Roman"/>
                <w:color w:val="24292F"/>
                <w:sz w:val="28"/>
                <w:szCs w:val="28"/>
              </w:rPr>
              <w:t>1.6</w:t>
            </w:r>
          </w:p>
        </w:tc>
        <w:tc>
          <w:tcPr>
            <w:tcW w:w="0" w:type="auto"/>
            <w:shd w:val="clear" w:color="auto" w:fill="FFFFFF"/>
            <w:tcMar>
              <w:top w:w="90" w:type="dxa"/>
              <w:left w:w="195" w:type="dxa"/>
              <w:bottom w:w="90" w:type="dxa"/>
              <w:right w:w="195" w:type="dxa"/>
            </w:tcMar>
            <w:vAlign w:val="center"/>
            <w:hideMark/>
          </w:tcPr>
          <w:p w14:paraId="39F15775" w14:textId="77777777" w:rsidR="00DB17AD" w:rsidRDefault="00DB17AD">
            <w:pPr>
              <w:spacing w:after="240"/>
              <w:rPr>
                <w:rFonts w:cs="Times New Roman"/>
                <w:color w:val="24292F"/>
                <w:sz w:val="28"/>
                <w:szCs w:val="28"/>
              </w:rPr>
            </w:pPr>
            <w:r>
              <w:rPr>
                <w:rFonts w:cs="Times New Roman"/>
                <w:color w:val="24292F"/>
                <w:sz w:val="28"/>
                <w:szCs w:val="28"/>
              </w:rPr>
              <w:t>1.0</w:t>
            </w:r>
          </w:p>
        </w:tc>
      </w:tr>
      <w:tr w:rsidR="00DB17AD" w14:paraId="10DC7E27" w14:textId="77777777" w:rsidTr="00DB17AD">
        <w:tc>
          <w:tcPr>
            <w:tcW w:w="0" w:type="auto"/>
            <w:shd w:val="clear" w:color="auto" w:fill="FFFFFF"/>
            <w:tcMar>
              <w:top w:w="90" w:type="dxa"/>
              <w:left w:w="195" w:type="dxa"/>
              <w:bottom w:w="90" w:type="dxa"/>
              <w:right w:w="195" w:type="dxa"/>
            </w:tcMar>
            <w:vAlign w:val="center"/>
            <w:hideMark/>
          </w:tcPr>
          <w:p w14:paraId="0CB58727" w14:textId="77777777" w:rsidR="00DB17AD" w:rsidRDefault="00DB17AD">
            <w:pPr>
              <w:spacing w:after="240"/>
              <w:rPr>
                <w:rFonts w:cs="Times New Roman"/>
                <w:color w:val="24292F"/>
                <w:sz w:val="28"/>
                <w:szCs w:val="28"/>
              </w:rPr>
            </w:pPr>
            <w:r>
              <w:rPr>
                <w:rFonts w:cs="Times New Roman"/>
                <w:color w:val="24292F"/>
                <w:sz w:val="28"/>
                <w:szCs w:val="28"/>
              </w:rPr>
              <w:lastRenderedPageBreak/>
              <w:t>----------------------------------------------------------</w:t>
            </w:r>
          </w:p>
        </w:tc>
        <w:tc>
          <w:tcPr>
            <w:tcW w:w="0" w:type="auto"/>
            <w:shd w:val="clear" w:color="auto" w:fill="FFFFFF"/>
            <w:tcMar>
              <w:top w:w="90" w:type="dxa"/>
              <w:left w:w="195" w:type="dxa"/>
              <w:bottom w:w="90" w:type="dxa"/>
              <w:right w:w="195" w:type="dxa"/>
            </w:tcMar>
            <w:vAlign w:val="center"/>
            <w:hideMark/>
          </w:tcPr>
          <w:p w14:paraId="2B0E9A18" w14:textId="77777777" w:rsidR="00DB17AD" w:rsidRDefault="00DB17AD">
            <w:pPr>
              <w:rPr>
                <w:rFonts w:cs="Times New Roman"/>
                <w:color w:val="24292F"/>
                <w:sz w:val="28"/>
                <w:szCs w:val="28"/>
              </w:rPr>
            </w:pPr>
          </w:p>
        </w:tc>
        <w:tc>
          <w:tcPr>
            <w:tcW w:w="0" w:type="auto"/>
            <w:shd w:val="clear" w:color="auto" w:fill="FFFFFF"/>
            <w:tcMar>
              <w:top w:w="90" w:type="dxa"/>
              <w:left w:w="195" w:type="dxa"/>
              <w:bottom w:w="90" w:type="dxa"/>
              <w:right w:w="195" w:type="dxa"/>
            </w:tcMar>
            <w:vAlign w:val="center"/>
            <w:hideMark/>
          </w:tcPr>
          <w:p w14:paraId="6A3A43A9" w14:textId="77777777" w:rsidR="00DB17AD" w:rsidRDefault="00DB17AD">
            <w:pPr>
              <w:spacing w:after="0"/>
              <w:rPr>
                <w:rFonts w:asciiTheme="minorHAnsi" w:hAnsiTheme="minorHAnsi"/>
                <w:sz w:val="20"/>
                <w:szCs w:val="20"/>
                <w:lang w:eastAsia="en-IN" w:bidi="hi-IN"/>
              </w:rPr>
            </w:pPr>
          </w:p>
        </w:tc>
        <w:tc>
          <w:tcPr>
            <w:tcW w:w="0" w:type="auto"/>
            <w:shd w:val="clear" w:color="auto" w:fill="FFFFFF"/>
            <w:tcMar>
              <w:top w:w="90" w:type="dxa"/>
              <w:left w:w="195" w:type="dxa"/>
              <w:bottom w:w="90" w:type="dxa"/>
              <w:right w:w="195" w:type="dxa"/>
            </w:tcMar>
            <w:vAlign w:val="center"/>
            <w:hideMark/>
          </w:tcPr>
          <w:p w14:paraId="5842AC65" w14:textId="77777777" w:rsidR="00DB17AD" w:rsidRDefault="00DB17AD">
            <w:pPr>
              <w:spacing w:after="0"/>
              <w:rPr>
                <w:rFonts w:asciiTheme="minorHAnsi" w:hAnsiTheme="minorHAnsi"/>
                <w:sz w:val="20"/>
                <w:szCs w:val="20"/>
                <w:lang w:eastAsia="en-IN" w:bidi="hi-IN"/>
              </w:rPr>
            </w:pPr>
          </w:p>
        </w:tc>
      </w:tr>
    </w:tbl>
    <w:p w14:paraId="75E06160"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RMS error: Root mean square error between actual and sensing distance.</w:t>
      </w:r>
    </w:p>
    <w:p w14:paraId="3C049D75" w14:textId="77777777" w:rsidR="00DB17AD" w:rsidRDefault="00DB17AD" w:rsidP="00DB17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i w:val="0"/>
          <w:color w:val="24292F"/>
          <w:sz w:val="28"/>
          <w:szCs w:val="28"/>
        </w:rPr>
      </w:pPr>
      <w:r>
        <w:rPr>
          <w:rFonts w:ascii="Times New Roman" w:hAnsi="Times New Roman" w:cs="Times New Roman"/>
          <w:i w:val="0"/>
          <w:color w:val="24292F"/>
          <w:sz w:val="28"/>
          <w:szCs w:val="28"/>
        </w:rPr>
        <w:t>SD**: Standard deviation of the RMS errors.</w:t>
      </w:r>
    </w:p>
    <w:p w14:paraId="18195577"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1EF08668"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2E92E234" w14:textId="77777777" w:rsidR="00DB17AD" w:rsidRDefault="00DB17AD" w:rsidP="00DB17A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bookmarkStart w:id="24" w:name="_Toc95931127"/>
      <w:r>
        <w:rPr>
          <w:rFonts w:cs="Times New Roman"/>
          <w:szCs w:val="28"/>
        </w:rPr>
        <w:t>Summary</w:t>
      </w:r>
      <w:bookmarkEnd w:id="24"/>
    </w:p>
    <w:p w14:paraId="53FCB24A" w14:textId="77777777" w:rsidR="00DB17AD" w:rsidRDefault="00DB17AD" w:rsidP="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8"/>
          <w:szCs w:val="28"/>
        </w:rPr>
      </w:pPr>
    </w:p>
    <w:p w14:paraId="2050B313" w14:textId="2DFDE924" w:rsidR="00DB17AD" w:rsidRDefault="00DB17AD" w:rsidP="00DB17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sz w:val="28"/>
          <w:szCs w:val="28"/>
        </w:rPr>
      </w:pPr>
      <w:r>
        <w:rPr>
          <w:sz w:val="28"/>
          <w:szCs w:val="28"/>
        </w:rPr>
        <w:t>The objective of the project was to design and implement an ultrasonic distance meter. The device described here can detect the target and calculate the distance of the target. The ultrasonic distance meter is a low cost, low a simple device for distance measurement. The device calculates the distance with suitable accuracy and resolution. It is a handy system for non-contact measurement of distance. The device has its application in many fields. It can be used in car backing system, automation and robotics, detecting the depth of the snow, water level of the tank, production line. This device will also have its application in civil and mechanical field for precise and small measurements. For calculating the distance using this device, the target whose distance is to be measured should always be perpendicular to the plane of propagation of the ultrasonic waves. Hence the orientation of the target is a limitation of this system. The ultrasonic detection range also depends on the size and position of the target. The bigger is the target, stronger will be the reflected signal and more accurate will be the distance calculated. Hence the ultrasonic distance meter is an extremely useful device.</w:t>
      </w:r>
    </w:p>
    <w:p w14:paraId="00E5C400" w14:textId="099CF724" w:rsidR="00DB17AD" w:rsidRDefault="00DB17AD" w:rsidP="00DB17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sz w:val="28"/>
          <w:szCs w:val="28"/>
        </w:rPr>
      </w:pPr>
    </w:p>
    <w:p w14:paraId="015EA16C" w14:textId="77777777" w:rsidR="0056040A" w:rsidRDefault="0056040A" w:rsidP="0056040A">
      <w:pPr>
        <w:pStyle w:val="Heading3"/>
        <w:rPr>
          <w:rFonts w:cs="Times New Roman"/>
          <w:szCs w:val="28"/>
        </w:rPr>
      </w:pPr>
      <w:bookmarkStart w:id="25" w:name="_Toc95931128"/>
      <w:r>
        <w:rPr>
          <w:rFonts w:cs="Times New Roman"/>
          <w:szCs w:val="28"/>
        </w:rPr>
        <w:t>Git Link:</w:t>
      </w:r>
      <w:bookmarkEnd w:id="25"/>
    </w:p>
    <w:p w14:paraId="65C1C9F6" w14:textId="36D6435A" w:rsidR="00DB17AD" w:rsidRDefault="0056040A" w:rsidP="0056040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pPr>
      <w:r>
        <w:rPr>
          <w:sz w:val="28"/>
          <w:szCs w:val="28"/>
        </w:rPr>
        <w:t>Link:</w:t>
      </w:r>
      <w:r w:rsidRPr="0056040A">
        <w:t xml:space="preserve"> </w:t>
      </w:r>
      <w:hyperlink r:id="rId123" w:history="1">
        <w:r>
          <w:rPr>
            <w:rStyle w:val="Hyperlink"/>
          </w:rPr>
          <w:t>milixx21/M2-Embedded_ultrasonic-Sound-Sensor (github.com)</w:t>
        </w:r>
      </w:hyperlink>
    </w:p>
    <w:p w14:paraId="54E29C00" w14:textId="0C9EAD88" w:rsidR="0056040A" w:rsidRDefault="0056040A" w:rsidP="0056040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sz w:val="28"/>
          <w:szCs w:val="28"/>
        </w:rPr>
      </w:pPr>
    </w:p>
    <w:p w14:paraId="6653EAB0" w14:textId="77777777" w:rsidR="00DD59E5" w:rsidRDefault="00DD59E5" w:rsidP="0056040A">
      <w:pPr>
        <w:rPr>
          <w:rFonts w:cs="Times New Roman"/>
          <w:b/>
          <w:sz w:val="28"/>
          <w:szCs w:val="28"/>
        </w:rPr>
      </w:pPr>
    </w:p>
    <w:p w14:paraId="2F25B4B4" w14:textId="77777777" w:rsidR="00DD59E5" w:rsidRDefault="00DD59E5" w:rsidP="0056040A">
      <w:pPr>
        <w:rPr>
          <w:rFonts w:cs="Times New Roman"/>
          <w:b/>
          <w:sz w:val="28"/>
          <w:szCs w:val="28"/>
        </w:rPr>
      </w:pPr>
    </w:p>
    <w:p w14:paraId="07832DF0" w14:textId="77777777" w:rsidR="00DD59E5" w:rsidRDefault="00DD59E5" w:rsidP="0056040A">
      <w:pPr>
        <w:rPr>
          <w:rFonts w:cs="Times New Roman"/>
          <w:b/>
          <w:sz w:val="28"/>
          <w:szCs w:val="28"/>
        </w:rPr>
      </w:pPr>
    </w:p>
    <w:p w14:paraId="07279859" w14:textId="77777777" w:rsidR="00DD59E5" w:rsidRDefault="00DD59E5" w:rsidP="0056040A">
      <w:pPr>
        <w:rPr>
          <w:rFonts w:cs="Times New Roman"/>
          <w:b/>
          <w:sz w:val="28"/>
          <w:szCs w:val="28"/>
        </w:rPr>
      </w:pPr>
    </w:p>
    <w:p w14:paraId="10068DBD" w14:textId="77777777" w:rsidR="00DD59E5" w:rsidRDefault="00DD59E5" w:rsidP="0056040A">
      <w:pPr>
        <w:rPr>
          <w:rFonts w:cs="Times New Roman"/>
          <w:b/>
          <w:sz w:val="28"/>
          <w:szCs w:val="28"/>
        </w:rPr>
      </w:pPr>
    </w:p>
    <w:p w14:paraId="3A1D0FE6" w14:textId="150C32D3" w:rsidR="0056040A" w:rsidRDefault="0056040A" w:rsidP="0056040A">
      <w:pPr>
        <w:rPr>
          <w:rFonts w:cs="Times New Roman"/>
          <w:b/>
          <w:sz w:val="28"/>
          <w:szCs w:val="28"/>
        </w:rPr>
      </w:pPr>
      <w:r>
        <w:rPr>
          <w:rFonts w:cs="Times New Roman"/>
          <w:b/>
          <w:sz w:val="28"/>
          <w:szCs w:val="28"/>
        </w:rPr>
        <w:lastRenderedPageBreak/>
        <w:t xml:space="preserve">Git </w:t>
      </w:r>
      <w:proofErr w:type="gramStart"/>
      <w:r>
        <w:rPr>
          <w:rFonts w:cs="Times New Roman"/>
          <w:b/>
          <w:sz w:val="28"/>
          <w:szCs w:val="28"/>
        </w:rPr>
        <w:t>Dashboard :</w:t>
      </w:r>
      <w:proofErr w:type="gramEnd"/>
      <w:r w:rsidRPr="0056040A">
        <w:rPr>
          <w:noProof/>
        </w:rPr>
        <w:t xml:space="preserve"> </w:t>
      </w:r>
    </w:p>
    <w:p w14:paraId="6306A1A7" w14:textId="768CD6F0" w:rsidR="0056040A" w:rsidRDefault="0056040A" w:rsidP="0056040A">
      <w:pPr>
        <w:rPr>
          <w:rFonts w:cs="Times New Roman"/>
          <w:b/>
          <w:sz w:val="28"/>
          <w:szCs w:val="28"/>
        </w:rPr>
      </w:pPr>
      <w:r>
        <w:rPr>
          <w:noProof/>
        </w:rPr>
        <w:t xml:space="preserve">                             </w:t>
      </w:r>
      <w:r>
        <w:rPr>
          <w:noProof/>
        </w:rPr>
        <w:drawing>
          <wp:inline distT="0" distB="0" distL="0" distR="0" wp14:anchorId="00AD7599" wp14:editId="6BD04681">
            <wp:extent cx="5858323" cy="3314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891901" cy="3333699"/>
                    </a:xfrm>
                    <a:prstGeom prst="rect">
                      <a:avLst/>
                    </a:prstGeom>
                    <a:noFill/>
                    <a:ln>
                      <a:noFill/>
                    </a:ln>
                  </pic:spPr>
                </pic:pic>
              </a:graphicData>
            </a:graphic>
          </wp:inline>
        </w:drawing>
      </w:r>
    </w:p>
    <w:p w14:paraId="19880FE6" w14:textId="77777777" w:rsidR="00DD59E5" w:rsidRDefault="00DD59E5" w:rsidP="00880BF7">
      <w:pPr>
        <w:pStyle w:val="Heading1"/>
        <w:ind w:left="1817"/>
      </w:pPr>
      <w:bookmarkStart w:id="26" w:name="_Toc95931143"/>
    </w:p>
    <w:p w14:paraId="2BD28692" w14:textId="77777777" w:rsidR="00DD59E5" w:rsidRDefault="00DD59E5" w:rsidP="00880BF7">
      <w:pPr>
        <w:pStyle w:val="Heading1"/>
        <w:ind w:left="1817"/>
      </w:pPr>
    </w:p>
    <w:p w14:paraId="6BAA480A" w14:textId="77777777" w:rsidR="00DD59E5" w:rsidRDefault="00DD59E5" w:rsidP="00880BF7">
      <w:pPr>
        <w:pStyle w:val="Heading1"/>
        <w:ind w:left="1817"/>
      </w:pPr>
    </w:p>
    <w:p w14:paraId="043862D6" w14:textId="46815BC4" w:rsidR="00880BF7" w:rsidRDefault="00880BF7" w:rsidP="00880BF7">
      <w:pPr>
        <w:pStyle w:val="Heading1"/>
        <w:ind w:left="1817"/>
      </w:pPr>
      <w:proofErr w:type="spellStart"/>
      <w:r>
        <w:t>Miniproject</w:t>
      </w:r>
      <w:proofErr w:type="spellEnd"/>
      <w:r>
        <w:rPr>
          <w:spacing w:val="-3"/>
        </w:rPr>
        <w:t xml:space="preserve"> </w:t>
      </w:r>
      <w:r>
        <w:t>3</w:t>
      </w:r>
      <w:r>
        <w:rPr>
          <w:spacing w:val="-1"/>
        </w:rPr>
        <w:t xml:space="preserve"> </w:t>
      </w:r>
      <w:r>
        <w:t>–</w:t>
      </w:r>
      <w:r>
        <w:rPr>
          <w:spacing w:val="-1"/>
        </w:rPr>
        <w:t xml:space="preserve"> </w:t>
      </w:r>
      <w:r>
        <w:t>Diary</w:t>
      </w:r>
      <w:r>
        <w:rPr>
          <w:spacing w:val="-2"/>
        </w:rPr>
        <w:t xml:space="preserve"> </w:t>
      </w:r>
      <w:r>
        <w:t>Entry</w:t>
      </w:r>
      <w:r>
        <w:rPr>
          <w:spacing w:val="-2"/>
        </w:rPr>
        <w:t xml:space="preserve"> </w:t>
      </w:r>
      <w:r>
        <w:t>System [Team]</w:t>
      </w:r>
    </w:p>
    <w:p w14:paraId="023460F2" w14:textId="77777777" w:rsidR="00880BF7" w:rsidRDefault="00880BF7" w:rsidP="00880BF7">
      <w:pPr>
        <w:pStyle w:val="BodyText"/>
        <w:rPr>
          <w:b/>
          <w:sz w:val="34"/>
        </w:rPr>
      </w:pPr>
    </w:p>
    <w:p w14:paraId="2E77D60B" w14:textId="77777777" w:rsidR="00880BF7" w:rsidRDefault="00880BF7" w:rsidP="00880BF7">
      <w:pPr>
        <w:pStyle w:val="Heading2"/>
        <w:spacing w:before="257"/>
      </w:pPr>
      <w:bookmarkStart w:id="27" w:name="_bookmark34"/>
      <w:bookmarkEnd w:id="27"/>
      <w:r>
        <w:t>Modules</w:t>
      </w:r>
    </w:p>
    <w:p w14:paraId="465B2B55" w14:textId="77777777" w:rsidR="00880BF7" w:rsidRDefault="00880BF7" w:rsidP="001B2923">
      <w:pPr>
        <w:pStyle w:val="ListParagraph"/>
        <w:widowControl w:val="0"/>
        <w:numPr>
          <w:ilvl w:val="0"/>
          <w:numId w:val="11"/>
        </w:numPr>
        <w:tabs>
          <w:tab w:val="left" w:pos="1021"/>
        </w:tabs>
        <w:autoSpaceDE w:val="0"/>
        <w:autoSpaceDN w:val="0"/>
        <w:spacing w:before="25" w:after="0" w:line="240" w:lineRule="auto"/>
        <w:ind w:hanging="361"/>
        <w:contextualSpacing w:val="0"/>
      </w:pPr>
      <w:r>
        <w:t>SDLC</w:t>
      </w:r>
    </w:p>
    <w:p w14:paraId="329A235D" w14:textId="77777777" w:rsidR="00880BF7" w:rsidRDefault="00880BF7" w:rsidP="001B2923">
      <w:pPr>
        <w:pStyle w:val="ListParagraph"/>
        <w:widowControl w:val="0"/>
        <w:numPr>
          <w:ilvl w:val="0"/>
          <w:numId w:val="11"/>
        </w:numPr>
        <w:tabs>
          <w:tab w:val="left" w:pos="1021"/>
        </w:tabs>
        <w:autoSpaceDE w:val="0"/>
        <w:autoSpaceDN w:val="0"/>
        <w:spacing w:before="22" w:after="0" w:line="240" w:lineRule="auto"/>
        <w:ind w:hanging="361"/>
        <w:contextualSpacing w:val="0"/>
      </w:pPr>
      <w:r>
        <w:t>Git</w:t>
      </w:r>
    </w:p>
    <w:p w14:paraId="5E4B6533" w14:textId="77777777" w:rsidR="00880BF7" w:rsidRDefault="00880BF7" w:rsidP="00880BF7">
      <w:pPr>
        <w:pStyle w:val="Heading2"/>
        <w:spacing w:before="183"/>
      </w:pPr>
      <w:bookmarkStart w:id="28" w:name="_bookmark35"/>
      <w:bookmarkEnd w:id="28"/>
      <w:r>
        <w:t>Requirements</w:t>
      </w:r>
    </w:p>
    <w:p w14:paraId="0D763B22" w14:textId="77777777" w:rsidR="00880BF7" w:rsidRDefault="00880BF7" w:rsidP="00880BF7">
      <w:pPr>
        <w:pStyle w:val="Heading3"/>
        <w:spacing w:before="23" w:line="396" w:lineRule="auto"/>
        <w:ind w:right="8556"/>
      </w:pPr>
      <w:r>
        <w:t>4W's and 1 H's</w:t>
      </w:r>
      <w:r>
        <w:rPr>
          <w:spacing w:val="-57"/>
        </w:rPr>
        <w:t xml:space="preserve"> </w:t>
      </w:r>
      <w:r>
        <w:t>Wh</w:t>
      </w:r>
      <w:proofErr w:type="gramStart"/>
      <w:r>
        <w:t>0 :</w:t>
      </w:r>
      <w:proofErr w:type="gramEnd"/>
    </w:p>
    <w:p w14:paraId="0BC74685" w14:textId="77777777" w:rsidR="00880BF7" w:rsidRDefault="00880BF7" w:rsidP="00880BF7">
      <w:pPr>
        <w:pStyle w:val="BodyText"/>
        <w:ind w:left="300"/>
      </w:pPr>
      <w:r>
        <w:rPr>
          <w:color w:val="23292E"/>
        </w:rPr>
        <w:t>Anybody</w:t>
      </w:r>
      <w:r>
        <w:rPr>
          <w:color w:val="23292E"/>
          <w:spacing w:val="-1"/>
        </w:rPr>
        <w:t xml:space="preserve"> </w:t>
      </w:r>
      <w:r>
        <w:rPr>
          <w:color w:val="23292E"/>
        </w:rPr>
        <w:t>can</w:t>
      </w:r>
      <w:r>
        <w:rPr>
          <w:color w:val="23292E"/>
          <w:spacing w:val="-1"/>
        </w:rPr>
        <w:t xml:space="preserve"> </w:t>
      </w:r>
      <w:r>
        <w:rPr>
          <w:color w:val="23292E"/>
        </w:rPr>
        <w:t>use</w:t>
      </w:r>
      <w:r>
        <w:rPr>
          <w:color w:val="23292E"/>
          <w:spacing w:val="-2"/>
        </w:rPr>
        <w:t xml:space="preserve"> </w:t>
      </w:r>
      <w:r>
        <w:rPr>
          <w:color w:val="23292E"/>
        </w:rPr>
        <w:t>it.</w:t>
      </w:r>
    </w:p>
    <w:p w14:paraId="76E91482" w14:textId="77777777" w:rsidR="00880BF7" w:rsidRDefault="00880BF7" w:rsidP="00880BF7">
      <w:pPr>
        <w:pStyle w:val="Heading3"/>
        <w:spacing w:before="183"/>
      </w:pPr>
      <w:r>
        <w:t>Where:</w:t>
      </w:r>
    </w:p>
    <w:p w14:paraId="66C4C845" w14:textId="77777777" w:rsidR="00880BF7" w:rsidRDefault="00880BF7" w:rsidP="00880BF7">
      <w:pPr>
        <w:pStyle w:val="BodyText"/>
        <w:spacing w:before="180" w:line="256" w:lineRule="auto"/>
        <w:ind w:left="300" w:right="1097"/>
      </w:pPr>
      <w:r>
        <w:rPr>
          <w:color w:val="23292E"/>
        </w:rPr>
        <w:t>It</w:t>
      </w:r>
      <w:r>
        <w:rPr>
          <w:color w:val="23292E"/>
          <w:spacing w:val="36"/>
        </w:rPr>
        <w:t xml:space="preserve"> </w:t>
      </w:r>
      <w:r>
        <w:rPr>
          <w:color w:val="23292E"/>
        </w:rPr>
        <w:t>can</w:t>
      </w:r>
      <w:r>
        <w:rPr>
          <w:color w:val="23292E"/>
          <w:spacing w:val="37"/>
        </w:rPr>
        <w:t xml:space="preserve"> </w:t>
      </w:r>
      <w:r>
        <w:rPr>
          <w:color w:val="23292E"/>
        </w:rPr>
        <w:t>be</w:t>
      </w:r>
      <w:r>
        <w:rPr>
          <w:color w:val="23292E"/>
          <w:spacing w:val="36"/>
        </w:rPr>
        <w:t xml:space="preserve"> </w:t>
      </w:r>
      <w:r>
        <w:rPr>
          <w:color w:val="23292E"/>
        </w:rPr>
        <w:t>used</w:t>
      </w:r>
      <w:r>
        <w:rPr>
          <w:color w:val="23292E"/>
          <w:spacing w:val="37"/>
        </w:rPr>
        <w:t xml:space="preserve"> </w:t>
      </w:r>
      <w:r>
        <w:rPr>
          <w:color w:val="23292E"/>
        </w:rPr>
        <w:t>by</w:t>
      </w:r>
      <w:r>
        <w:rPr>
          <w:color w:val="23292E"/>
          <w:spacing w:val="37"/>
        </w:rPr>
        <w:t xml:space="preserve"> </w:t>
      </w:r>
      <w:r>
        <w:rPr>
          <w:color w:val="23292E"/>
        </w:rPr>
        <w:t>Travel</w:t>
      </w:r>
      <w:r>
        <w:rPr>
          <w:color w:val="23292E"/>
          <w:spacing w:val="37"/>
        </w:rPr>
        <w:t xml:space="preserve"> </w:t>
      </w:r>
      <w:r>
        <w:rPr>
          <w:color w:val="23292E"/>
        </w:rPr>
        <w:t>Specialists</w:t>
      </w:r>
      <w:r>
        <w:rPr>
          <w:color w:val="23292E"/>
          <w:spacing w:val="37"/>
        </w:rPr>
        <w:t xml:space="preserve"> </w:t>
      </w:r>
      <w:r>
        <w:rPr>
          <w:color w:val="23292E"/>
        </w:rPr>
        <w:t>or</w:t>
      </w:r>
      <w:r>
        <w:rPr>
          <w:color w:val="23292E"/>
          <w:spacing w:val="36"/>
        </w:rPr>
        <w:t xml:space="preserve"> </w:t>
      </w:r>
      <w:r>
        <w:rPr>
          <w:color w:val="23292E"/>
        </w:rPr>
        <w:t>doctors</w:t>
      </w:r>
      <w:r>
        <w:rPr>
          <w:color w:val="23292E"/>
          <w:spacing w:val="33"/>
        </w:rPr>
        <w:t xml:space="preserve"> </w:t>
      </w:r>
      <w:proofErr w:type="spellStart"/>
      <w:r>
        <w:rPr>
          <w:color w:val="23292E"/>
        </w:rPr>
        <w:t>infact</w:t>
      </w:r>
      <w:proofErr w:type="spellEnd"/>
      <w:r>
        <w:rPr>
          <w:color w:val="23292E"/>
          <w:spacing w:val="42"/>
        </w:rPr>
        <w:t xml:space="preserve"> </w:t>
      </w:r>
      <w:r>
        <w:rPr>
          <w:color w:val="23292E"/>
        </w:rPr>
        <w:t>anybody</w:t>
      </w:r>
      <w:r>
        <w:rPr>
          <w:color w:val="23292E"/>
          <w:spacing w:val="37"/>
        </w:rPr>
        <w:t xml:space="preserve"> </w:t>
      </w:r>
      <w:r>
        <w:rPr>
          <w:color w:val="23292E"/>
        </w:rPr>
        <w:t>can</w:t>
      </w:r>
      <w:r>
        <w:rPr>
          <w:color w:val="23292E"/>
          <w:spacing w:val="37"/>
        </w:rPr>
        <w:t xml:space="preserve"> </w:t>
      </w:r>
      <w:r>
        <w:rPr>
          <w:color w:val="23292E"/>
        </w:rPr>
        <w:t>utilize</w:t>
      </w:r>
      <w:r>
        <w:rPr>
          <w:color w:val="23292E"/>
          <w:spacing w:val="36"/>
        </w:rPr>
        <w:t xml:space="preserve"> </w:t>
      </w:r>
      <w:r>
        <w:rPr>
          <w:color w:val="23292E"/>
        </w:rPr>
        <w:t>it</w:t>
      </w:r>
      <w:r>
        <w:rPr>
          <w:color w:val="23292E"/>
          <w:spacing w:val="37"/>
        </w:rPr>
        <w:t xml:space="preserve"> </w:t>
      </w:r>
      <w:r>
        <w:rPr>
          <w:color w:val="23292E"/>
        </w:rPr>
        <w:t>to</w:t>
      </w:r>
      <w:r>
        <w:rPr>
          <w:color w:val="23292E"/>
          <w:spacing w:val="37"/>
        </w:rPr>
        <w:t xml:space="preserve"> </w:t>
      </w:r>
      <w:r>
        <w:rPr>
          <w:color w:val="23292E"/>
        </w:rPr>
        <w:t>keep</w:t>
      </w:r>
      <w:r>
        <w:rPr>
          <w:color w:val="23292E"/>
          <w:spacing w:val="37"/>
        </w:rPr>
        <w:t xml:space="preserve"> </w:t>
      </w:r>
      <w:r>
        <w:rPr>
          <w:color w:val="23292E"/>
        </w:rPr>
        <w:t>their</w:t>
      </w:r>
      <w:r>
        <w:rPr>
          <w:color w:val="23292E"/>
          <w:spacing w:val="-57"/>
        </w:rPr>
        <w:t xml:space="preserve"> </w:t>
      </w:r>
      <w:r>
        <w:rPr>
          <w:color w:val="23292E"/>
        </w:rPr>
        <w:t>records</w:t>
      </w:r>
      <w:r>
        <w:rPr>
          <w:color w:val="23292E"/>
          <w:spacing w:val="-1"/>
        </w:rPr>
        <w:t xml:space="preserve"> </w:t>
      </w:r>
      <w:r>
        <w:rPr>
          <w:color w:val="23292E"/>
        </w:rPr>
        <w:t>safe.</w:t>
      </w:r>
    </w:p>
    <w:p w14:paraId="2643E173" w14:textId="77777777" w:rsidR="00880BF7" w:rsidRDefault="00880BF7" w:rsidP="00880BF7">
      <w:pPr>
        <w:pStyle w:val="Heading3"/>
      </w:pPr>
      <w:r>
        <w:t>What:</w:t>
      </w:r>
    </w:p>
    <w:p w14:paraId="152CBF36" w14:textId="77777777" w:rsidR="00880BF7" w:rsidRDefault="00880BF7" w:rsidP="00880BF7">
      <w:pPr>
        <w:pStyle w:val="BodyText"/>
        <w:spacing w:before="183" w:line="256" w:lineRule="auto"/>
        <w:ind w:left="300" w:right="1101"/>
      </w:pPr>
      <w:r>
        <w:rPr>
          <w:color w:val="23292E"/>
        </w:rPr>
        <w:t>Makes</w:t>
      </w:r>
      <w:r>
        <w:rPr>
          <w:color w:val="23292E"/>
          <w:spacing w:val="37"/>
        </w:rPr>
        <w:t xml:space="preserve"> </w:t>
      </w:r>
      <w:r>
        <w:rPr>
          <w:color w:val="23292E"/>
        </w:rPr>
        <w:t>a</w:t>
      </w:r>
      <w:r>
        <w:rPr>
          <w:color w:val="23292E"/>
          <w:spacing w:val="37"/>
        </w:rPr>
        <w:t xml:space="preserve"> </w:t>
      </w:r>
      <w:r>
        <w:rPr>
          <w:color w:val="23292E"/>
        </w:rPr>
        <w:t>difference</w:t>
      </w:r>
      <w:r>
        <w:rPr>
          <w:color w:val="23292E"/>
          <w:spacing w:val="37"/>
        </w:rPr>
        <w:t xml:space="preserve"> </w:t>
      </w:r>
      <w:r>
        <w:rPr>
          <w:color w:val="23292E"/>
        </w:rPr>
        <w:t>the</w:t>
      </w:r>
      <w:r>
        <w:rPr>
          <w:color w:val="23292E"/>
          <w:spacing w:val="40"/>
        </w:rPr>
        <w:t xml:space="preserve"> </w:t>
      </w:r>
      <w:r>
        <w:rPr>
          <w:color w:val="23292E"/>
        </w:rPr>
        <w:t>client</w:t>
      </w:r>
      <w:r>
        <w:rPr>
          <w:color w:val="23292E"/>
          <w:spacing w:val="39"/>
        </w:rPr>
        <w:t xml:space="preserve"> </w:t>
      </w:r>
      <w:r>
        <w:rPr>
          <w:color w:val="23292E"/>
        </w:rPr>
        <w:t>to</w:t>
      </w:r>
      <w:r>
        <w:rPr>
          <w:color w:val="23292E"/>
          <w:spacing w:val="39"/>
        </w:rPr>
        <w:t xml:space="preserve"> </w:t>
      </w:r>
      <w:r>
        <w:rPr>
          <w:color w:val="23292E"/>
        </w:rPr>
        <w:t>effectively</w:t>
      </w:r>
      <w:r>
        <w:rPr>
          <w:color w:val="23292E"/>
          <w:spacing w:val="39"/>
        </w:rPr>
        <w:t xml:space="preserve"> </w:t>
      </w:r>
      <w:r>
        <w:rPr>
          <w:color w:val="23292E"/>
        </w:rPr>
        <w:t>include</w:t>
      </w:r>
      <w:r>
        <w:rPr>
          <w:color w:val="23292E"/>
          <w:spacing w:val="37"/>
        </w:rPr>
        <w:t xml:space="preserve"> </w:t>
      </w:r>
      <w:r>
        <w:rPr>
          <w:color w:val="23292E"/>
        </w:rPr>
        <w:t>their</w:t>
      </w:r>
      <w:r>
        <w:rPr>
          <w:color w:val="23292E"/>
          <w:spacing w:val="37"/>
        </w:rPr>
        <w:t xml:space="preserve"> </w:t>
      </w:r>
      <w:r>
        <w:rPr>
          <w:color w:val="23292E"/>
        </w:rPr>
        <w:t>imperative</w:t>
      </w:r>
      <w:r>
        <w:rPr>
          <w:color w:val="23292E"/>
          <w:spacing w:val="37"/>
        </w:rPr>
        <w:t xml:space="preserve"> </w:t>
      </w:r>
      <w:proofErr w:type="spellStart"/>
      <w:proofErr w:type="gramStart"/>
      <w:r>
        <w:rPr>
          <w:color w:val="23292E"/>
        </w:rPr>
        <w:t>meetings,presentation</w:t>
      </w:r>
      <w:proofErr w:type="spellEnd"/>
      <w:proofErr w:type="gramEnd"/>
      <w:r>
        <w:rPr>
          <w:color w:val="23292E"/>
          <w:spacing w:val="-57"/>
        </w:rPr>
        <w:t xml:space="preserve"> </w:t>
      </w:r>
      <w:r>
        <w:rPr>
          <w:color w:val="23292E"/>
        </w:rPr>
        <w:t>records, additionally can</w:t>
      </w:r>
      <w:r>
        <w:rPr>
          <w:color w:val="23292E"/>
          <w:spacing w:val="2"/>
        </w:rPr>
        <w:t xml:space="preserve"> </w:t>
      </w:r>
      <w:r>
        <w:rPr>
          <w:color w:val="23292E"/>
        </w:rPr>
        <w:t>be</w:t>
      </w:r>
      <w:r>
        <w:rPr>
          <w:color w:val="23292E"/>
          <w:spacing w:val="-1"/>
        </w:rPr>
        <w:t xml:space="preserve"> </w:t>
      </w:r>
      <w:r>
        <w:rPr>
          <w:color w:val="23292E"/>
        </w:rPr>
        <w:t>altered.</w:t>
      </w:r>
    </w:p>
    <w:p w14:paraId="70B04A90" w14:textId="77777777" w:rsidR="00880BF7" w:rsidRDefault="00880BF7" w:rsidP="00880BF7">
      <w:pPr>
        <w:pStyle w:val="Heading3"/>
      </w:pPr>
      <w:r>
        <w:lastRenderedPageBreak/>
        <w:t>When:</w:t>
      </w:r>
    </w:p>
    <w:p w14:paraId="36296F3F" w14:textId="77777777" w:rsidR="00880BF7" w:rsidRDefault="00880BF7" w:rsidP="00880BF7">
      <w:pPr>
        <w:pStyle w:val="BodyText"/>
        <w:spacing w:before="182"/>
        <w:ind w:left="300"/>
      </w:pPr>
      <w:r>
        <w:rPr>
          <w:color w:val="23292E"/>
        </w:rPr>
        <w:t>At</w:t>
      </w:r>
      <w:r>
        <w:rPr>
          <w:color w:val="23292E"/>
          <w:spacing w:val="-1"/>
        </w:rPr>
        <w:t xml:space="preserve"> </w:t>
      </w:r>
      <w:r>
        <w:rPr>
          <w:color w:val="23292E"/>
        </w:rPr>
        <w:t>whatever</w:t>
      </w:r>
      <w:r>
        <w:rPr>
          <w:color w:val="23292E"/>
          <w:spacing w:val="-1"/>
        </w:rPr>
        <w:t xml:space="preserve"> </w:t>
      </w:r>
      <w:r>
        <w:rPr>
          <w:color w:val="23292E"/>
        </w:rPr>
        <w:t>point</w:t>
      </w:r>
      <w:r>
        <w:rPr>
          <w:color w:val="23292E"/>
          <w:spacing w:val="-1"/>
        </w:rPr>
        <w:t xml:space="preserve"> </w:t>
      </w:r>
      <w:r>
        <w:rPr>
          <w:color w:val="23292E"/>
        </w:rPr>
        <w:t>the</w:t>
      </w:r>
      <w:r>
        <w:rPr>
          <w:color w:val="23292E"/>
          <w:spacing w:val="-1"/>
        </w:rPr>
        <w:t xml:space="preserve"> </w:t>
      </w:r>
      <w:r>
        <w:rPr>
          <w:color w:val="23292E"/>
        </w:rPr>
        <w:t>client</w:t>
      </w:r>
      <w:r>
        <w:rPr>
          <w:color w:val="23292E"/>
          <w:spacing w:val="-1"/>
        </w:rPr>
        <w:t xml:space="preserve"> </w:t>
      </w:r>
      <w:r>
        <w:rPr>
          <w:color w:val="23292E"/>
        </w:rPr>
        <w:t>needs</w:t>
      </w:r>
      <w:r>
        <w:rPr>
          <w:color w:val="23292E"/>
          <w:spacing w:val="-1"/>
        </w:rPr>
        <w:t xml:space="preserve"> </w:t>
      </w:r>
      <w:r>
        <w:rPr>
          <w:color w:val="23292E"/>
        </w:rPr>
        <w:t>to</w:t>
      </w:r>
      <w:r>
        <w:rPr>
          <w:color w:val="23292E"/>
          <w:spacing w:val="-1"/>
        </w:rPr>
        <w:t xml:space="preserve"> </w:t>
      </w:r>
      <w:r>
        <w:rPr>
          <w:color w:val="23292E"/>
        </w:rPr>
        <w:t>keep</w:t>
      </w:r>
      <w:r>
        <w:rPr>
          <w:color w:val="23292E"/>
          <w:spacing w:val="-1"/>
        </w:rPr>
        <w:t xml:space="preserve"> </w:t>
      </w:r>
      <w:r>
        <w:rPr>
          <w:color w:val="23292E"/>
        </w:rPr>
        <w:t>his</w:t>
      </w:r>
      <w:r>
        <w:rPr>
          <w:color w:val="23292E"/>
          <w:spacing w:val="1"/>
        </w:rPr>
        <w:t xml:space="preserve"> </w:t>
      </w:r>
      <w:r>
        <w:rPr>
          <w:color w:val="23292E"/>
        </w:rPr>
        <w:t>individual</w:t>
      </w:r>
      <w:r>
        <w:rPr>
          <w:color w:val="23292E"/>
          <w:spacing w:val="-1"/>
        </w:rPr>
        <w:t xml:space="preserve"> </w:t>
      </w:r>
      <w:r>
        <w:rPr>
          <w:color w:val="23292E"/>
        </w:rPr>
        <w:t>records</w:t>
      </w:r>
      <w:r>
        <w:rPr>
          <w:color w:val="23292E"/>
          <w:spacing w:val="-1"/>
        </w:rPr>
        <w:t xml:space="preserve"> </w:t>
      </w:r>
      <w:r>
        <w:rPr>
          <w:color w:val="23292E"/>
        </w:rPr>
        <w:t>secure</w:t>
      </w:r>
      <w:r>
        <w:rPr>
          <w:color w:val="23292E"/>
          <w:spacing w:val="-2"/>
        </w:rPr>
        <w:t xml:space="preserve"> </w:t>
      </w:r>
      <w:r>
        <w:rPr>
          <w:color w:val="23292E"/>
        </w:rPr>
        <w:t>at</w:t>
      </w:r>
      <w:r>
        <w:rPr>
          <w:color w:val="23292E"/>
          <w:spacing w:val="-1"/>
        </w:rPr>
        <w:t xml:space="preserve"> </w:t>
      </w:r>
      <w:r>
        <w:rPr>
          <w:color w:val="23292E"/>
        </w:rPr>
        <w:t>a</w:t>
      </w:r>
      <w:r>
        <w:rPr>
          <w:color w:val="23292E"/>
          <w:spacing w:val="1"/>
        </w:rPr>
        <w:t xml:space="preserve"> </w:t>
      </w:r>
      <w:r>
        <w:rPr>
          <w:color w:val="23292E"/>
        </w:rPr>
        <w:t>place.</w:t>
      </w:r>
    </w:p>
    <w:p w14:paraId="6E9DA451" w14:textId="77777777" w:rsidR="00880BF7" w:rsidRDefault="00880BF7" w:rsidP="00880BF7">
      <w:pPr>
        <w:pStyle w:val="Heading3"/>
        <w:spacing w:before="181"/>
      </w:pPr>
      <w:r>
        <w:t>How:</w:t>
      </w:r>
    </w:p>
    <w:p w14:paraId="30B5AEDD" w14:textId="77777777" w:rsidR="00880BF7" w:rsidRDefault="00880BF7" w:rsidP="00880BF7">
      <w:pPr>
        <w:pStyle w:val="BodyText"/>
        <w:spacing w:before="182"/>
        <w:ind w:left="300"/>
        <w:rPr>
          <w:rFonts w:ascii="Segoe UI"/>
          <w:sz w:val="19"/>
        </w:rPr>
      </w:pPr>
      <w:r>
        <w:rPr>
          <w:color w:val="23292E"/>
        </w:rPr>
        <w:t>It</w:t>
      </w:r>
      <w:r>
        <w:rPr>
          <w:color w:val="23292E"/>
          <w:spacing w:val="-1"/>
        </w:rPr>
        <w:t xml:space="preserve"> </w:t>
      </w:r>
      <w:r>
        <w:rPr>
          <w:color w:val="23292E"/>
        </w:rPr>
        <w:t>will</w:t>
      </w:r>
      <w:r>
        <w:rPr>
          <w:color w:val="23292E"/>
          <w:spacing w:val="-1"/>
        </w:rPr>
        <w:t xml:space="preserve"> </w:t>
      </w:r>
      <w:r>
        <w:rPr>
          <w:color w:val="23292E"/>
        </w:rPr>
        <w:t>keep</w:t>
      </w:r>
      <w:r>
        <w:rPr>
          <w:color w:val="23292E"/>
          <w:spacing w:val="-1"/>
        </w:rPr>
        <w:t xml:space="preserve"> </w:t>
      </w:r>
      <w:r>
        <w:rPr>
          <w:color w:val="23292E"/>
        </w:rPr>
        <w:t xml:space="preserve">your </w:t>
      </w:r>
      <w:proofErr w:type="gramStart"/>
      <w:r>
        <w:rPr>
          <w:color w:val="23292E"/>
        </w:rPr>
        <w:t>all</w:t>
      </w:r>
      <w:r>
        <w:rPr>
          <w:color w:val="23292E"/>
          <w:spacing w:val="-1"/>
        </w:rPr>
        <w:t xml:space="preserve"> </w:t>
      </w:r>
      <w:r>
        <w:rPr>
          <w:color w:val="23292E"/>
        </w:rPr>
        <w:t>individual</w:t>
      </w:r>
      <w:proofErr w:type="gramEnd"/>
      <w:r>
        <w:rPr>
          <w:color w:val="23292E"/>
          <w:spacing w:val="-1"/>
        </w:rPr>
        <w:t xml:space="preserve"> </w:t>
      </w:r>
      <w:r>
        <w:rPr>
          <w:color w:val="23292E"/>
        </w:rPr>
        <w:t>records</w:t>
      </w:r>
      <w:r>
        <w:rPr>
          <w:color w:val="23292E"/>
          <w:spacing w:val="-1"/>
        </w:rPr>
        <w:t xml:space="preserve"> </w:t>
      </w:r>
      <w:r>
        <w:rPr>
          <w:color w:val="23292E"/>
        </w:rPr>
        <w:t>securely at</w:t>
      </w:r>
      <w:r>
        <w:rPr>
          <w:color w:val="23292E"/>
          <w:spacing w:val="1"/>
        </w:rPr>
        <w:t xml:space="preserve"> </w:t>
      </w:r>
      <w:r>
        <w:rPr>
          <w:color w:val="23292E"/>
        </w:rPr>
        <w:t>one</w:t>
      </w:r>
      <w:r>
        <w:rPr>
          <w:color w:val="23292E"/>
          <w:spacing w:val="-2"/>
        </w:rPr>
        <w:t xml:space="preserve"> </w:t>
      </w:r>
      <w:r>
        <w:rPr>
          <w:color w:val="23292E"/>
        </w:rPr>
        <w:t>place</w:t>
      </w:r>
      <w:r>
        <w:rPr>
          <w:rFonts w:ascii="Segoe UI"/>
          <w:color w:val="23292E"/>
          <w:sz w:val="19"/>
        </w:rPr>
        <w:t>.</w:t>
      </w:r>
    </w:p>
    <w:p w14:paraId="45021C71" w14:textId="77777777" w:rsidR="00880BF7" w:rsidRDefault="00880BF7" w:rsidP="00880BF7">
      <w:pPr>
        <w:pStyle w:val="BodyText"/>
        <w:rPr>
          <w:rFonts w:ascii="Segoe UI"/>
          <w:sz w:val="26"/>
        </w:rPr>
      </w:pPr>
    </w:p>
    <w:p w14:paraId="7D09F1D0" w14:textId="77777777" w:rsidR="00880BF7" w:rsidRDefault="00880BF7" w:rsidP="00880BF7">
      <w:pPr>
        <w:pStyle w:val="BodyText"/>
        <w:rPr>
          <w:rFonts w:ascii="Segoe UI"/>
          <w:sz w:val="26"/>
        </w:rPr>
      </w:pPr>
    </w:p>
    <w:p w14:paraId="018EC5CE" w14:textId="77777777" w:rsidR="00880BF7" w:rsidRDefault="00880BF7" w:rsidP="00880BF7">
      <w:pPr>
        <w:pStyle w:val="BodyText"/>
        <w:spacing w:before="7"/>
        <w:rPr>
          <w:rFonts w:ascii="Segoe UI"/>
          <w:sz w:val="30"/>
        </w:rPr>
      </w:pPr>
    </w:p>
    <w:p w14:paraId="5D473272" w14:textId="77777777" w:rsidR="00880BF7" w:rsidRDefault="00880BF7" w:rsidP="00880BF7">
      <w:pPr>
        <w:pStyle w:val="Heading2"/>
        <w:spacing w:before="0" w:after="26"/>
      </w:pPr>
      <w:bookmarkStart w:id="29" w:name="_bookmark36"/>
      <w:bookmarkEnd w:id="29"/>
      <w:r>
        <w:t>High</w:t>
      </w:r>
      <w:r>
        <w:rPr>
          <w:spacing w:val="-2"/>
        </w:rPr>
        <w:t xml:space="preserve"> </w:t>
      </w:r>
      <w:r>
        <w:t>Level</w:t>
      </w:r>
      <w:r>
        <w:rPr>
          <w:spacing w:val="-5"/>
        </w:rPr>
        <w:t xml:space="preserve"> </w:t>
      </w:r>
      <w:r>
        <w:t>Requirements</w:t>
      </w: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6578"/>
        <w:gridCol w:w="1656"/>
      </w:tblGrid>
      <w:tr w:rsidR="00880BF7" w14:paraId="1B9C8CD2" w14:textId="77777777" w:rsidTr="00880BF7">
        <w:trPr>
          <w:trHeight w:val="637"/>
        </w:trPr>
        <w:tc>
          <w:tcPr>
            <w:tcW w:w="1109" w:type="dxa"/>
            <w:tcBorders>
              <w:top w:val="single" w:sz="4" w:space="0" w:color="000000"/>
              <w:left w:val="single" w:sz="4" w:space="0" w:color="000000"/>
              <w:bottom w:val="single" w:sz="4" w:space="0" w:color="000000"/>
              <w:right w:val="single" w:sz="4" w:space="0" w:color="000000"/>
            </w:tcBorders>
            <w:hideMark/>
          </w:tcPr>
          <w:p w14:paraId="0F672B9D" w14:textId="77777777" w:rsidR="00880BF7" w:rsidRDefault="00880BF7">
            <w:pPr>
              <w:pStyle w:val="TableParagraph"/>
              <w:rPr>
                <w:sz w:val="24"/>
              </w:rPr>
            </w:pPr>
            <w:r>
              <w:rPr>
                <w:sz w:val="24"/>
              </w:rPr>
              <w:t>ID</w:t>
            </w:r>
          </w:p>
        </w:tc>
        <w:tc>
          <w:tcPr>
            <w:tcW w:w="6578" w:type="dxa"/>
            <w:tcBorders>
              <w:top w:val="single" w:sz="4" w:space="0" w:color="000000"/>
              <w:left w:val="single" w:sz="4" w:space="0" w:color="000000"/>
              <w:bottom w:val="single" w:sz="4" w:space="0" w:color="000000"/>
              <w:right w:val="single" w:sz="4" w:space="0" w:color="000000"/>
            </w:tcBorders>
            <w:hideMark/>
          </w:tcPr>
          <w:p w14:paraId="0400F011" w14:textId="77777777" w:rsidR="00880BF7" w:rsidRDefault="00880BF7">
            <w:pPr>
              <w:pStyle w:val="TableParagraph"/>
              <w:ind w:left="196"/>
              <w:rPr>
                <w:sz w:val="24"/>
              </w:rPr>
            </w:pPr>
            <w:r>
              <w:rPr>
                <w:sz w:val="24"/>
              </w:rPr>
              <w:t>Description</w:t>
            </w:r>
          </w:p>
        </w:tc>
        <w:tc>
          <w:tcPr>
            <w:tcW w:w="1656" w:type="dxa"/>
            <w:tcBorders>
              <w:top w:val="single" w:sz="4" w:space="0" w:color="000000"/>
              <w:left w:val="single" w:sz="4" w:space="0" w:color="000000"/>
              <w:bottom w:val="single" w:sz="4" w:space="0" w:color="000000"/>
              <w:right w:val="single" w:sz="4" w:space="0" w:color="000000"/>
            </w:tcBorders>
            <w:hideMark/>
          </w:tcPr>
          <w:p w14:paraId="33068156" w14:textId="77777777" w:rsidR="00880BF7" w:rsidRDefault="00880BF7">
            <w:pPr>
              <w:pStyle w:val="TableParagraph"/>
              <w:ind w:left="193"/>
              <w:rPr>
                <w:sz w:val="24"/>
              </w:rPr>
            </w:pPr>
            <w:r>
              <w:rPr>
                <w:sz w:val="24"/>
              </w:rPr>
              <w:t>Status</w:t>
            </w:r>
          </w:p>
        </w:tc>
      </w:tr>
      <w:tr w:rsidR="00880BF7" w14:paraId="5D17A487" w14:textId="77777777" w:rsidTr="00880BF7">
        <w:trPr>
          <w:trHeight w:val="638"/>
        </w:trPr>
        <w:tc>
          <w:tcPr>
            <w:tcW w:w="1109" w:type="dxa"/>
            <w:tcBorders>
              <w:top w:val="single" w:sz="4" w:space="0" w:color="000000"/>
              <w:left w:val="single" w:sz="4" w:space="0" w:color="000000"/>
              <w:bottom w:val="single" w:sz="4" w:space="0" w:color="000000"/>
              <w:right w:val="single" w:sz="4" w:space="0" w:color="000000"/>
            </w:tcBorders>
            <w:hideMark/>
          </w:tcPr>
          <w:p w14:paraId="5FD32031" w14:textId="77777777" w:rsidR="00880BF7" w:rsidRDefault="00880BF7">
            <w:pPr>
              <w:pStyle w:val="TableParagraph"/>
              <w:rPr>
                <w:sz w:val="24"/>
              </w:rPr>
            </w:pPr>
            <w:r>
              <w:rPr>
                <w:sz w:val="24"/>
              </w:rPr>
              <w:t>HLR_1</w:t>
            </w:r>
          </w:p>
        </w:tc>
        <w:tc>
          <w:tcPr>
            <w:tcW w:w="6578" w:type="dxa"/>
            <w:tcBorders>
              <w:top w:val="single" w:sz="4" w:space="0" w:color="000000"/>
              <w:left w:val="single" w:sz="4" w:space="0" w:color="000000"/>
              <w:bottom w:val="single" w:sz="4" w:space="0" w:color="000000"/>
              <w:right w:val="single" w:sz="4" w:space="0" w:color="000000"/>
            </w:tcBorders>
            <w:hideMark/>
          </w:tcPr>
          <w:p w14:paraId="4186D1B7" w14:textId="77777777" w:rsidR="00880BF7" w:rsidRDefault="00880BF7">
            <w:pPr>
              <w:pStyle w:val="TableParagraph"/>
              <w:ind w:left="196"/>
              <w:rPr>
                <w:sz w:val="24"/>
              </w:rPr>
            </w:pPr>
            <w:r>
              <w:rPr>
                <w:color w:val="23292E"/>
                <w:sz w:val="24"/>
              </w:rPr>
              <w:t>Add</w:t>
            </w:r>
            <w:r>
              <w:rPr>
                <w:color w:val="23292E"/>
                <w:spacing w:val="-1"/>
                <w:sz w:val="24"/>
              </w:rPr>
              <w:t xml:space="preserve"> </w:t>
            </w:r>
            <w:r>
              <w:rPr>
                <w:color w:val="23292E"/>
                <w:sz w:val="24"/>
              </w:rPr>
              <w:t>the</w:t>
            </w:r>
            <w:r>
              <w:rPr>
                <w:color w:val="23292E"/>
                <w:spacing w:val="-1"/>
                <w:sz w:val="24"/>
              </w:rPr>
              <w:t xml:space="preserve"> </w:t>
            </w:r>
            <w:r>
              <w:rPr>
                <w:color w:val="23292E"/>
                <w:sz w:val="24"/>
              </w:rPr>
              <w:t>inputs</w:t>
            </w:r>
            <w:r>
              <w:rPr>
                <w:color w:val="23292E"/>
                <w:spacing w:val="-1"/>
                <w:sz w:val="24"/>
              </w:rPr>
              <w:t xml:space="preserve"> </w:t>
            </w:r>
            <w:r>
              <w:rPr>
                <w:color w:val="23292E"/>
                <w:sz w:val="24"/>
              </w:rPr>
              <w:t xml:space="preserve">to add </w:t>
            </w:r>
            <w:proofErr w:type="spellStart"/>
            <w:proofErr w:type="gramStart"/>
            <w:r>
              <w:rPr>
                <w:color w:val="23292E"/>
                <w:sz w:val="24"/>
              </w:rPr>
              <w:t>records,edit</w:t>
            </w:r>
            <w:proofErr w:type="gramEnd"/>
            <w:r>
              <w:rPr>
                <w:color w:val="23292E"/>
                <w:sz w:val="24"/>
              </w:rPr>
              <w:t>,view</w:t>
            </w:r>
            <w:proofErr w:type="spellEnd"/>
            <w:r>
              <w:rPr>
                <w:color w:val="23292E"/>
                <w:spacing w:val="-2"/>
                <w:sz w:val="24"/>
              </w:rPr>
              <w:t xml:space="preserve"> </w:t>
            </w:r>
            <w:r>
              <w:rPr>
                <w:color w:val="23292E"/>
                <w:sz w:val="24"/>
              </w:rPr>
              <w:t>and delete.</w:t>
            </w:r>
          </w:p>
        </w:tc>
        <w:tc>
          <w:tcPr>
            <w:tcW w:w="1656" w:type="dxa"/>
            <w:tcBorders>
              <w:top w:val="single" w:sz="4" w:space="0" w:color="000000"/>
              <w:left w:val="single" w:sz="4" w:space="0" w:color="000000"/>
              <w:bottom w:val="single" w:sz="4" w:space="0" w:color="000000"/>
              <w:right w:val="single" w:sz="4" w:space="0" w:color="000000"/>
            </w:tcBorders>
            <w:hideMark/>
          </w:tcPr>
          <w:p w14:paraId="6C28321E" w14:textId="77777777" w:rsidR="00880BF7" w:rsidRDefault="00880BF7">
            <w:pPr>
              <w:pStyle w:val="TableParagraph"/>
              <w:ind w:left="193"/>
              <w:rPr>
                <w:sz w:val="24"/>
              </w:rPr>
            </w:pPr>
            <w:r>
              <w:rPr>
                <w:sz w:val="24"/>
              </w:rPr>
              <w:t>Implemented</w:t>
            </w:r>
          </w:p>
        </w:tc>
      </w:tr>
      <w:tr w:rsidR="00880BF7" w14:paraId="3839E190" w14:textId="77777777" w:rsidTr="00880BF7">
        <w:trPr>
          <w:trHeight w:val="638"/>
        </w:trPr>
        <w:tc>
          <w:tcPr>
            <w:tcW w:w="1109" w:type="dxa"/>
            <w:tcBorders>
              <w:top w:val="single" w:sz="4" w:space="0" w:color="000000"/>
              <w:left w:val="single" w:sz="4" w:space="0" w:color="000000"/>
              <w:bottom w:val="single" w:sz="4" w:space="0" w:color="000000"/>
              <w:right w:val="single" w:sz="4" w:space="0" w:color="000000"/>
            </w:tcBorders>
            <w:hideMark/>
          </w:tcPr>
          <w:p w14:paraId="6F0FC427" w14:textId="77777777" w:rsidR="00880BF7" w:rsidRDefault="00880BF7">
            <w:pPr>
              <w:pStyle w:val="TableParagraph"/>
              <w:rPr>
                <w:sz w:val="24"/>
              </w:rPr>
            </w:pPr>
            <w:r>
              <w:rPr>
                <w:sz w:val="24"/>
              </w:rPr>
              <w:t>HLR_2</w:t>
            </w:r>
          </w:p>
        </w:tc>
        <w:tc>
          <w:tcPr>
            <w:tcW w:w="6578" w:type="dxa"/>
            <w:tcBorders>
              <w:top w:val="single" w:sz="4" w:space="0" w:color="000000"/>
              <w:left w:val="single" w:sz="4" w:space="0" w:color="000000"/>
              <w:bottom w:val="single" w:sz="4" w:space="0" w:color="000000"/>
              <w:right w:val="single" w:sz="4" w:space="0" w:color="000000"/>
            </w:tcBorders>
            <w:hideMark/>
          </w:tcPr>
          <w:p w14:paraId="4AE508B3" w14:textId="77777777" w:rsidR="00880BF7" w:rsidRDefault="00880BF7">
            <w:pPr>
              <w:pStyle w:val="TableParagraph"/>
              <w:ind w:left="196"/>
              <w:rPr>
                <w:rFonts w:ascii="Segoe UI"/>
                <w:sz w:val="19"/>
              </w:rPr>
            </w:pPr>
            <w:r>
              <w:rPr>
                <w:color w:val="23292E"/>
                <w:sz w:val="24"/>
                <w:shd w:val="clear" w:color="auto" w:fill="F6F8F9"/>
              </w:rPr>
              <w:t>Users</w:t>
            </w:r>
            <w:r>
              <w:rPr>
                <w:color w:val="23292E"/>
                <w:spacing w:val="-1"/>
                <w:sz w:val="24"/>
                <w:shd w:val="clear" w:color="auto" w:fill="F6F8F9"/>
              </w:rPr>
              <w:t xml:space="preserve"> </w:t>
            </w:r>
            <w:r>
              <w:rPr>
                <w:color w:val="23292E"/>
                <w:sz w:val="24"/>
                <w:shd w:val="clear" w:color="auto" w:fill="F6F8F9"/>
              </w:rPr>
              <w:t>can add the</w:t>
            </w:r>
            <w:r>
              <w:rPr>
                <w:color w:val="23292E"/>
                <w:spacing w:val="-1"/>
                <w:sz w:val="24"/>
                <w:shd w:val="clear" w:color="auto" w:fill="F6F8F9"/>
              </w:rPr>
              <w:t xml:space="preserve"> </w:t>
            </w:r>
            <w:r>
              <w:rPr>
                <w:color w:val="23292E"/>
                <w:sz w:val="24"/>
                <w:shd w:val="clear" w:color="auto" w:fill="F6F8F9"/>
              </w:rPr>
              <w:t>record</w:t>
            </w:r>
            <w:r>
              <w:rPr>
                <w:color w:val="23292E"/>
                <w:spacing w:val="1"/>
                <w:sz w:val="24"/>
                <w:shd w:val="clear" w:color="auto" w:fill="F6F8F9"/>
              </w:rPr>
              <w:t xml:space="preserve"> </w:t>
            </w:r>
            <w:r>
              <w:rPr>
                <w:color w:val="23292E"/>
                <w:sz w:val="24"/>
                <w:shd w:val="clear" w:color="auto" w:fill="F6F8F9"/>
              </w:rPr>
              <w:t>in the</w:t>
            </w:r>
            <w:r>
              <w:rPr>
                <w:color w:val="23292E"/>
                <w:spacing w:val="-1"/>
                <w:sz w:val="24"/>
                <w:shd w:val="clear" w:color="auto" w:fill="F6F8F9"/>
              </w:rPr>
              <w:t xml:space="preserve"> </w:t>
            </w:r>
            <w:r>
              <w:rPr>
                <w:color w:val="23292E"/>
                <w:sz w:val="24"/>
                <w:shd w:val="clear" w:color="auto" w:fill="F6F8F9"/>
              </w:rPr>
              <w:t>system</w:t>
            </w:r>
            <w:r>
              <w:rPr>
                <w:rFonts w:ascii="Segoe UI"/>
                <w:color w:val="23292E"/>
                <w:sz w:val="19"/>
              </w:rPr>
              <w:t>.</w:t>
            </w:r>
          </w:p>
        </w:tc>
        <w:tc>
          <w:tcPr>
            <w:tcW w:w="1656" w:type="dxa"/>
            <w:tcBorders>
              <w:top w:val="single" w:sz="4" w:space="0" w:color="000000"/>
              <w:left w:val="single" w:sz="4" w:space="0" w:color="000000"/>
              <w:bottom w:val="single" w:sz="4" w:space="0" w:color="000000"/>
              <w:right w:val="single" w:sz="4" w:space="0" w:color="000000"/>
            </w:tcBorders>
            <w:hideMark/>
          </w:tcPr>
          <w:p w14:paraId="4F8B90AB" w14:textId="77777777" w:rsidR="00880BF7" w:rsidRDefault="00880BF7">
            <w:pPr>
              <w:pStyle w:val="TableParagraph"/>
              <w:ind w:left="193"/>
              <w:rPr>
                <w:sz w:val="24"/>
              </w:rPr>
            </w:pPr>
            <w:r>
              <w:rPr>
                <w:sz w:val="24"/>
              </w:rPr>
              <w:t>Implemented</w:t>
            </w:r>
          </w:p>
        </w:tc>
      </w:tr>
      <w:tr w:rsidR="00880BF7" w14:paraId="396D2BC5" w14:textId="77777777" w:rsidTr="00880BF7">
        <w:trPr>
          <w:trHeight w:val="637"/>
        </w:trPr>
        <w:tc>
          <w:tcPr>
            <w:tcW w:w="1109" w:type="dxa"/>
            <w:tcBorders>
              <w:top w:val="single" w:sz="4" w:space="0" w:color="000000"/>
              <w:left w:val="single" w:sz="4" w:space="0" w:color="000000"/>
              <w:bottom w:val="single" w:sz="4" w:space="0" w:color="000000"/>
              <w:right w:val="single" w:sz="4" w:space="0" w:color="000000"/>
            </w:tcBorders>
            <w:hideMark/>
          </w:tcPr>
          <w:p w14:paraId="1F8F2B4E" w14:textId="77777777" w:rsidR="00880BF7" w:rsidRDefault="00880BF7">
            <w:pPr>
              <w:pStyle w:val="TableParagraph"/>
              <w:rPr>
                <w:sz w:val="24"/>
              </w:rPr>
            </w:pPr>
            <w:r>
              <w:rPr>
                <w:sz w:val="24"/>
              </w:rPr>
              <w:t>HLR_3</w:t>
            </w:r>
          </w:p>
        </w:tc>
        <w:tc>
          <w:tcPr>
            <w:tcW w:w="6578" w:type="dxa"/>
            <w:tcBorders>
              <w:top w:val="single" w:sz="4" w:space="0" w:color="000000"/>
              <w:left w:val="single" w:sz="4" w:space="0" w:color="000000"/>
              <w:bottom w:val="single" w:sz="4" w:space="0" w:color="000000"/>
              <w:right w:val="single" w:sz="4" w:space="0" w:color="000000"/>
            </w:tcBorders>
            <w:hideMark/>
          </w:tcPr>
          <w:p w14:paraId="527D0895" w14:textId="77777777" w:rsidR="00880BF7" w:rsidRDefault="00880BF7">
            <w:pPr>
              <w:pStyle w:val="TableParagraph"/>
              <w:ind w:left="196"/>
              <w:rPr>
                <w:rFonts w:ascii="Segoe UI"/>
                <w:sz w:val="19"/>
              </w:rPr>
            </w:pPr>
            <w:r>
              <w:rPr>
                <w:color w:val="23292E"/>
                <w:sz w:val="24"/>
              </w:rPr>
              <w:t>Can</w:t>
            </w:r>
            <w:r>
              <w:rPr>
                <w:color w:val="23292E"/>
                <w:spacing w:val="-1"/>
                <w:sz w:val="24"/>
              </w:rPr>
              <w:t xml:space="preserve"> </w:t>
            </w:r>
            <w:r>
              <w:rPr>
                <w:color w:val="23292E"/>
                <w:sz w:val="24"/>
              </w:rPr>
              <w:t>view</w:t>
            </w:r>
            <w:r>
              <w:rPr>
                <w:color w:val="23292E"/>
                <w:spacing w:val="-2"/>
                <w:sz w:val="24"/>
              </w:rPr>
              <w:t xml:space="preserve"> </w:t>
            </w:r>
            <w:r>
              <w:rPr>
                <w:color w:val="23292E"/>
                <w:sz w:val="24"/>
              </w:rPr>
              <w:t>that</w:t>
            </w:r>
            <w:r>
              <w:rPr>
                <w:color w:val="23292E"/>
                <w:spacing w:val="-1"/>
                <w:sz w:val="24"/>
              </w:rPr>
              <w:t xml:space="preserve"> </w:t>
            </w:r>
            <w:r>
              <w:rPr>
                <w:color w:val="23292E"/>
                <w:sz w:val="24"/>
              </w:rPr>
              <w:t>record</w:t>
            </w:r>
            <w:r>
              <w:rPr>
                <w:color w:val="23292E"/>
                <w:spacing w:val="-1"/>
                <w:sz w:val="24"/>
              </w:rPr>
              <w:t xml:space="preserve"> </w:t>
            </w:r>
            <w:r>
              <w:rPr>
                <w:color w:val="23292E"/>
                <w:sz w:val="24"/>
              </w:rPr>
              <w:t>for further</w:t>
            </w:r>
            <w:r>
              <w:rPr>
                <w:rFonts w:ascii="Segoe UI"/>
                <w:color w:val="23292E"/>
                <w:sz w:val="19"/>
              </w:rPr>
              <w:t>.</w:t>
            </w:r>
          </w:p>
        </w:tc>
        <w:tc>
          <w:tcPr>
            <w:tcW w:w="1656" w:type="dxa"/>
            <w:tcBorders>
              <w:top w:val="single" w:sz="4" w:space="0" w:color="000000"/>
              <w:left w:val="single" w:sz="4" w:space="0" w:color="000000"/>
              <w:bottom w:val="single" w:sz="4" w:space="0" w:color="000000"/>
              <w:right w:val="single" w:sz="4" w:space="0" w:color="000000"/>
            </w:tcBorders>
            <w:hideMark/>
          </w:tcPr>
          <w:p w14:paraId="21BF0D47" w14:textId="77777777" w:rsidR="00880BF7" w:rsidRDefault="00880BF7">
            <w:pPr>
              <w:pStyle w:val="TableParagraph"/>
              <w:ind w:left="193"/>
              <w:rPr>
                <w:sz w:val="24"/>
              </w:rPr>
            </w:pPr>
            <w:r>
              <w:rPr>
                <w:sz w:val="24"/>
              </w:rPr>
              <w:t>Implemented</w:t>
            </w:r>
          </w:p>
        </w:tc>
      </w:tr>
      <w:tr w:rsidR="00880BF7" w14:paraId="079F1A74" w14:textId="77777777" w:rsidTr="00880BF7">
        <w:trPr>
          <w:trHeight w:val="638"/>
        </w:trPr>
        <w:tc>
          <w:tcPr>
            <w:tcW w:w="1109" w:type="dxa"/>
            <w:tcBorders>
              <w:top w:val="single" w:sz="4" w:space="0" w:color="000000"/>
              <w:left w:val="single" w:sz="4" w:space="0" w:color="000000"/>
              <w:bottom w:val="single" w:sz="4" w:space="0" w:color="000000"/>
              <w:right w:val="single" w:sz="4" w:space="0" w:color="000000"/>
            </w:tcBorders>
            <w:hideMark/>
          </w:tcPr>
          <w:p w14:paraId="2C34E947" w14:textId="77777777" w:rsidR="00880BF7" w:rsidRDefault="00880BF7">
            <w:pPr>
              <w:pStyle w:val="TableParagraph"/>
              <w:rPr>
                <w:sz w:val="24"/>
              </w:rPr>
            </w:pPr>
            <w:r>
              <w:rPr>
                <w:sz w:val="24"/>
              </w:rPr>
              <w:t>HLR_4</w:t>
            </w:r>
          </w:p>
        </w:tc>
        <w:tc>
          <w:tcPr>
            <w:tcW w:w="6578" w:type="dxa"/>
            <w:tcBorders>
              <w:top w:val="single" w:sz="4" w:space="0" w:color="000000"/>
              <w:left w:val="single" w:sz="4" w:space="0" w:color="000000"/>
              <w:bottom w:val="single" w:sz="4" w:space="0" w:color="000000"/>
              <w:right w:val="single" w:sz="4" w:space="0" w:color="000000"/>
            </w:tcBorders>
            <w:hideMark/>
          </w:tcPr>
          <w:p w14:paraId="04E611ED" w14:textId="77777777" w:rsidR="00880BF7" w:rsidRDefault="00880BF7">
            <w:pPr>
              <w:pStyle w:val="TableParagraph"/>
              <w:ind w:left="196"/>
              <w:rPr>
                <w:sz w:val="24"/>
              </w:rPr>
            </w:pPr>
            <w:r>
              <w:rPr>
                <w:color w:val="23292E"/>
                <w:sz w:val="24"/>
                <w:shd w:val="clear" w:color="auto" w:fill="F6F8F9"/>
              </w:rPr>
              <w:t>User</w:t>
            </w:r>
            <w:r>
              <w:rPr>
                <w:color w:val="23292E"/>
                <w:spacing w:val="-1"/>
                <w:sz w:val="24"/>
                <w:shd w:val="clear" w:color="auto" w:fill="F6F8F9"/>
              </w:rPr>
              <w:t xml:space="preserve"> </w:t>
            </w:r>
            <w:r>
              <w:rPr>
                <w:color w:val="23292E"/>
                <w:sz w:val="24"/>
                <w:shd w:val="clear" w:color="auto" w:fill="F6F8F9"/>
              </w:rPr>
              <w:t>can</w:t>
            </w:r>
            <w:r>
              <w:rPr>
                <w:color w:val="23292E"/>
                <w:spacing w:val="-1"/>
                <w:sz w:val="24"/>
                <w:shd w:val="clear" w:color="auto" w:fill="F6F8F9"/>
              </w:rPr>
              <w:t xml:space="preserve"> </w:t>
            </w:r>
            <w:r>
              <w:rPr>
                <w:color w:val="23292E"/>
                <w:sz w:val="24"/>
                <w:shd w:val="clear" w:color="auto" w:fill="F6F8F9"/>
              </w:rPr>
              <w:t>Edit</w:t>
            </w:r>
            <w:r>
              <w:rPr>
                <w:color w:val="23292E"/>
                <w:spacing w:val="-1"/>
                <w:sz w:val="24"/>
                <w:shd w:val="clear" w:color="auto" w:fill="F6F8F9"/>
              </w:rPr>
              <w:t xml:space="preserve"> </w:t>
            </w:r>
            <w:r>
              <w:rPr>
                <w:color w:val="23292E"/>
                <w:sz w:val="24"/>
                <w:shd w:val="clear" w:color="auto" w:fill="F6F8F9"/>
              </w:rPr>
              <w:t>the added</w:t>
            </w:r>
            <w:r>
              <w:rPr>
                <w:color w:val="23292E"/>
                <w:spacing w:val="1"/>
                <w:sz w:val="24"/>
                <w:shd w:val="clear" w:color="auto" w:fill="F6F8F9"/>
              </w:rPr>
              <w:t xml:space="preserve"> </w:t>
            </w:r>
            <w:r>
              <w:rPr>
                <w:color w:val="23292E"/>
                <w:sz w:val="24"/>
                <w:shd w:val="clear" w:color="auto" w:fill="F6F8F9"/>
              </w:rPr>
              <w:t>record</w:t>
            </w:r>
            <w:r>
              <w:rPr>
                <w:color w:val="23292E"/>
                <w:spacing w:val="-1"/>
                <w:sz w:val="24"/>
                <w:shd w:val="clear" w:color="auto" w:fill="F6F8F9"/>
              </w:rPr>
              <w:t xml:space="preserve"> </w:t>
            </w:r>
            <w:r>
              <w:rPr>
                <w:color w:val="23292E"/>
                <w:sz w:val="24"/>
                <w:shd w:val="clear" w:color="auto" w:fill="F6F8F9"/>
              </w:rPr>
              <w:t>and</w:t>
            </w:r>
            <w:r>
              <w:rPr>
                <w:color w:val="23292E"/>
                <w:spacing w:val="2"/>
                <w:sz w:val="24"/>
                <w:shd w:val="clear" w:color="auto" w:fill="F6F8F9"/>
              </w:rPr>
              <w:t xml:space="preserve"> </w:t>
            </w:r>
            <w:r>
              <w:rPr>
                <w:color w:val="23292E"/>
                <w:sz w:val="24"/>
                <w:shd w:val="clear" w:color="auto" w:fill="F6F8F9"/>
              </w:rPr>
              <w:t>can</w:t>
            </w:r>
            <w:r>
              <w:rPr>
                <w:color w:val="23292E"/>
                <w:spacing w:val="-1"/>
                <w:sz w:val="24"/>
                <w:shd w:val="clear" w:color="auto" w:fill="F6F8F9"/>
              </w:rPr>
              <w:t xml:space="preserve"> </w:t>
            </w:r>
            <w:r>
              <w:rPr>
                <w:color w:val="23292E"/>
                <w:sz w:val="24"/>
                <w:shd w:val="clear" w:color="auto" w:fill="F6F8F9"/>
              </w:rPr>
              <w:t>make</w:t>
            </w:r>
            <w:r>
              <w:rPr>
                <w:color w:val="23292E"/>
                <w:spacing w:val="-2"/>
                <w:sz w:val="24"/>
                <w:shd w:val="clear" w:color="auto" w:fill="F6F8F9"/>
              </w:rPr>
              <w:t xml:space="preserve"> </w:t>
            </w:r>
            <w:r>
              <w:rPr>
                <w:color w:val="23292E"/>
                <w:sz w:val="24"/>
                <w:shd w:val="clear" w:color="auto" w:fill="F6F8F9"/>
              </w:rPr>
              <w:t>some</w:t>
            </w:r>
            <w:r>
              <w:rPr>
                <w:color w:val="23292E"/>
                <w:spacing w:val="-1"/>
                <w:sz w:val="24"/>
                <w:shd w:val="clear" w:color="auto" w:fill="F6F8F9"/>
              </w:rPr>
              <w:t xml:space="preserve"> </w:t>
            </w:r>
            <w:r>
              <w:rPr>
                <w:color w:val="23292E"/>
                <w:sz w:val="24"/>
                <w:shd w:val="clear" w:color="auto" w:fill="F6F8F9"/>
              </w:rPr>
              <w:t>changes</w:t>
            </w:r>
            <w:r>
              <w:rPr>
                <w:color w:val="23292E"/>
                <w:spacing w:val="-1"/>
                <w:sz w:val="24"/>
                <w:shd w:val="clear" w:color="auto" w:fill="F6F8F9"/>
              </w:rPr>
              <w:t xml:space="preserve"> </w:t>
            </w:r>
            <w:r>
              <w:rPr>
                <w:color w:val="23292E"/>
                <w:sz w:val="24"/>
                <w:shd w:val="clear" w:color="auto" w:fill="F6F8F9"/>
              </w:rPr>
              <w:t>in</w:t>
            </w:r>
            <w:r>
              <w:rPr>
                <w:color w:val="23292E"/>
                <w:spacing w:val="-1"/>
                <w:sz w:val="24"/>
                <w:shd w:val="clear" w:color="auto" w:fill="F6F8F9"/>
              </w:rPr>
              <w:t xml:space="preserve"> </w:t>
            </w:r>
            <w:r>
              <w:rPr>
                <w:color w:val="23292E"/>
                <w:sz w:val="24"/>
                <w:shd w:val="clear" w:color="auto" w:fill="F6F8F9"/>
              </w:rPr>
              <w:t>it</w:t>
            </w:r>
          </w:p>
        </w:tc>
        <w:tc>
          <w:tcPr>
            <w:tcW w:w="1656" w:type="dxa"/>
            <w:tcBorders>
              <w:top w:val="single" w:sz="4" w:space="0" w:color="000000"/>
              <w:left w:val="single" w:sz="4" w:space="0" w:color="000000"/>
              <w:bottom w:val="single" w:sz="4" w:space="0" w:color="000000"/>
              <w:right w:val="single" w:sz="4" w:space="0" w:color="000000"/>
            </w:tcBorders>
            <w:hideMark/>
          </w:tcPr>
          <w:p w14:paraId="094A6F5E" w14:textId="77777777" w:rsidR="00880BF7" w:rsidRDefault="00880BF7">
            <w:pPr>
              <w:pStyle w:val="TableParagraph"/>
              <w:ind w:left="193"/>
              <w:rPr>
                <w:sz w:val="24"/>
              </w:rPr>
            </w:pPr>
            <w:r>
              <w:rPr>
                <w:sz w:val="24"/>
              </w:rPr>
              <w:t>Implemented</w:t>
            </w:r>
          </w:p>
        </w:tc>
      </w:tr>
      <w:tr w:rsidR="00880BF7" w14:paraId="0186A7A0" w14:textId="77777777" w:rsidTr="00880BF7">
        <w:trPr>
          <w:trHeight w:val="638"/>
        </w:trPr>
        <w:tc>
          <w:tcPr>
            <w:tcW w:w="1109" w:type="dxa"/>
            <w:tcBorders>
              <w:top w:val="single" w:sz="4" w:space="0" w:color="000000"/>
              <w:left w:val="single" w:sz="4" w:space="0" w:color="000000"/>
              <w:bottom w:val="single" w:sz="4" w:space="0" w:color="000000"/>
              <w:right w:val="single" w:sz="4" w:space="0" w:color="000000"/>
            </w:tcBorders>
            <w:hideMark/>
          </w:tcPr>
          <w:p w14:paraId="7DC69B8B" w14:textId="77777777" w:rsidR="00880BF7" w:rsidRDefault="00880BF7">
            <w:pPr>
              <w:pStyle w:val="TableParagraph"/>
              <w:spacing w:before="87"/>
              <w:rPr>
                <w:sz w:val="24"/>
              </w:rPr>
            </w:pPr>
            <w:r>
              <w:rPr>
                <w:sz w:val="24"/>
              </w:rPr>
              <w:t>HLR_5</w:t>
            </w:r>
          </w:p>
        </w:tc>
        <w:tc>
          <w:tcPr>
            <w:tcW w:w="6578" w:type="dxa"/>
            <w:tcBorders>
              <w:top w:val="single" w:sz="4" w:space="0" w:color="000000"/>
              <w:left w:val="single" w:sz="4" w:space="0" w:color="000000"/>
              <w:bottom w:val="single" w:sz="4" w:space="0" w:color="000000"/>
              <w:right w:val="single" w:sz="4" w:space="0" w:color="000000"/>
            </w:tcBorders>
            <w:hideMark/>
          </w:tcPr>
          <w:p w14:paraId="474A27AB" w14:textId="77777777" w:rsidR="00880BF7" w:rsidRDefault="00880BF7">
            <w:pPr>
              <w:pStyle w:val="TableParagraph"/>
              <w:spacing w:before="87"/>
              <w:ind w:left="196"/>
              <w:rPr>
                <w:sz w:val="24"/>
              </w:rPr>
            </w:pPr>
            <w:r>
              <w:rPr>
                <w:color w:val="23292E"/>
                <w:sz w:val="24"/>
              </w:rPr>
              <w:t>Can</w:t>
            </w:r>
            <w:r>
              <w:rPr>
                <w:color w:val="23292E"/>
                <w:spacing w:val="-1"/>
                <w:sz w:val="24"/>
              </w:rPr>
              <w:t xml:space="preserve"> </w:t>
            </w:r>
            <w:r>
              <w:rPr>
                <w:color w:val="23292E"/>
                <w:sz w:val="24"/>
              </w:rPr>
              <w:t>delete</w:t>
            </w:r>
            <w:r>
              <w:rPr>
                <w:color w:val="23292E"/>
                <w:spacing w:val="-2"/>
                <w:sz w:val="24"/>
              </w:rPr>
              <w:t xml:space="preserve"> </w:t>
            </w:r>
            <w:r>
              <w:rPr>
                <w:color w:val="23292E"/>
                <w:sz w:val="24"/>
              </w:rPr>
              <w:t>the</w:t>
            </w:r>
            <w:r>
              <w:rPr>
                <w:color w:val="23292E"/>
                <w:spacing w:val="-1"/>
                <w:sz w:val="24"/>
              </w:rPr>
              <w:t xml:space="preserve"> </w:t>
            </w:r>
            <w:r>
              <w:rPr>
                <w:color w:val="23292E"/>
                <w:sz w:val="24"/>
              </w:rPr>
              <w:t>record</w:t>
            </w:r>
            <w:r>
              <w:rPr>
                <w:color w:val="23292E"/>
                <w:spacing w:val="-1"/>
                <w:sz w:val="24"/>
              </w:rPr>
              <w:t xml:space="preserve"> </w:t>
            </w:r>
            <w:r>
              <w:rPr>
                <w:color w:val="23292E"/>
                <w:sz w:val="24"/>
              </w:rPr>
              <w:t>permanently</w:t>
            </w:r>
            <w:r>
              <w:rPr>
                <w:color w:val="23292E"/>
                <w:spacing w:val="-1"/>
                <w:sz w:val="24"/>
              </w:rPr>
              <w:t xml:space="preserve"> </w:t>
            </w:r>
            <w:r>
              <w:rPr>
                <w:color w:val="23292E"/>
                <w:sz w:val="24"/>
              </w:rPr>
              <w:t>if</w:t>
            </w:r>
            <w:r>
              <w:rPr>
                <w:color w:val="23292E"/>
                <w:spacing w:val="-1"/>
                <w:sz w:val="24"/>
              </w:rPr>
              <w:t xml:space="preserve"> </w:t>
            </w:r>
            <w:r>
              <w:rPr>
                <w:color w:val="23292E"/>
                <w:sz w:val="24"/>
              </w:rPr>
              <w:t>not</w:t>
            </w:r>
            <w:r>
              <w:rPr>
                <w:color w:val="23292E"/>
                <w:spacing w:val="-1"/>
                <w:sz w:val="24"/>
              </w:rPr>
              <w:t xml:space="preserve"> </w:t>
            </w:r>
            <w:r>
              <w:rPr>
                <w:color w:val="23292E"/>
                <w:sz w:val="24"/>
              </w:rPr>
              <w:t>needed.</w:t>
            </w:r>
          </w:p>
        </w:tc>
        <w:tc>
          <w:tcPr>
            <w:tcW w:w="1656" w:type="dxa"/>
            <w:tcBorders>
              <w:top w:val="single" w:sz="4" w:space="0" w:color="000000"/>
              <w:left w:val="single" w:sz="4" w:space="0" w:color="000000"/>
              <w:bottom w:val="single" w:sz="4" w:space="0" w:color="000000"/>
              <w:right w:val="single" w:sz="4" w:space="0" w:color="000000"/>
            </w:tcBorders>
            <w:hideMark/>
          </w:tcPr>
          <w:p w14:paraId="02E0B4D9" w14:textId="77777777" w:rsidR="00880BF7" w:rsidRDefault="00880BF7">
            <w:pPr>
              <w:pStyle w:val="TableParagraph"/>
              <w:spacing w:before="87"/>
              <w:ind w:left="193"/>
              <w:rPr>
                <w:sz w:val="24"/>
              </w:rPr>
            </w:pPr>
            <w:r>
              <w:rPr>
                <w:sz w:val="24"/>
              </w:rPr>
              <w:t>Implemented</w:t>
            </w:r>
          </w:p>
        </w:tc>
      </w:tr>
      <w:tr w:rsidR="00880BF7" w14:paraId="402F8C9B" w14:textId="77777777" w:rsidTr="00880BF7">
        <w:trPr>
          <w:trHeight w:val="637"/>
        </w:trPr>
        <w:tc>
          <w:tcPr>
            <w:tcW w:w="1109" w:type="dxa"/>
            <w:tcBorders>
              <w:top w:val="single" w:sz="4" w:space="0" w:color="000000"/>
              <w:left w:val="single" w:sz="4" w:space="0" w:color="000000"/>
              <w:bottom w:val="single" w:sz="4" w:space="0" w:color="000000"/>
              <w:right w:val="single" w:sz="4" w:space="0" w:color="000000"/>
            </w:tcBorders>
            <w:hideMark/>
          </w:tcPr>
          <w:p w14:paraId="25D960D9" w14:textId="77777777" w:rsidR="00880BF7" w:rsidRDefault="00880BF7">
            <w:pPr>
              <w:pStyle w:val="TableParagraph"/>
              <w:spacing w:before="87"/>
              <w:rPr>
                <w:sz w:val="24"/>
              </w:rPr>
            </w:pPr>
            <w:r>
              <w:rPr>
                <w:sz w:val="24"/>
              </w:rPr>
              <w:t>HLR_6</w:t>
            </w:r>
          </w:p>
        </w:tc>
        <w:tc>
          <w:tcPr>
            <w:tcW w:w="6578" w:type="dxa"/>
            <w:tcBorders>
              <w:top w:val="single" w:sz="4" w:space="0" w:color="000000"/>
              <w:left w:val="single" w:sz="4" w:space="0" w:color="000000"/>
              <w:bottom w:val="single" w:sz="4" w:space="0" w:color="000000"/>
              <w:right w:val="single" w:sz="4" w:space="0" w:color="000000"/>
            </w:tcBorders>
            <w:hideMark/>
          </w:tcPr>
          <w:p w14:paraId="1F652664" w14:textId="77777777" w:rsidR="00880BF7" w:rsidRDefault="00880BF7">
            <w:pPr>
              <w:pStyle w:val="TableParagraph"/>
              <w:spacing w:before="87"/>
              <w:ind w:left="196"/>
              <w:rPr>
                <w:sz w:val="24"/>
              </w:rPr>
            </w:pPr>
            <w:r>
              <w:rPr>
                <w:color w:val="23292E"/>
                <w:sz w:val="24"/>
                <w:shd w:val="clear" w:color="auto" w:fill="F6F8F9"/>
              </w:rPr>
              <w:t>User</w:t>
            </w:r>
            <w:r>
              <w:rPr>
                <w:color w:val="23292E"/>
                <w:spacing w:val="-1"/>
                <w:sz w:val="24"/>
                <w:shd w:val="clear" w:color="auto" w:fill="F6F8F9"/>
              </w:rPr>
              <w:t xml:space="preserve"> </w:t>
            </w:r>
            <w:r>
              <w:rPr>
                <w:color w:val="23292E"/>
                <w:sz w:val="24"/>
                <w:shd w:val="clear" w:color="auto" w:fill="F6F8F9"/>
              </w:rPr>
              <w:t>can</w:t>
            </w:r>
            <w:r>
              <w:rPr>
                <w:color w:val="23292E"/>
                <w:spacing w:val="-1"/>
                <w:sz w:val="24"/>
                <w:shd w:val="clear" w:color="auto" w:fill="F6F8F9"/>
              </w:rPr>
              <w:t xml:space="preserve"> </w:t>
            </w:r>
            <w:r>
              <w:rPr>
                <w:color w:val="23292E"/>
                <w:sz w:val="24"/>
                <w:shd w:val="clear" w:color="auto" w:fill="F6F8F9"/>
              </w:rPr>
              <w:t>edit</w:t>
            </w:r>
            <w:r>
              <w:rPr>
                <w:color w:val="23292E"/>
                <w:spacing w:val="-1"/>
                <w:sz w:val="24"/>
                <w:shd w:val="clear" w:color="auto" w:fill="F6F8F9"/>
              </w:rPr>
              <w:t xml:space="preserve"> </w:t>
            </w:r>
            <w:r>
              <w:rPr>
                <w:color w:val="23292E"/>
                <w:sz w:val="24"/>
                <w:shd w:val="clear" w:color="auto" w:fill="F6F8F9"/>
              </w:rPr>
              <w:t>the</w:t>
            </w:r>
            <w:r>
              <w:rPr>
                <w:color w:val="23292E"/>
                <w:spacing w:val="-1"/>
                <w:sz w:val="24"/>
                <w:shd w:val="clear" w:color="auto" w:fill="F6F8F9"/>
              </w:rPr>
              <w:t xml:space="preserve"> </w:t>
            </w:r>
            <w:r>
              <w:rPr>
                <w:color w:val="23292E"/>
                <w:sz w:val="24"/>
                <w:shd w:val="clear" w:color="auto" w:fill="F6F8F9"/>
              </w:rPr>
              <w:t>Password</w:t>
            </w:r>
            <w:r>
              <w:rPr>
                <w:color w:val="23292E"/>
                <w:spacing w:val="-1"/>
                <w:sz w:val="24"/>
                <w:shd w:val="clear" w:color="auto" w:fill="F6F8F9"/>
              </w:rPr>
              <w:t xml:space="preserve"> </w:t>
            </w:r>
            <w:r>
              <w:rPr>
                <w:color w:val="23292E"/>
                <w:sz w:val="24"/>
                <w:shd w:val="clear" w:color="auto" w:fill="F6F8F9"/>
              </w:rPr>
              <w:t>for</w:t>
            </w:r>
            <w:r>
              <w:rPr>
                <w:color w:val="23292E"/>
                <w:spacing w:val="-1"/>
                <w:sz w:val="24"/>
                <w:shd w:val="clear" w:color="auto" w:fill="F6F8F9"/>
              </w:rPr>
              <w:t xml:space="preserve"> </w:t>
            </w:r>
            <w:r>
              <w:rPr>
                <w:color w:val="23292E"/>
                <w:sz w:val="24"/>
                <w:shd w:val="clear" w:color="auto" w:fill="F6F8F9"/>
              </w:rPr>
              <w:t>security</w:t>
            </w:r>
            <w:r>
              <w:rPr>
                <w:color w:val="23292E"/>
                <w:spacing w:val="-1"/>
                <w:sz w:val="24"/>
                <w:shd w:val="clear" w:color="auto" w:fill="F6F8F9"/>
              </w:rPr>
              <w:t xml:space="preserve"> </w:t>
            </w:r>
            <w:r>
              <w:rPr>
                <w:color w:val="23292E"/>
                <w:sz w:val="24"/>
                <w:shd w:val="clear" w:color="auto" w:fill="F6F8F9"/>
              </w:rPr>
              <w:t>purpose.</w:t>
            </w:r>
          </w:p>
        </w:tc>
        <w:tc>
          <w:tcPr>
            <w:tcW w:w="1656" w:type="dxa"/>
            <w:tcBorders>
              <w:top w:val="single" w:sz="4" w:space="0" w:color="000000"/>
              <w:left w:val="single" w:sz="4" w:space="0" w:color="000000"/>
              <w:bottom w:val="single" w:sz="4" w:space="0" w:color="000000"/>
              <w:right w:val="single" w:sz="4" w:space="0" w:color="000000"/>
            </w:tcBorders>
            <w:hideMark/>
          </w:tcPr>
          <w:p w14:paraId="067E8E8E" w14:textId="77777777" w:rsidR="00880BF7" w:rsidRDefault="00880BF7">
            <w:pPr>
              <w:pStyle w:val="TableParagraph"/>
              <w:spacing w:before="87"/>
              <w:ind w:left="193"/>
              <w:rPr>
                <w:sz w:val="24"/>
              </w:rPr>
            </w:pPr>
            <w:r>
              <w:rPr>
                <w:sz w:val="24"/>
              </w:rPr>
              <w:t>Implemented</w:t>
            </w:r>
          </w:p>
        </w:tc>
      </w:tr>
    </w:tbl>
    <w:p w14:paraId="018CC04A" w14:textId="77777777" w:rsidR="00880BF7" w:rsidRDefault="00880BF7" w:rsidP="00880BF7">
      <w:pPr>
        <w:spacing w:before="89" w:after="26"/>
        <w:ind w:left="300"/>
        <w:rPr>
          <w:b/>
          <w:sz w:val="28"/>
        </w:rPr>
      </w:pPr>
    </w:p>
    <w:p w14:paraId="5CD55365" w14:textId="77777777" w:rsidR="00880BF7" w:rsidRDefault="00880BF7" w:rsidP="00880BF7">
      <w:pPr>
        <w:spacing w:before="89" w:after="26"/>
        <w:ind w:left="300"/>
        <w:rPr>
          <w:b/>
          <w:sz w:val="28"/>
        </w:rPr>
      </w:pPr>
    </w:p>
    <w:p w14:paraId="6BCD8AB7" w14:textId="77777777" w:rsidR="00880BF7" w:rsidRDefault="00880BF7" w:rsidP="00880BF7">
      <w:pPr>
        <w:spacing w:before="89" w:after="26"/>
        <w:ind w:left="300"/>
        <w:rPr>
          <w:b/>
          <w:sz w:val="28"/>
        </w:rPr>
      </w:pPr>
    </w:p>
    <w:p w14:paraId="77B4E1F8" w14:textId="7EED2C68" w:rsidR="00880BF7" w:rsidRDefault="00880BF7" w:rsidP="00880BF7">
      <w:pPr>
        <w:spacing w:before="89" w:after="26"/>
        <w:ind w:left="300"/>
        <w:rPr>
          <w:b/>
          <w:sz w:val="28"/>
        </w:rPr>
      </w:pPr>
      <w:r>
        <w:rPr>
          <w:b/>
          <w:sz w:val="28"/>
        </w:rPr>
        <w:t>Low</w:t>
      </w:r>
      <w:r>
        <w:rPr>
          <w:b/>
          <w:spacing w:val="-3"/>
          <w:sz w:val="28"/>
        </w:rPr>
        <w:t xml:space="preserve"> </w:t>
      </w:r>
      <w:r>
        <w:rPr>
          <w:b/>
          <w:sz w:val="28"/>
        </w:rPr>
        <w:t>Level</w:t>
      </w:r>
      <w:r>
        <w:rPr>
          <w:b/>
          <w:spacing w:val="-4"/>
          <w:sz w:val="28"/>
        </w:rPr>
        <w:t xml:space="preserve"> </w:t>
      </w:r>
      <w:r>
        <w:rPr>
          <w:b/>
          <w:sz w:val="28"/>
        </w:rPr>
        <w:t>Requirements</w:t>
      </w: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6073"/>
        <w:gridCol w:w="1657"/>
      </w:tblGrid>
      <w:tr w:rsidR="00880BF7" w14:paraId="5522BE1F" w14:textId="77777777" w:rsidTr="00D556E0">
        <w:trPr>
          <w:trHeight w:val="635"/>
        </w:trPr>
        <w:tc>
          <w:tcPr>
            <w:tcW w:w="1082" w:type="dxa"/>
            <w:tcBorders>
              <w:top w:val="single" w:sz="4" w:space="0" w:color="000000"/>
              <w:left w:val="single" w:sz="4" w:space="0" w:color="000000"/>
              <w:bottom w:val="single" w:sz="4" w:space="0" w:color="000000"/>
              <w:right w:val="single" w:sz="4" w:space="0" w:color="000000"/>
            </w:tcBorders>
            <w:hideMark/>
          </w:tcPr>
          <w:p w14:paraId="714DEEC9" w14:textId="77777777" w:rsidR="00880BF7" w:rsidRDefault="00880BF7" w:rsidP="00D556E0">
            <w:pPr>
              <w:pStyle w:val="TableParagraph"/>
              <w:spacing w:before="87"/>
              <w:rPr>
                <w:sz w:val="24"/>
              </w:rPr>
            </w:pPr>
            <w:r>
              <w:rPr>
                <w:sz w:val="24"/>
              </w:rPr>
              <w:t>ID</w:t>
            </w:r>
          </w:p>
        </w:tc>
        <w:tc>
          <w:tcPr>
            <w:tcW w:w="6073" w:type="dxa"/>
            <w:tcBorders>
              <w:top w:val="single" w:sz="4" w:space="0" w:color="000000"/>
              <w:left w:val="single" w:sz="4" w:space="0" w:color="000000"/>
              <w:bottom w:val="single" w:sz="4" w:space="0" w:color="000000"/>
              <w:right w:val="single" w:sz="4" w:space="0" w:color="000000"/>
            </w:tcBorders>
            <w:hideMark/>
          </w:tcPr>
          <w:p w14:paraId="55CE936C" w14:textId="77777777" w:rsidR="00880BF7" w:rsidRDefault="00880BF7" w:rsidP="00D556E0">
            <w:pPr>
              <w:pStyle w:val="TableParagraph"/>
              <w:spacing w:before="87"/>
              <w:ind w:left="196"/>
              <w:rPr>
                <w:sz w:val="24"/>
              </w:rPr>
            </w:pPr>
            <w:r>
              <w:rPr>
                <w:sz w:val="24"/>
              </w:rPr>
              <w:t>Description</w:t>
            </w:r>
          </w:p>
        </w:tc>
        <w:tc>
          <w:tcPr>
            <w:tcW w:w="1657" w:type="dxa"/>
            <w:tcBorders>
              <w:top w:val="single" w:sz="4" w:space="0" w:color="000000"/>
              <w:left w:val="single" w:sz="4" w:space="0" w:color="000000"/>
              <w:bottom w:val="single" w:sz="4" w:space="0" w:color="000000"/>
              <w:right w:val="single" w:sz="4" w:space="0" w:color="000000"/>
            </w:tcBorders>
            <w:hideMark/>
          </w:tcPr>
          <w:p w14:paraId="70FA808E" w14:textId="77777777" w:rsidR="00880BF7" w:rsidRDefault="00880BF7" w:rsidP="00D556E0">
            <w:pPr>
              <w:pStyle w:val="TableParagraph"/>
              <w:spacing w:before="87"/>
              <w:rPr>
                <w:sz w:val="24"/>
              </w:rPr>
            </w:pPr>
            <w:r>
              <w:rPr>
                <w:sz w:val="24"/>
              </w:rPr>
              <w:t>Status</w:t>
            </w:r>
          </w:p>
        </w:tc>
      </w:tr>
      <w:tr w:rsidR="00880BF7" w14:paraId="1DE7CA6B" w14:textId="77777777" w:rsidTr="00D556E0">
        <w:trPr>
          <w:trHeight w:val="638"/>
        </w:trPr>
        <w:tc>
          <w:tcPr>
            <w:tcW w:w="1082" w:type="dxa"/>
            <w:tcBorders>
              <w:top w:val="single" w:sz="4" w:space="0" w:color="000000"/>
              <w:left w:val="single" w:sz="4" w:space="0" w:color="000000"/>
              <w:bottom w:val="single" w:sz="4" w:space="0" w:color="000000"/>
              <w:right w:val="single" w:sz="4" w:space="0" w:color="000000"/>
            </w:tcBorders>
            <w:hideMark/>
          </w:tcPr>
          <w:p w14:paraId="30E492E4" w14:textId="77777777" w:rsidR="00880BF7" w:rsidRDefault="00880BF7" w:rsidP="00D556E0">
            <w:pPr>
              <w:pStyle w:val="TableParagraph"/>
              <w:rPr>
                <w:sz w:val="24"/>
              </w:rPr>
            </w:pPr>
            <w:r>
              <w:rPr>
                <w:sz w:val="24"/>
              </w:rPr>
              <w:t>LLR_1</w:t>
            </w:r>
          </w:p>
        </w:tc>
        <w:tc>
          <w:tcPr>
            <w:tcW w:w="6073" w:type="dxa"/>
            <w:tcBorders>
              <w:top w:val="single" w:sz="4" w:space="0" w:color="000000"/>
              <w:left w:val="single" w:sz="4" w:space="0" w:color="000000"/>
              <w:bottom w:val="single" w:sz="4" w:space="0" w:color="000000"/>
              <w:right w:val="single" w:sz="4" w:space="0" w:color="000000"/>
            </w:tcBorders>
            <w:hideMark/>
          </w:tcPr>
          <w:p w14:paraId="4BE3F052" w14:textId="77777777" w:rsidR="00880BF7" w:rsidRDefault="00880BF7" w:rsidP="00D556E0">
            <w:pPr>
              <w:pStyle w:val="TableParagraph"/>
              <w:ind w:left="196"/>
              <w:rPr>
                <w:rFonts w:ascii="Segoe UI"/>
                <w:sz w:val="19"/>
              </w:rPr>
            </w:pPr>
            <w:r>
              <w:rPr>
                <w:color w:val="23292E"/>
                <w:sz w:val="24"/>
              </w:rPr>
              <w:t>Login</w:t>
            </w:r>
            <w:r>
              <w:rPr>
                <w:color w:val="23292E"/>
                <w:spacing w:val="-1"/>
                <w:sz w:val="24"/>
              </w:rPr>
              <w:t xml:space="preserve"> </w:t>
            </w:r>
            <w:r>
              <w:rPr>
                <w:color w:val="23292E"/>
                <w:sz w:val="24"/>
              </w:rPr>
              <w:t>page</w:t>
            </w:r>
            <w:r>
              <w:rPr>
                <w:color w:val="23292E"/>
                <w:spacing w:val="-1"/>
                <w:sz w:val="24"/>
              </w:rPr>
              <w:t xml:space="preserve"> </w:t>
            </w:r>
            <w:r>
              <w:rPr>
                <w:color w:val="23292E"/>
                <w:sz w:val="24"/>
              </w:rPr>
              <w:t>of</w:t>
            </w:r>
            <w:r>
              <w:rPr>
                <w:color w:val="23292E"/>
                <w:spacing w:val="-1"/>
                <w:sz w:val="24"/>
              </w:rPr>
              <w:t xml:space="preserve"> </w:t>
            </w:r>
            <w:r>
              <w:rPr>
                <w:color w:val="23292E"/>
                <w:sz w:val="24"/>
              </w:rPr>
              <w:t>Diary Entry system</w:t>
            </w:r>
            <w:r>
              <w:rPr>
                <w:rFonts w:ascii="Segoe UI"/>
                <w:color w:val="23292E"/>
                <w:sz w:val="19"/>
              </w:rPr>
              <w:t>.</w:t>
            </w:r>
          </w:p>
        </w:tc>
        <w:tc>
          <w:tcPr>
            <w:tcW w:w="1657" w:type="dxa"/>
            <w:tcBorders>
              <w:top w:val="single" w:sz="4" w:space="0" w:color="000000"/>
              <w:left w:val="single" w:sz="4" w:space="0" w:color="000000"/>
              <w:bottom w:val="single" w:sz="4" w:space="0" w:color="000000"/>
              <w:right w:val="single" w:sz="4" w:space="0" w:color="000000"/>
            </w:tcBorders>
            <w:hideMark/>
          </w:tcPr>
          <w:p w14:paraId="02875C2D" w14:textId="77777777" w:rsidR="00880BF7" w:rsidRDefault="00880BF7" w:rsidP="00D556E0">
            <w:pPr>
              <w:pStyle w:val="TableParagraph"/>
              <w:rPr>
                <w:sz w:val="24"/>
              </w:rPr>
            </w:pPr>
            <w:r>
              <w:rPr>
                <w:sz w:val="24"/>
              </w:rPr>
              <w:t>Implemented</w:t>
            </w:r>
          </w:p>
        </w:tc>
      </w:tr>
      <w:tr w:rsidR="00880BF7" w14:paraId="4A7764D3" w14:textId="77777777" w:rsidTr="00D556E0">
        <w:trPr>
          <w:trHeight w:val="637"/>
        </w:trPr>
        <w:tc>
          <w:tcPr>
            <w:tcW w:w="1082" w:type="dxa"/>
            <w:tcBorders>
              <w:top w:val="single" w:sz="4" w:space="0" w:color="000000"/>
              <w:left w:val="single" w:sz="4" w:space="0" w:color="000000"/>
              <w:bottom w:val="single" w:sz="4" w:space="0" w:color="000000"/>
              <w:right w:val="single" w:sz="4" w:space="0" w:color="000000"/>
            </w:tcBorders>
            <w:hideMark/>
          </w:tcPr>
          <w:p w14:paraId="604D3AD2" w14:textId="77777777" w:rsidR="00880BF7" w:rsidRDefault="00880BF7" w:rsidP="00D556E0">
            <w:pPr>
              <w:pStyle w:val="TableParagraph"/>
              <w:rPr>
                <w:sz w:val="24"/>
              </w:rPr>
            </w:pPr>
            <w:r>
              <w:rPr>
                <w:sz w:val="24"/>
              </w:rPr>
              <w:t>LLR_2</w:t>
            </w:r>
          </w:p>
        </w:tc>
        <w:tc>
          <w:tcPr>
            <w:tcW w:w="6073" w:type="dxa"/>
            <w:tcBorders>
              <w:top w:val="single" w:sz="4" w:space="0" w:color="000000"/>
              <w:left w:val="single" w:sz="4" w:space="0" w:color="000000"/>
              <w:bottom w:val="single" w:sz="4" w:space="0" w:color="000000"/>
              <w:right w:val="single" w:sz="4" w:space="0" w:color="000000"/>
            </w:tcBorders>
            <w:hideMark/>
          </w:tcPr>
          <w:p w14:paraId="0DD673DE" w14:textId="77777777" w:rsidR="00880BF7" w:rsidRDefault="00880BF7" w:rsidP="00D556E0">
            <w:pPr>
              <w:pStyle w:val="TableParagraph"/>
              <w:ind w:left="196"/>
              <w:rPr>
                <w:rFonts w:ascii="Segoe UI"/>
                <w:sz w:val="19"/>
              </w:rPr>
            </w:pPr>
            <w:r>
              <w:rPr>
                <w:color w:val="23292E"/>
                <w:sz w:val="24"/>
                <w:shd w:val="clear" w:color="auto" w:fill="F6F8F9"/>
              </w:rPr>
              <w:t>The</w:t>
            </w:r>
            <w:r>
              <w:rPr>
                <w:color w:val="23292E"/>
                <w:spacing w:val="-3"/>
                <w:sz w:val="24"/>
                <w:shd w:val="clear" w:color="auto" w:fill="F6F8F9"/>
              </w:rPr>
              <w:t xml:space="preserve"> </w:t>
            </w:r>
            <w:r>
              <w:rPr>
                <w:color w:val="23292E"/>
                <w:sz w:val="24"/>
                <w:shd w:val="clear" w:color="auto" w:fill="F6F8F9"/>
              </w:rPr>
              <w:t>system will</w:t>
            </w:r>
            <w:r>
              <w:rPr>
                <w:color w:val="23292E"/>
                <w:spacing w:val="-1"/>
                <w:sz w:val="24"/>
                <w:shd w:val="clear" w:color="auto" w:fill="F6F8F9"/>
              </w:rPr>
              <w:t xml:space="preserve"> </w:t>
            </w:r>
            <w:r>
              <w:rPr>
                <w:color w:val="23292E"/>
                <w:sz w:val="24"/>
                <w:shd w:val="clear" w:color="auto" w:fill="F6F8F9"/>
              </w:rPr>
              <w:t>ask password to</w:t>
            </w:r>
            <w:r>
              <w:rPr>
                <w:color w:val="23292E"/>
                <w:spacing w:val="-1"/>
                <w:sz w:val="24"/>
                <w:shd w:val="clear" w:color="auto" w:fill="F6F8F9"/>
              </w:rPr>
              <w:t xml:space="preserve"> </w:t>
            </w:r>
            <w:r>
              <w:rPr>
                <w:color w:val="23292E"/>
                <w:sz w:val="24"/>
                <w:shd w:val="clear" w:color="auto" w:fill="F6F8F9"/>
              </w:rPr>
              <w:t>view and</w:t>
            </w:r>
            <w:r>
              <w:rPr>
                <w:color w:val="23292E"/>
                <w:spacing w:val="-1"/>
                <w:sz w:val="24"/>
                <w:shd w:val="clear" w:color="auto" w:fill="F6F8F9"/>
              </w:rPr>
              <w:t xml:space="preserve"> </w:t>
            </w:r>
            <w:proofErr w:type="gramStart"/>
            <w:r>
              <w:rPr>
                <w:color w:val="23292E"/>
                <w:sz w:val="24"/>
                <w:shd w:val="clear" w:color="auto" w:fill="F6F8F9"/>
              </w:rPr>
              <w:t>Edit</w:t>
            </w:r>
            <w:proofErr w:type="gramEnd"/>
            <w:r>
              <w:rPr>
                <w:color w:val="23292E"/>
                <w:sz w:val="24"/>
                <w:shd w:val="clear" w:color="auto" w:fill="F6F8F9"/>
              </w:rPr>
              <w:t xml:space="preserve"> the</w:t>
            </w:r>
            <w:r>
              <w:rPr>
                <w:color w:val="23292E"/>
                <w:spacing w:val="-1"/>
                <w:sz w:val="24"/>
                <w:shd w:val="clear" w:color="auto" w:fill="F6F8F9"/>
              </w:rPr>
              <w:t xml:space="preserve"> </w:t>
            </w:r>
            <w:r>
              <w:rPr>
                <w:color w:val="23292E"/>
                <w:sz w:val="24"/>
                <w:shd w:val="clear" w:color="auto" w:fill="F6F8F9"/>
              </w:rPr>
              <w:t>records</w:t>
            </w:r>
            <w:r>
              <w:rPr>
                <w:rFonts w:ascii="Segoe UI"/>
                <w:color w:val="23292E"/>
                <w:sz w:val="19"/>
              </w:rPr>
              <w:t>.</w:t>
            </w:r>
          </w:p>
        </w:tc>
        <w:tc>
          <w:tcPr>
            <w:tcW w:w="1657" w:type="dxa"/>
            <w:tcBorders>
              <w:top w:val="single" w:sz="4" w:space="0" w:color="000000"/>
              <w:left w:val="single" w:sz="4" w:space="0" w:color="000000"/>
              <w:bottom w:val="single" w:sz="4" w:space="0" w:color="000000"/>
              <w:right w:val="single" w:sz="4" w:space="0" w:color="000000"/>
            </w:tcBorders>
            <w:hideMark/>
          </w:tcPr>
          <w:p w14:paraId="7727BC80" w14:textId="77777777" w:rsidR="00880BF7" w:rsidRDefault="00880BF7" w:rsidP="00D556E0">
            <w:pPr>
              <w:pStyle w:val="TableParagraph"/>
              <w:rPr>
                <w:sz w:val="24"/>
              </w:rPr>
            </w:pPr>
            <w:r>
              <w:rPr>
                <w:sz w:val="24"/>
              </w:rPr>
              <w:t>Implemented</w:t>
            </w:r>
          </w:p>
        </w:tc>
      </w:tr>
      <w:tr w:rsidR="00880BF7" w14:paraId="0294901C" w14:textId="77777777" w:rsidTr="00D556E0">
        <w:trPr>
          <w:trHeight w:val="638"/>
        </w:trPr>
        <w:tc>
          <w:tcPr>
            <w:tcW w:w="1082" w:type="dxa"/>
            <w:tcBorders>
              <w:top w:val="single" w:sz="4" w:space="0" w:color="000000"/>
              <w:left w:val="single" w:sz="4" w:space="0" w:color="000000"/>
              <w:bottom w:val="single" w:sz="4" w:space="0" w:color="000000"/>
              <w:right w:val="single" w:sz="4" w:space="0" w:color="000000"/>
            </w:tcBorders>
            <w:hideMark/>
          </w:tcPr>
          <w:p w14:paraId="6163C2E6" w14:textId="77777777" w:rsidR="00880BF7" w:rsidRDefault="00880BF7" w:rsidP="00D556E0">
            <w:pPr>
              <w:pStyle w:val="TableParagraph"/>
              <w:rPr>
                <w:sz w:val="24"/>
              </w:rPr>
            </w:pPr>
            <w:r>
              <w:rPr>
                <w:sz w:val="24"/>
              </w:rPr>
              <w:t>LLR_3</w:t>
            </w:r>
          </w:p>
        </w:tc>
        <w:tc>
          <w:tcPr>
            <w:tcW w:w="6073" w:type="dxa"/>
            <w:tcBorders>
              <w:top w:val="single" w:sz="4" w:space="0" w:color="000000"/>
              <w:left w:val="single" w:sz="4" w:space="0" w:color="000000"/>
              <w:bottom w:val="single" w:sz="4" w:space="0" w:color="000000"/>
              <w:right w:val="single" w:sz="4" w:space="0" w:color="000000"/>
            </w:tcBorders>
            <w:hideMark/>
          </w:tcPr>
          <w:p w14:paraId="4B38E000" w14:textId="77777777" w:rsidR="00880BF7" w:rsidRDefault="00880BF7" w:rsidP="00D556E0">
            <w:pPr>
              <w:pStyle w:val="TableParagraph"/>
              <w:ind w:left="196"/>
              <w:rPr>
                <w:sz w:val="24"/>
              </w:rPr>
            </w:pPr>
            <w:r>
              <w:rPr>
                <w:sz w:val="24"/>
              </w:rPr>
              <w:t>Edit</w:t>
            </w:r>
            <w:r>
              <w:rPr>
                <w:spacing w:val="-1"/>
                <w:sz w:val="24"/>
              </w:rPr>
              <w:t xml:space="preserve"> </w:t>
            </w:r>
            <w:r>
              <w:rPr>
                <w:sz w:val="24"/>
              </w:rPr>
              <w:t>data</w:t>
            </w:r>
          </w:p>
        </w:tc>
        <w:tc>
          <w:tcPr>
            <w:tcW w:w="1657" w:type="dxa"/>
            <w:tcBorders>
              <w:top w:val="single" w:sz="4" w:space="0" w:color="000000"/>
              <w:left w:val="single" w:sz="4" w:space="0" w:color="000000"/>
              <w:bottom w:val="single" w:sz="4" w:space="0" w:color="000000"/>
              <w:right w:val="single" w:sz="4" w:space="0" w:color="000000"/>
            </w:tcBorders>
            <w:hideMark/>
          </w:tcPr>
          <w:p w14:paraId="5FF62FCC" w14:textId="77777777" w:rsidR="00880BF7" w:rsidRDefault="00880BF7" w:rsidP="00D556E0">
            <w:pPr>
              <w:pStyle w:val="TableParagraph"/>
              <w:rPr>
                <w:sz w:val="24"/>
              </w:rPr>
            </w:pPr>
            <w:r>
              <w:rPr>
                <w:sz w:val="24"/>
              </w:rPr>
              <w:t>Implemented</w:t>
            </w:r>
          </w:p>
        </w:tc>
      </w:tr>
      <w:tr w:rsidR="00880BF7" w14:paraId="0BD6D7E3" w14:textId="77777777" w:rsidTr="00D556E0">
        <w:trPr>
          <w:trHeight w:val="638"/>
        </w:trPr>
        <w:tc>
          <w:tcPr>
            <w:tcW w:w="1082" w:type="dxa"/>
            <w:tcBorders>
              <w:top w:val="single" w:sz="4" w:space="0" w:color="000000"/>
              <w:left w:val="single" w:sz="4" w:space="0" w:color="000000"/>
              <w:bottom w:val="single" w:sz="4" w:space="0" w:color="000000"/>
              <w:right w:val="single" w:sz="4" w:space="0" w:color="000000"/>
            </w:tcBorders>
            <w:hideMark/>
          </w:tcPr>
          <w:p w14:paraId="18694456" w14:textId="77777777" w:rsidR="00880BF7" w:rsidRDefault="00880BF7" w:rsidP="00D556E0">
            <w:pPr>
              <w:pStyle w:val="TableParagraph"/>
              <w:rPr>
                <w:sz w:val="24"/>
              </w:rPr>
            </w:pPr>
            <w:r>
              <w:rPr>
                <w:sz w:val="24"/>
              </w:rPr>
              <w:t>LLR_4</w:t>
            </w:r>
          </w:p>
        </w:tc>
        <w:tc>
          <w:tcPr>
            <w:tcW w:w="6073" w:type="dxa"/>
            <w:tcBorders>
              <w:top w:val="single" w:sz="4" w:space="0" w:color="000000"/>
              <w:left w:val="single" w:sz="4" w:space="0" w:color="000000"/>
              <w:bottom w:val="single" w:sz="4" w:space="0" w:color="000000"/>
              <w:right w:val="single" w:sz="4" w:space="0" w:color="000000"/>
            </w:tcBorders>
            <w:hideMark/>
          </w:tcPr>
          <w:p w14:paraId="196F59A2" w14:textId="77777777" w:rsidR="00880BF7" w:rsidRDefault="00880BF7" w:rsidP="00D556E0">
            <w:pPr>
              <w:pStyle w:val="TableParagraph"/>
              <w:ind w:left="196"/>
              <w:rPr>
                <w:sz w:val="24"/>
              </w:rPr>
            </w:pPr>
            <w:r>
              <w:rPr>
                <w:sz w:val="24"/>
              </w:rPr>
              <w:t>Enter</w:t>
            </w:r>
            <w:r>
              <w:rPr>
                <w:spacing w:val="-2"/>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657" w:type="dxa"/>
            <w:tcBorders>
              <w:top w:val="single" w:sz="4" w:space="0" w:color="000000"/>
              <w:left w:val="single" w:sz="4" w:space="0" w:color="000000"/>
              <w:bottom w:val="single" w:sz="4" w:space="0" w:color="000000"/>
              <w:right w:val="single" w:sz="4" w:space="0" w:color="000000"/>
            </w:tcBorders>
            <w:hideMark/>
          </w:tcPr>
          <w:p w14:paraId="5FCE63C8" w14:textId="77777777" w:rsidR="00880BF7" w:rsidRDefault="00880BF7" w:rsidP="00D556E0">
            <w:pPr>
              <w:pStyle w:val="TableParagraph"/>
              <w:rPr>
                <w:sz w:val="24"/>
              </w:rPr>
            </w:pPr>
            <w:r>
              <w:rPr>
                <w:sz w:val="24"/>
              </w:rPr>
              <w:t>Implemented</w:t>
            </w:r>
          </w:p>
        </w:tc>
      </w:tr>
      <w:tr w:rsidR="00880BF7" w14:paraId="05C26F3C" w14:textId="77777777" w:rsidTr="00D556E0">
        <w:trPr>
          <w:trHeight w:val="638"/>
        </w:trPr>
        <w:tc>
          <w:tcPr>
            <w:tcW w:w="1082" w:type="dxa"/>
            <w:tcBorders>
              <w:top w:val="single" w:sz="4" w:space="0" w:color="000000"/>
              <w:left w:val="single" w:sz="4" w:space="0" w:color="000000"/>
              <w:bottom w:val="single" w:sz="4" w:space="0" w:color="000000"/>
              <w:right w:val="single" w:sz="4" w:space="0" w:color="000000"/>
            </w:tcBorders>
            <w:hideMark/>
          </w:tcPr>
          <w:p w14:paraId="4C24C5FA" w14:textId="77777777" w:rsidR="00880BF7" w:rsidRDefault="00880BF7" w:rsidP="00D556E0">
            <w:pPr>
              <w:pStyle w:val="TableParagraph"/>
              <w:rPr>
                <w:sz w:val="24"/>
              </w:rPr>
            </w:pPr>
            <w:r>
              <w:rPr>
                <w:sz w:val="24"/>
              </w:rPr>
              <w:t>LLR_5</w:t>
            </w:r>
          </w:p>
        </w:tc>
        <w:tc>
          <w:tcPr>
            <w:tcW w:w="6073" w:type="dxa"/>
            <w:tcBorders>
              <w:top w:val="single" w:sz="4" w:space="0" w:color="000000"/>
              <w:left w:val="single" w:sz="4" w:space="0" w:color="000000"/>
              <w:bottom w:val="single" w:sz="4" w:space="0" w:color="000000"/>
              <w:right w:val="single" w:sz="4" w:space="0" w:color="000000"/>
            </w:tcBorders>
            <w:hideMark/>
          </w:tcPr>
          <w:p w14:paraId="39CBEF99" w14:textId="77777777" w:rsidR="00880BF7" w:rsidRDefault="00880BF7" w:rsidP="00D556E0">
            <w:pPr>
              <w:pStyle w:val="TableParagraph"/>
              <w:ind w:left="196"/>
              <w:rPr>
                <w:sz w:val="24"/>
              </w:rPr>
            </w:pPr>
            <w:r>
              <w:rPr>
                <w:sz w:val="24"/>
              </w:rPr>
              <w:t>Newly</w:t>
            </w:r>
            <w:r>
              <w:rPr>
                <w:spacing w:val="-1"/>
                <w:sz w:val="24"/>
              </w:rPr>
              <w:t xml:space="preserve"> </w:t>
            </w:r>
            <w:proofErr w:type="spellStart"/>
            <w:r>
              <w:rPr>
                <w:sz w:val="24"/>
              </w:rPr>
              <w:t>addd</w:t>
            </w:r>
            <w:proofErr w:type="spellEnd"/>
            <w:r>
              <w:rPr>
                <w:spacing w:val="-1"/>
                <w:sz w:val="24"/>
              </w:rPr>
              <w:t xml:space="preserve"> </w:t>
            </w:r>
            <w:r>
              <w:rPr>
                <w:sz w:val="24"/>
              </w:rPr>
              <w:t>details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recorded</w:t>
            </w:r>
          </w:p>
        </w:tc>
        <w:tc>
          <w:tcPr>
            <w:tcW w:w="1657" w:type="dxa"/>
            <w:tcBorders>
              <w:top w:val="single" w:sz="4" w:space="0" w:color="000000"/>
              <w:left w:val="single" w:sz="4" w:space="0" w:color="000000"/>
              <w:bottom w:val="single" w:sz="4" w:space="0" w:color="000000"/>
              <w:right w:val="single" w:sz="4" w:space="0" w:color="000000"/>
            </w:tcBorders>
            <w:hideMark/>
          </w:tcPr>
          <w:p w14:paraId="5FB38A03" w14:textId="77777777" w:rsidR="00880BF7" w:rsidRDefault="00880BF7" w:rsidP="00D556E0">
            <w:pPr>
              <w:pStyle w:val="TableParagraph"/>
              <w:rPr>
                <w:sz w:val="24"/>
              </w:rPr>
            </w:pPr>
            <w:r>
              <w:rPr>
                <w:sz w:val="24"/>
              </w:rPr>
              <w:t>Implemented</w:t>
            </w:r>
          </w:p>
        </w:tc>
      </w:tr>
    </w:tbl>
    <w:p w14:paraId="7B31DC2D" w14:textId="77777777" w:rsidR="00880BF7" w:rsidRDefault="00880BF7" w:rsidP="00880BF7">
      <w:pPr>
        <w:sectPr w:rsidR="00880BF7">
          <w:pgSz w:w="11910" w:h="16840"/>
          <w:pgMar w:top="1340" w:right="340" w:bottom="960" w:left="1140" w:header="709" w:footer="772" w:gutter="0"/>
          <w:cols w:space="720"/>
        </w:sectPr>
      </w:pPr>
    </w:p>
    <w:p w14:paraId="55FF980E" w14:textId="77777777" w:rsidR="00880BF7" w:rsidRDefault="00880BF7" w:rsidP="00880BF7">
      <w:pPr>
        <w:pStyle w:val="Heading2"/>
        <w:spacing w:before="41"/>
        <w:rPr>
          <w:rFonts w:eastAsia="Times New Roman"/>
          <w:szCs w:val="28"/>
          <w:lang w:val="en-US"/>
        </w:rPr>
      </w:pPr>
      <w:r>
        <w:lastRenderedPageBreak/>
        <w:t>Design</w:t>
      </w:r>
    </w:p>
    <w:p w14:paraId="42D8A5FB" w14:textId="77777777" w:rsidR="00880BF7" w:rsidRDefault="00880BF7" w:rsidP="00880BF7">
      <w:pPr>
        <w:pStyle w:val="BodyText"/>
        <w:rPr>
          <w:b/>
          <w:sz w:val="20"/>
        </w:rPr>
      </w:pPr>
    </w:p>
    <w:p w14:paraId="0C645CF0" w14:textId="4494BD17" w:rsidR="00880BF7" w:rsidRDefault="00880BF7" w:rsidP="00880BF7">
      <w:pPr>
        <w:pStyle w:val="BodyText"/>
        <w:spacing w:before="2"/>
        <w:rPr>
          <w:b/>
          <w:sz w:val="19"/>
        </w:rPr>
      </w:pPr>
      <w:r>
        <w:rPr>
          <w:noProof/>
        </w:rPr>
        <w:drawing>
          <wp:anchor distT="0" distB="0" distL="0" distR="0" simplePos="0" relativeHeight="251660288" behindDoc="0" locked="0" layoutInCell="1" allowOverlap="1" wp14:anchorId="70B9C0A7" wp14:editId="4269EDD1">
            <wp:simplePos x="0" y="0"/>
            <wp:positionH relativeFrom="page">
              <wp:posOffset>2926080</wp:posOffset>
            </wp:positionH>
            <wp:positionV relativeFrom="paragraph">
              <wp:posOffset>246380</wp:posOffset>
            </wp:positionV>
            <wp:extent cx="2052955" cy="4221480"/>
            <wp:effectExtent l="0" t="0" r="4445" b="7620"/>
            <wp:wrapTopAndBottom/>
            <wp:docPr id="40" name="Picture 40" descr="https://user-images.githubusercontent.com/94466750/146229838-a858140b-aa98-459e-b18e-cac44361ab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https://user-images.githubusercontent.com/94466750/146229838-a858140b-aa98-459e-b18e-cac44361ab66.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52955" cy="4221480"/>
                    </a:xfrm>
                    <a:prstGeom prst="rect">
                      <a:avLst/>
                    </a:prstGeom>
                    <a:noFill/>
                  </pic:spPr>
                </pic:pic>
              </a:graphicData>
            </a:graphic>
            <wp14:sizeRelH relativeFrom="page">
              <wp14:pctWidth>0</wp14:pctWidth>
            </wp14:sizeRelH>
            <wp14:sizeRelV relativeFrom="page">
              <wp14:pctHeight>0</wp14:pctHeight>
            </wp14:sizeRelV>
          </wp:anchor>
        </w:drawing>
      </w:r>
    </w:p>
    <w:p w14:paraId="18BA5409" w14:textId="0C9875B5" w:rsidR="00880BF7" w:rsidRDefault="00880BF7" w:rsidP="00880BF7">
      <w:pPr>
        <w:pStyle w:val="BodyText"/>
        <w:rPr>
          <w:b/>
          <w:sz w:val="20"/>
        </w:rPr>
      </w:pPr>
      <w:bookmarkStart w:id="30" w:name="_bookmark37"/>
      <w:bookmarkEnd w:id="30"/>
    </w:p>
    <w:p w14:paraId="3F369863" w14:textId="6EB8DA1F" w:rsidR="00880BF7" w:rsidRDefault="00880BF7" w:rsidP="00880BF7">
      <w:pPr>
        <w:pStyle w:val="BodyText"/>
        <w:spacing w:before="10"/>
        <w:rPr>
          <w:b/>
          <w:sz w:val="23"/>
        </w:rPr>
      </w:pPr>
    </w:p>
    <w:p w14:paraId="4A4D5B1F" w14:textId="186073C0" w:rsidR="00880BF7" w:rsidRDefault="00880BF7" w:rsidP="00880BF7">
      <w:pPr>
        <w:pStyle w:val="BodyText"/>
        <w:tabs>
          <w:tab w:val="left" w:pos="4750"/>
        </w:tabs>
        <w:spacing w:before="237"/>
        <w:ind w:left="2460"/>
      </w:pPr>
      <w:r>
        <w:rPr>
          <w:b/>
          <w:sz w:val="30"/>
        </w:rPr>
        <w:t xml:space="preserve">                 </w:t>
      </w:r>
      <w:r>
        <w:t>Figure</w:t>
      </w:r>
      <w:r>
        <w:rPr>
          <w:spacing w:val="-2"/>
        </w:rPr>
        <w:t xml:space="preserve"> </w:t>
      </w:r>
      <w:proofErr w:type="gramStart"/>
      <w:r>
        <w:t>10</w:t>
      </w:r>
      <w:r>
        <w:rPr>
          <w:spacing w:val="-1"/>
        </w:rPr>
        <w:t xml:space="preserve"> </w:t>
      </w:r>
      <w:r>
        <w:t>:</w:t>
      </w:r>
      <w:proofErr w:type="spellStart"/>
      <w:r>
        <w:t>Behauvior</w:t>
      </w:r>
      <w:proofErr w:type="spellEnd"/>
      <w:proofErr w:type="gramEnd"/>
      <w:r>
        <w:t xml:space="preserve"> diagram</w:t>
      </w:r>
    </w:p>
    <w:p w14:paraId="2C80F3DE" w14:textId="14AD8B68" w:rsidR="00880BF7" w:rsidRDefault="00880BF7" w:rsidP="00880BF7">
      <w:pPr>
        <w:pStyle w:val="BodyText"/>
        <w:rPr>
          <w:b/>
          <w:sz w:val="30"/>
        </w:rPr>
      </w:pPr>
    </w:p>
    <w:p w14:paraId="30DC6862" w14:textId="5A0030FA" w:rsidR="00880BF7" w:rsidRDefault="00880BF7" w:rsidP="00880BF7">
      <w:pPr>
        <w:pStyle w:val="BodyText"/>
        <w:spacing w:before="90"/>
        <w:ind w:left="3181"/>
      </w:pPr>
    </w:p>
    <w:p w14:paraId="6A1866AF" w14:textId="79D7661B" w:rsidR="00880BF7" w:rsidRDefault="00880BF7" w:rsidP="00880BF7">
      <w:pPr>
        <w:pStyle w:val="BodyText"/>
        <w:rPr>
          <w:b/>
          <w:sz w:val="30"/>
        </w:rPr>
      </w:pPr>
      <w:r>
        <w:rPr>
          <w:b/>
          <w:sz w:val="30"/>
        </w:rPr>
        <w:t xml:space="preserve">                                            </w:t>
      </w:r>
      <w:bookmarkStart w:id="31" w:name="_bookmark39"/>
      <w:bookmarkEnd w:id="31"/>
      <w:r>
        <w:rPr>
          <w:b/>
          <w:sz w:val="30"/>
        </w:rPr>
        <w:t xml:space="preserve">         </w:t>
      </w:r>
      <w:r>
        <w:rPr>
          <w:noProof/>
          <w:sz w:val="20"/>
        </w:rPr>
        <w:drawing>
          <wp:inline distT="0" distB="0" distL="0" distR="0" wp14:anchorId="6BC83A04" wp14:editId="54AF755B">
            <wp:extent cx="1158240" cy="3204463"/>
            <wp:effectExtent l="0" t="0" r="3810" b="0"/>
            <wp:docPr id="37" name="Picture 37" descr="https://user-images.githubusercontent.com/94466750/146228774-41eefb89-ffe8-49be-9343-daf63b145c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descr="https://user-images.githubusercontent.com/94466750/146228774-41eefb89-ffe8-49be-9343-daf63b145c38.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8240" cy="3204463"/>
                    </a:xfrm>
                    <a:prstGeom prst="rect">
                      <a:avLst/>
                    </a:prstGeom>
                    <a:noFill/>
                    <a:ln>
                      <a:noFill/>
                    </a:ln>
                  </pic:spPr>
                </pic:pic>
              </a:graphicData>
            </a:graphic>
          </wp:inline>
        </w:drawing>
      </w:r>
    </w:p>
    <w:p w14:paraId="2E476CCE" w14:textId="1BBC44BB" w:rsidR="00880BF7" w:rsidRPr="00880BF7" w:rsidRDefault="00880BF7" w:rsidP="00880BF7">
      <w:pPr>
        <w:pStyle w:val="BodyText"/>
        <w:tabs>
          <w:tab w:val="left" w:pos="4750"/>
        </w:tabs>
        <w:spacing w:before="237"/>
      </w:pPr>
      <w:r>
        <w:rPr>
          <w:noProof/>
        </w:rPr>
        <w:lastRenderedPageBreak/>
        <w:drawing>
          <wp:anchor distT="0" distB="0" distL="0" distR="0" simplePos="0" relativeHeight="251661312" behindDoc="0" locked="0" layoutInCell="1" allowOverlap="1" wp14:anchorId="2120B9AF" wp14:editId="3C29C3AF">
            <wp:simplePos x="0" y="0"/>
            <wp:positionH relativeFrom="page">
              <wp:align>center</wp:align>
            </wp:positionH>
            <wp:positionV relativeFrom="paragraph">
              <wp:posOffset>0</wp:posOffset>
            </wp:positionV>
            <wp:extent cx="5730875" cy="3322955"/>
            <wp:effectExtent l="0" t="0" r="3175" b="0"/>
            <wp:wrapTopAndBottom/>
            <wp:docPr id="39" name="Picture 39" descr="https://user-images.githubusercontent.com/94466750/146232999-d01ce16a-8b24-455c-b092-84ea806083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descr="https://user-images.githubusercontent.com/94466750/146232999-d01ce16a-8b24-455c-b092-84ea806083fc.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875" cy="3322955"/>
                    </a:xfrm>
                    <a:prstGeom prst="rect">
                      <a:avLst/>
                    </a:prstGeom>
                    <a:noFill/>
                  </pic:spPr>
                </pic:pic>
              </a:graphicData>
            </a:graphic>
            <wp14:sizeRelH relativeFrom="page">
              <wp14:pctWidth>0</wp14:pctWidth>
            </wp14:sizeRelH>
            <wp14:sizeRelV relativeFrom="page">
              <wp14:pctHeight>0</wp14:pctHeight>
            </wp14:sizeRelV>
          </wp:anchor>
        </w:drawing>
      </w:r>
      <w:bookmarkStart w:id="32" w:name="_bookmark40"/>
      <w:bookmarkEnd w:id="32"/>
    </w:p>
    <w:p w14:paraId="4AF50A7E" w14:textId="77777777" w:rsidR="00880BF7" w:rsidRDefault="00880BF7" w:rsidP="00880BF7">
      <w:pPr>
        <w:pStyle w:val="BodyText"/>
        <w:rPr>
          <w:sz w:val="20"/>
        </w:rPr>
      </w:pPr>
    </w:p>
    <w:p w14:paraId="35A0694D" w14:textId="50AF8C36" w:rsidR="00880BF7" w:rsidRDefault="00880BF7" w:rsidP="00880BF7">
      <w:pPr>
        <w:pStyle w:val="BodyText"/>
        <w:rPr>
          <w:sz w:val="20"/>
        </w:rPr>
      </w:pPr>
      <w:r>
        <w:rPr>
          <w:sz w:val="20"/>
        </w:rPr>
        <w:t xml:space="preserve">                                                                       </w:t>
      </w:r>
      <w:r>
        <w:t>Structure</w:t>
      </w:r>
      <w:r>
        <w:rPr>
          <w:spacing w:val="-3"/>
        </w:rPr>
        <w:t xml:space="preserve"> </w:t>
      </w:r>
      <w:r>
        <w:t>Diagra</w:t>
      </w:r>
      <w:bookmarkStart w:id="33" w:name="_bookmark41"/>
      <w:bookmarkEnd w:id="33"/>
      <w:r>
        <w:t>m</w:t>
      </w:r>
    </w:p>
    <w:p w14:paraId="6398B0C1" w14:textId="77777777" w:rsidR="00880BF7" w:rsidRDefault="00880BF7" w:rsidP="00880BF7">
      <w:pPr>
        <w:sectPr w:rsidR="00880BF7">
          <w:pgSz w:w="11910" w:h="16840"/>
          <w:pgMar w:top="1340" w:right="340" w:bottom="960" w:left="1140" w:header="709" w:footer="772" w:gutter="0"/>
          <w:cols w:space="720"/>
        </w:sectPr>
      </w:pPr>
    </w:p>
    <w:p w14:paraId="6E08AE49" w14:textId="77777777" w:rsidR="00880BF7" w:rsidRDefault="00880BF7" w:rsidP="00880BF7">
      <w:pPr>
        <w:pStyle w:val="Heading2"/>
        <w:spacing w:before="240"/>
      </w:pPr>
      <w:bookmarkStart w:id="34" w:name="_bookmark42"/>
      <w:bookmarkEnd w:id="34"/>
      <w:r>
        <w:lastRenderedPageBreak/>
        <w:t>Test</w:t>
      </w:r>
      <w:r>
        <w:rPr>
          <w:spacing w:val="-3"/>
        </w:rPr>
        <w:t xml:space="preserve"> </w:t>
      </w:r>
      <w:r>
        <w:t>Plan</w:t>
      </w:r>
    </w:p>
    <w:p w14:paraId="5E13249F" w14:textId="4F059B16" w:rsidR="00880BF7" w:rsidRDefault="00880BF7" w:rsidP="00880BF7">
      <w:pPr>
        <w:spacing w:before="64"/>
        <w:ind w:left="300"/>
        <w:rPr>
          <w:b/>
          <w:sz w:val="28"/>
        </w:rPr>
      </w:pPr>
      <w:r>
        <w:rPr>
          <w:noProof/>
        </w:rPr>
        <w:drawing>
          <wp:anchor distT="0" distB="0" distL="0" distR="0" simplePos="0" relativeHeight="251662336" behindDoc="0" locked="0" layoutInCell="1" allowOverlap="1" wp14:anchorId="7F804184" wp14:editId="20B80787">
            <wp:simplePos x="0" y="0"/>
            <wp:positionH relativeFrom="page">
              <wp:posOffset>1105535</wp:posOffset>
            </wp:positionH>
            <wp:positionV relativeFrom="paragraph">
              <wp:posOffset>331470</wp:posOffset>
            </wp:positionV>
            <wp:extent cx="5582920" cy="2887980"/>
            <wp:effectExtent l="0" t="0" r="0"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2920" cy="2887980"/>
                    </a:xfrm>
                    <a:prstGeom prst="rect">
                      <a:avLst/>
                    </a:prstGeom>
                    <a:noFill/>
                  </pic:spPr>
                </pic:pic>
              </a:graphicData>
            </a:graphic>
            <wp14:sizeRelH relativeFrom="page">
              <wp14:pctWidth>0</wp14:pctWidth>
            </wp14:sizeRelH>
            <wp14:sizeRelV relativeFrom="page">
              <wp14:pctHeight>0</wp14:pctHeight>
            </wp14:sizeRelV>
          </wp:anchor>
        </w:drawing>
      </w:r>
      <w:bookmarkStart w:id="35" w:name="_bookmark43"/>
      <w:bookmarkEnd w:id="35"/>
      <w:r>
        <w:rPr>
          <w:b/>
          <w:sz w:val="28"/>
        </w:rPr>
        <w:t>High</w:t>
      </w:r>
      <w:r>
        <w:rPr>
          <w:b/>
          <w:spacing w:val="-2"/>
          <w:sz w:val="28"/>
        </w:rPr>
        <w:t xml:space="preserve"> </w:t>
      </w:r>
      <w:r>
        <w:rPr>
          <w:b/>
          <w:sz w:val="28"/>
        </w:rPr>
        <w:t>Level</w:t>
      </w:r>
      <w:r>
        <w:rPr>
          <w:b/>
          <w:spacing w:val="-1"/>
          <w:sz w:val="28"/>
        </w:rPr>
        <w:t xml:space="preserve"> </w:t>
      </w:r>
      <w:r>
        <w:rPr>
          <w:b/>
          <w:sz w:val="28"/>
        </w:rPr>
        <w:t>Test</w:t>
      </w:r>
      <w:r>
        <w:rPr>
          <w:b/>
          <w:spacing w:val="-4"/>
          <w:sz w:val="28"/>
        </w:rPr>
        <w:t xml:space="preserve"> </w:t>
      </w:r>
      <w:r>
        <w:rPr>
          <w:b/>
          <w:sz w:val="28"/>
        </w:rPr>
        <w:t>Plan</w:t>
      </w:r>
    </w:p>
    <w:p w14:paraId="1F70DC94" w14:textId="77777777" w:rsidR="00880BF7" w:rsidRDefault="00880BF7" w:rsidP="00880BF7">
      <w:pPr>
        <w:pStyle w:val="Heading2"/>
        <w:spacing w:before="137" w:after="114"/>
      </w:pPr>
      <w:bookmarkStart w:id="36" w:name="_bookmark44"/>
      <w:bookmarkEnd w:id="36"/>
      <w:r>
        <w:t>Low</w:t>
      </w:r>
      <w:r>
        <w:rPr>
          <w:spacing w:val="-2"/>
        </w:rPr>
        <w:t xml:space="preserve"> </w:t>
      </w:r>
      <w:r>
        <w:t>Level Test</w:t>
      </w:r>
      <w:r>
        <w:rPr>
          <w:spacing w:val="-3"/>
        </w:rPr>
        <w:t xml:space="preserve"> </w:t>
      </w:r>
      <w:r>
        <w:t>Plan</w:t>
      </w:r>
    </w:p>
    <w:p w14:paraId="47CAD40F" w14:textId="000E5798" w:rsidR="00880BF7" w:rsidRDefault="00880BF7" w:rsidP="00880BF7">
      <w:pPr>
        <w:pStyle w:val="BodyText"/>
        <w:ind w:left="330"/>
        <w:rPr>
          <w:sz w:val="20"/>
        </w:rPr>
      </w:pPr>
      <w:r>
        <w:rPr>
          <w:noProof/>
          <w:sz w:val="20"/>
        </w:rPr>
        <w:drawing>
          <wp:inline distT="0" distB="0" distL="0" distR="0" wp14:anchorId="1ECB9C50" wp14:editId="2D430B1E">
            <wp:extent cx="5654040" cy="19202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4040" cy="1920240"/>
                    </a:xfrm>
                    <a:prstGeom prst="rect">
                      <a:avLst/>
                    </a:prstGeom>
                    <a:noFill/>
                    <a:ln>
                      <a:noFill/>
                    </a:ln>
                  </pic:spPr>
                </pic:pic>
              </a:graphicData>
            </a:graphic>
          </wp:inline>
        </w:drawing>
      </w:r>
    </w:p>
    <w:p w14:paraId="4B36296D" w14:textId="77777777" w:rsidR="00880BF7" w:rsidRDefault="00880BF7" w:rsidP="00880BF7">
      <w:pPr>
        <w:pStyle w:val="BodyText"/>
        <w:spacing w:before="11"/>
        <w:rPr>
          <w:b/>
          <w:sz w:val="25"/>
        </w:rPr>
      </w:pPr>
    </w:p>
    <w:p w14:paraId="73B4AAF8" w14:textId="77777777" w:rsidR="00880BF7" w:rsidRDefault="00880BF7" w:rsidP="00880BF7">
      <w:pPr>
        <w:spacing w:line="288" w:lineRule="auto"/>
        <w:ind w:left="300" w:right="6423"/>
        <w:rPr>
          <w:b/>
          <w:spacing w:val="-1"/>
          <w:sz w:val="28"/>
        </w:rPr>
      </w:pPr>
      <w:bookmarkStart w:id="37" w:name="_bookmark45"/>
      <w:bookmarkEnd w:id="37"/>
      <w:proofErr w:type="gramStart"/>
      <w:r>
        <w:rPr>
          <w:b/>
          <w:sz w:val="28"/>
        </w:rPr>
        <w:t>Implementation  and</w:t>
      </w:r>
      <w:proofErr w:type="gramEnd"/>
      <w:r>
        <w:rPr>
          <w:b/>
          <w:sz w:val="28"/>
        </w:rPr>
        <w:t xml:space="preserve"> Summary</w:t>
      </w:r>
      <w:r>
        <w:rPr>
          <w:b/>
          <w:spacing w:val="-67"/>
          <w:sz w:val="28"/>
        </w:rPr>
        <w:t xml:space="preserve"> </w:t>
      </w:r>
      <w:bookmarkStart w:id="38" w:name="_bookmark46"/>
      <w:bookmarkEnd w:id="38"/>
      <w:r>
        <w:rPr>
          <w:b/>
          <w:sz w:val="28"/>
        </w:rPr>
        <w:t>Git</w:t>
      </w:r>
      <w:r>
        <w:rPr>
          <w:b/>
          <w:spacing w:val="-1"/>
          <w:sz w:val="28"/>
        </w:rPr>
        <w:t xml:space="preserve"> </w:t>
      </w:r>
    </w:p>
    <w:p w14:paraId="67C90F99" w14:textId="77777777" w:rsidR="00EB777D" w:rsidRDefault="00880BF7" w:rsidP="00880BF7">
      <w:pPr>
        <w:spacing w:line="288" w:lineRule="auto"/>
        <w:ind w:left="300" w:right="6423"/>
      </w:pPr>
      <w:r>
        <w:rPr>
          <w:b/>
          <w:sz w:val="28"/>
        </w:rPr>
        <w:t>Link:</w:t>
      </w:r>
      <w:r w:rsidRPr="00880BF7">
        <w:t xml:space="preserve"> </w:t>
      </w:r>
      <w:r>
        <w:t xml:space="preserve"> </w:t>
      </w:r>
    </w:p>
    <w:p w14:paraId="77E01C9A" w14:textId="41EEA2C6" w:rsidR="00880BF7" w:rsidRDefault="00EB777D" w:rsidP="00880BF7">
      <w:pPr>
        <w:spacing w:line="288" w:lineRule="auto"/>
        <w:ind w:left="300" w:right="6423"/>
      </w:pPr>
      <w:proofErr w:type="gramStart"/>
      <w:r>
        <w:t>Link :</w:t>
      </w:r>
      <w:proofErr w:type="gramEnd"/>
      <w:r>
        <w:t xml:space="preserve">  </w:t>
      </w:r>
      <w:hyperlink r:id="rId130" w:history="1">
        <w:r w:rsidR="00880BF7">
          <w:rPr>
            <w:rStyle w:val="Hyperlink"/>
          </w:rPr>
          <w:t>milixx21/M1_App_Personal-Diary-Management- (github.com)</w:t>
        </w:r>
      </w:hyperlink>
    </w:p>
    <w:p w14:paraId="6BE0E23B" w14:textId="2D53EECA" w:rsidR="00880BF7" w:rsidRDefault="00880BF7" w:rsidP="00880BF7">
      <w:pPr>
        <w:spacing w:line="288" w:lineRule="auto"/>
        <w:ind w:left="300" w:right="6423"/>
        <w:rPr>
          <w:b/>
          <w:sz w:val="28"/>
        </w:rPr>
      </w:pPr>
    </w:p>
    <w:p w14:paraId="07FC90E1" w14:textId="77777777" w:rsidR="00880BF7" w:rsidRDefault="00880BF7" w:rsidP="00880BF7">
      <w:pPr>
        <w:spacing w:line="288" w:lineRule="auto"/>
        <w:ind w:left="300" w:right="6423"/>
        <w:rPr>
          <w:b/>
          <w:sz w:val="28"/>
        </w:rPr>
      </w:pPr>
    </w:p>
    <w:bookmarkEnd w:id="26"/>
    <w:p w14:paraId="1774AFB6" w14:textId="77777777" w:rsidR="00EB777D" w:rsidRDefault="00EB777D" w:rsidP="00880BF7">
      <w:pPr>
        <w:pStyle w:val="Heading1"/>
        <w:ind w:left="1718"/>
      </w:pPr>
    </w:p>
    <w:p w14:paraId="076700CB" w14:textId="77777777" w:rsidR="00EB777D" w:rsidRDefault="00EB777D" w:rsidP="00880BF7">
      <w:pPr>
        <w:pStyle w:val="Heading1"/>
        <w:ind w:left="1718"/>
      </w:pPr>
    </w:p>
    <w:p w14:paraId="5CE528D9" w14:textId="77777777" w:rsidR="00DD59E5" w:rsidRDefault="00DD59E5" w:rsidP="00880BF7">
      <w:pPr>
        <w:pStyle w:val="Heading1"/>
        <w:ind w:left="1718"/>
      </w:pPr>
    </w:p>
    <w:p w14:paraId="0DB2C787" w14:textId="53E6EB7E" w:rsidR="00880BF7" w:rsidRDefault="00880BF7" w:rsidP="00880BF7">
      <w:pPr>
        <w:pStyle w:val="Heading1"/>
        <w:ind w:left="1718"/>
      </w:pPr>
      <w:proofErr w:type="spellStart"/>
      <w:r>
        <w:lastRenderedPageBreak/>
        <w:t>Miniproject</w:t>
      </w:r>
      <w:proofErr w:type="spellEnd"/>
      <w:r>
        <w:rPr>
          <w:spacing w:val="-4"/>
        </w:rPr>
        <w:t xml:space="preserve"> </w:t>
      </w:r>
      <w:r>
        <w:t>4</w:t>
      </w:r>
      <w:r>
        <w:rPr>
          <w:spacing w:val="-2"/>
        </w:rPr>
        <w:t xml:space="preserve"> </w:t>
      </w:r>
      <w:r>
        <w:t>–</w:t>
      </w:r>
      <w:r>
        <w:rPr>
          <w:spacing w:val="-3"/>
        </w:rPr>
        <w:t xml:space="preserve"> </w:t>
      </w:r>
      <w:r>
        <w:t>Calendar</w:t>
      </w:r>
      <w:r>
        <w:rPr>
          <w:spacing w:val="-3"/>
        </w:rPr>
        <w:t xml:space="preserve"> </w:t>
      </w:r>
      <w:proofErr w:type="gramStart"/>
      <w:r>
        <w:t>Automation[</w:t>
      </w:r>
      <w:proofErr w:type="gramEnd"/>
      <w:r>
        <w:t>Team]</w:t>
      </w:r>
    </w:p>
    <w:p w14:paraId="1E9D50C0" w14:textId="77777777" w:rsidR="00880BF7" w:rsidRDefault="00880BF7" w:rsidP="00880BF7">
      <w:pPr>
        <w:pStyle w:val="Heading2"/>
        <w:spacing w:before="190"/>
      </w:pPr>
      <w:bookmarkStart w:id="39" w:name="_bookmark50"/>
      <w:bookmarkEnd w:id="39"/>
      <w:r>
        <w:t>Modules</w:t>
      </w:r>
    </w:p>
    <w:p w14:paraId="142F8CE6" w14:textId="77777777" w:rsidR="00880BF7" w:rsidRDefault="00880BF7" w:rsidP="001B2923">
      <w:pPr>
        <w:pStyle w:val="ListParagraph"/>
        <w:widowControl w:val="0"/>
        <w:numPr>
          <w:ilvl w:val="0"/>
          <w:numId w:val="12"/>
        </w:numPr>
        <w:tabs>
          <w:tab w:val="left" w:pos="1021"/>
        </w:tabs>
        <w:autoSpaceDE w:val="0"/>
        <w:autoSpaceDN w:val="0"/>
        <w:spacing w:before="25" w:after="0" w:line="240" w:lineRule="auto"/>
        <w:ind w:hanging="361"/>
        <w:contextualSpacing w:val="0"/>
      </w:pPr>
      <w:r>
        <w:t>Python</w:t>
      </w:r>
    </w:p>
    <w:p w14:paraId="7F3D2167" w14:textId="77777777" w:rsidR="00880BF7" w:rsidRDefault="00880BF7" w:rsidP="001B2923">
      <w:pPr>
        <w:pStyle w:val="ListParagraph"/>
        <w:widowControl w:val="0"/>
        <w:numPr>
          <w:ilvl w:val="0"/>
          <w:numId w:val="12"/>
        </w:numPr>
        <w:tabs>
          <w:tab w:val="left" w:pos="1021"/>
        </w:tabs>
        <w:autoSpaceDE w:val="0"/>
        <w:autoSpaceDN w:val="0"/>
        <w:spacing w:before="21" w:after="0" w:line="240" w:lineRule="auto"/>
        <w:ind w:hanging="361"/>
        <w:contextualSpacing w:val="0"/>
      </w:pPr>
      <w:r>
        <w:t>Git</w:t>
      </w:r>
    </w:p>
    <w:p w14:paraId="6737620E" w14:textId="77777777" w:rsidR="00880BF7" w:rsidRDefault="00880BF7" w:rsidP="00880BF7">
      <w:pPr>
        <w:pStyle w:val="Heading2"/>
        <w:spacing w:before="184"/>
      </w:pPr>
      <w:bookmarkStart w:id="40" w:name="_bookmark51"/>
      <w:bookmarkEnd w:id="40"/>
      <w:r>
        <w:t>Requirements</w:t>
      </w:r>
    </w:p>
    <w:p w14:paraId="52B993D1" w14:textId="21239001" w:rsidR="00880BF7" w:rsidRDefault="00880BF7" w:rsidP="00880BF7">
      <w:pPr>
        <w:spacing w:before="67"/>
        <w:ind w:left="300"/>
        <w:rPr>
          <w:b/>
          <w:sz w:val="28"/>
        </w:rPr>
      </w:pPr>
      <w:r>
        <w:rPr>
          <w:noProof/>
        </w:rPr>
        <w:drawing>
          <wp:anchor distT="0" distB="0" distL="0" distR="0" simplePos="0" relativeHeight="251664384" behindDoc="0" locked="0" layoutInCell="1" allowOverlap="1" wp14:anchorId="11CAB43A" wp14:editId="6D278B9A">
            <wp:simplePos x="0" y="0"/>
            <wp:positionH relativeFrom="page">
              <wp:posOffset>1024255</wp:posOffset>
            </wp:positionH>
            <wp:positionV relativeFrom="paragraph">
              <wp:posOffset>261620</wp:posOffset>
            </wp:positionV>
            <wp:extent cx="6116320" cy="434721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16320" cy="4347210"/>
                    </a:xfrm>
                    <a:prstGeom prst="rect">
                      <a:avLst/>
                    </a:prstGeom>
                    <a:noFill/>
                  </pic:spPr>
                </pic:pic>
              </a:graphicData>
            </a:graphic>
            <wp14:sizeRelH relativeFrom="page">
              <wp14:pctWidth>0</wp14:pctWidth>
            </wp14:sizeRelH>
            <wp14:sizeRelV relativeFrom="page">
              <wp14:pctHeight>0</wp14:pctHeight>
            </wp14:sizeRelV>
          </wp:anchor>
        </w:drawing>
      </w:r>
      <w:bookmarkStart w:id="41" w:name="_bookmark52"/>
      <w:bookmarkEnd w:id="41"/>
      <w:r>
        <w:rPr>
          <w:b/>
          <w:sz w:val="28"/>
        </w:rPr>
        <w:t>High</w:t>
      </w:r>
      <w:r>
        <w:rPr>
          <w:b/>
          <w:spacing w:val="-2"/>
          <w:sz w:val="28"/>
        </w:rPr>
        <w:t xml:space="preserve"> </w:t>
      </w:r>
      <w:r>
        <w:rPr>
          <w:b/>
          <w:sz w:val="28"/>
        </w:rPr>
        <w:t>Level</w:t>
      </w:r>
      <w:r>
        <w:rPr>
          <w:b/>
          <w:spacing w:val="-4"/>
          <w:sz w:val="28"/>
        </w:rPr>
        <w:t xml:space="preserve"> </w:t>
      </w:r>
      <w:r>
        <w:rPr>
          <w:b/>
          <w:sz w:val="28"/>
        </w:rPr>
        <w:t>Requirements</w:t>
      </w:r>
    </w:p>
    <w:p w14:paraId="3468A5DF" w14:textId="77777777" w:rsidR="00880BF7" w:rsidRDefault="00880BF7" w:rsidP="00880BF7">
      <w:pPr>
        <w:rPr>
          <w:sz w:val="28"/>
        </w:rPr>
        <w:sectPr w:rsidR="00880BF7">
          <w:pgSz w:w="11910" w:h="16840"/>
          <w:pgMar w:top="1340" w:right="340" w:bottom="960" w:left="1140" w:header="709" w:footer="772" w:gutter="0"/>
          <w:cols w:space="720"/>
        </w:sectPr>
      </w:pPr>
    </w:p>
    <w:p w14:paraId="2DB039E6" w14:textId="77777777" w:rsidR="00880BF7" w:rsidRDefault="00880BF7" w:rsidP="00880BF7">
      <w:pPr>
        <w:pStyle w:val="Heading2"/>
      </w:pPr>
      <w:r>
        <w:lastRenderedPageBreak/>
        <w:t>Low</w:t>
      </w:r>
      <w:r>
        <w:rPr>
          <w:spacing w:val="-2"/>
        </w:rPr>
        <w:t xml:space="preserve"> </w:t>
      </w:r>
      <w:r>
        <w:t>Level</w:t>
      </w:r>
      <w:r>
        <w:rPr>
          <w:spacing w:val="-4"/>
        </w:rPr>
        <w:t xml:space="preserve"> </w:t>
      </w:r>
      <w:r>
        <w:t>Requirements</w:t>
      </w:r>
    </w:p>
    <w:p w14:paraId="5CA9F6E2" w14:textId="77777777" w:rsidR="00880BF7" w:rsidRDefault="00880BF7" w:rsidP="00880BF7">
      <w:pPr>
        <w:pStyle w:val="BodyText"/>
        <w:rPr>
          <w:b/>
          <w:sz w:val="20"/>
        </w:rPr>
      </w:pPr>
    </w:p>
    <w:p w14:paraId="7F711D21" w14:textId="77777777" w:rsidR="00880BF7" w:rsidRDefault="00880BF7" w:rsidP="00880BF7">
      <w:pPr>
        <w:pStyle w:val="BodyText"/>
        <w:rPr>
          <w:b/>
          <w:sz w:val="20"/>
        </w:rPr>
      </w:pPr>
    </w:p>
    <w:p w14:paraId="317783CF" w14:textId="45347D95" w:rsidR="00880BF7" w:rsidRDefault="00880BF7" w:rsidP="00880BF7">
      <w:pPr>
        <w:pStyle w:val="BodyText"/>
        <w:spacing w:before="5"/>
        <w:rPr>
          <w:b/>
          <w:sz w:val="10"/>
        </w:rPr>
      </w:pPr>
      <w:r>
        <w:rPr>
          <w:noProof/>
        </w:rPr>
        <w:drawing>
          <wp:anchor distT="0" distB="0" distL="0" distR="0" simplePos="0" relativeHeight="251665408" behindDoc="0" locked="0" layoutInCell="1" allowOverlap="1" wp14:anchorId="2870E29F" wp14:editId="7DAF3295">
            <wp:simplePos x="0" y="0"/>
            <wp:positionH relativeFrom="page">
              <wp:posOffset>925830</wp:posOffset>
            </wp:positionH>
            <wp:positionV relativeFrom="paragraph">
              <wp:posOffset>101600</wp:posOffset>
            </wp:positionV>
            <wp:extent cx="6024880" cy="36004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24880" cy="3600450"/>
                    </a:xfrm>
                    <a:prstGeom prst="rect">
                      <a:avLst/>
                    </a:prstGeom>
                    <a:noFill/>
                  </pic:spPr>
                </pic:pic>
              </a:graphicData>
            </a:graphic>
            <wp14:sizeRelH relativeFrom="page">
              <wp14:pctWidth>0</wp14:pctWidth>
            </wp14:sizeRelH>
            <wp14:sizeRelV relativeFrom="page">
              <wp14:pctHeight>0</wp14:pctHeight>
            </wp14:sizeRelV>
          </wp:anchor>
        </w:drawing>
      </w:r>
    </w:p>
    <w:p w14:paraId="510869C0" w14:textId="77777777" w:rsidR="00880BF7" w:rsidRDefault="00880BF7" w:rsidP="00880BF7">
      <w:pPr>
        <w:pStyle w:val="BodyText"/>
        <w:rPr>
          <w:b/>
          <w:sz w:val="30"/>
        </w:rPr>
      </w:pPr>
    </w:p>
    <w:p w14:paraId="4ACDC484" w14:textId="77777777" w:rsidR="00880BF7" w:rsidRDefault="00880BF7" w:rsidP="00880BF7">
      <w:pPr>
        <w:spacing w:before="184" w:line="288" w:lineRule="auto"/>
        <w:ind w:left="300" w:right="6423"/>
        <w:rPr>
          <w:b/>
          <w:sz w:val="28"/>
        </w:rPr>
      </w:pPr>
      <w:bookmarkStart w:id="42" w:name="_bookmark54"/>
      <w:bookmarkEnd w:id="42"/>
      <w:r>
        <w:rPr>
          <w:b/>
          <w:sz w:val="28"/>
        </w:rPr>
        <w:t>Implementation and Summary</w:t>
      </w:r>
      <w:r>
        <w:rPr>
          <w:b/>
          <w:spacing w:val="-67"/>
          <w:sz w:val="28"/>
        </w:rPr>
        <w:t xml:space="preserve"> </w:t>
      </w:r>
      <w:bookmarkStart w:id="43" w:name="_bookmark55"/>
      <w:bookmarkEnd w:id="43"/>
      <w:r>
        <w:rPr>
          <w:b/>
          <w:sz w:val="28"/>
        </w:rPr>
        <w:t>Git</w:t>
      </w:r>
      <w:r>
        <w:rPr>
          <w:b/>
          <w:spacing w:val="-1"/>
          <w:sz w:val="28"/>
        </w:rPr>
        <w:t xml:space="preserve"> </w:t>
      </w:r>
      <w:r>
        <w:rPr>
          <w:b/>
          <w:sz w:val="28"/>
        </w:rPr>
        <w:t>Link:</w:t>
      </w:r>
    </w:p>
    <w:p w14:paraId="52F8C6A8" w14:textId="1E5DEB6B" w:rsidR="00880BF7" w:rsidRDefault="00880BF7" w:rsidP="00880BF7">
      <w:pPr>
        <w:pStyle w:val="BodyText"/>
        <w:spacing w:line="237" w:lineRule="exact"/>
        <w:ind w:left="300"/>
      </w:pPr>
      <w:r>
        <w:t>Link:</w:t>
      </w:r>
      <w:r>
        <w:rPr>
          <w:spacing w:val="-6"/>
        </w:rPr>
        <w:t xml:space="preserve"> </w:t>
      </w:r>
      <w:hyperlink r:id="rId133" w:history="1">
        <w:proofErr w:type="spellStart"/>
        <w:r w:rsidR="00EB777D">
          <w:rPr>
            <w:rStyle w:val="Hyperlink"/>
          </w:rPr>
          <w:t>tlnsnani</w:t>
        </w:r>
        <w:proofErr w:type="spellEnd"/>
        <w:r w:rsidR="00EB777D">
          <w:rPr>
            <w:rStyle w:val="Hyperlink"/>
          </w:rPr>
          <w:t>/OopsWithPython_Calendar_Automation_Team-48 (github.com)</w:t>
        </w:r>
      </w:hyperlink>
    </w:p>
    <w:p w14:paraId="2CE9F88B" w14:textId="77777777" w:rsidR="00880BF7" w:rsidRDefault="00880BF7" w:rsidP="00880BF7">
      <w:pPr>
        <w:pStyle w:val="Heading2"/>
        <w:spacing w:before="181"/>
      </w:pPr>
      <w:bookmarkStart w:id="44" w:name="_bookmark56"/>
      <w:bookmarkEnd w:id="44"/>
      <w:r>
        <w:t>Individual</w:t>
      </w:r>
      <w:r>
        <w:rPr>
          <w:spacing w:val="-8"/>
        </w:rPr>
        <w:t xml:space="preserve"> </w:t>
      </w:r>
      <w:r>
        <w:t>Contribution</w:t>
      </w:r>
      <w:r>
        <w:rPr>
          <w:spacing w:val="-5"/>
        </w:rPr>
        <w:t xml:space="preserve"> </w:t>
      </w:r>
      <w:r>
        <w:t>and</w:t>
      </w:r>
      <w:r>
        <w:rPr>
          <w:spacing w:val="-4"/>
        </w:rPr>
        <w:t xml:space="preserve"> </w:t>
      </w:r>
      <w:r>
        <w:t>Highlights</w:t>
      </w:r>
    </w:p>
    <w:p w14:paraId="26F0BA59" w14:textId="77777777" w:rsidR="00880BF7" w:rsidRDefault="00880BF7" w:rsidP="001B2923">
      <w:pPr>
        <w:pStyle w:val="ListParagraph"/>
        <w:widowControl w:val="0"/>
        <w:numPr>
          <w:ilvl w:val="0"/>
          <w:numId w:val="13"/>
        </w:numPr>
        <w:tabs>
          <w:tab w:val="left" w:pos="1021"/>
        </w:tabs>
        <w:autoSpaceDE w:val="0"/>
        <w:autoSpaceDN w:val="0"/>
        <w:spacing w:before="25" w:after="0" w:line="240" w:lineRule="auto"/>
        <w:ind w:hanging="361"/>
        <w:contextualSpacing w:val="0"/>
      </w:pPr>
      <w:r>
        <w:t>Improved</w:t>
      </w:r>
      <w:r>
        <w:rPr>
          <w:spacing w:val="-2"/>
        </w:rPr>
        <w:t xml:space="preserve"> </w:t>
      </w:r>
      <w:r>
        <w:t>implementation</w:t>
      </w:r>
      <w:r>
        <w:rPr>
          <w:spacing w:val="-2"/>
        </w:rPr>
        <w:t xml:space="preserve"> </w:t>
      </w:r>
      <w:r>
        <w:t>of</w:t>
      </w:r>
      <w:r>
        <w:rPr>
          <w:spacing w:val="-1"/>
        </w:rPr>
        <w:t xml:space="preserve"> </w:t>
      </w:r>
      <w:r>
        <w:t>Python</w:t>
      </w:r>
      <w:r>
        <w:rPr>
          <w:spacing w:val="-2"/>
        </w:rPr>
        <w:t xml:space="preserve"> </w:t>
      </w:r>
      <w:r>
        <w:t>Programming</w:t>
      </w:r>
    </w:p>
    <w:p w14:paraId="7C29B79A" w14:textId="77777777" w:rsidR="00880BF7" w:rsidRDefault="00880BF7" w:rsidP="001B2923">
      <w:pPr>
        <w:pStyle w:val="ListParagraph"/>
        <w:widowControl w:val="0"/>
        <w:numPr>
          <w:ilvl w:val="0"/>
          <w:numId w:val="13"/>
        </w:numPr>
        <w:tabs>
          <w:tab w:val="left" w:pos="1021"/>
        </w:tabs>
        <w:autoSpaceDE w:val="0"/>
        <w:autoSpaceDN w:val="0"/>
        <w:spacing w:before="22" w:after="0" w:line="396" w:lineRule="auto"/>
        <w:ind w:left="300" w:right="5577" w:firstLine="360"/>
        <w:contextualSpacing w:val="0"/>
      </w:pPr>
      <w:r>
        <w:t>Source code management using GitHub</w:t>
      </w:r>
      <w:r>
        <w:rPr>
          <w:spacing w:val="-57"/>
        </w:rPr>
        <w:t xml:space="preserve"> </w:t>
      </w:r>
      <w:r>
        <w:t>Role</w:t>
      </w:r>
      <w:r>
        <w:rPr>
          <w:spacing w:val="-1"/>
        </w:rPr>
        <w:t xml:space="preserve"> </w:t>
      </w:r>
      <w:r>
        <w:t>in Project Team</w:t>
      </w:r>
    </w:p>
    <w:p w14:paraId="677595E4" w14:textId="77777777" w:rsidR="00880BF7" w:rsidRDefault="00880BF7" w:rsidP="001B2923">
      <w:pPr>
        <w:pStyle w:val="ListParagraph"/>
        <w:widowControl w:val="0"/>
        <w:numPr>
          <w:ilvl w:val="0"/>
          <w:numId w:val="14"/>
        </w:numPr>
        <w:tabs>
          <w:tab w:val="left" w:pos="1021"/>
        </w:tabs>
        <w:autoSpaceDE w:val="0"/>
        <w:autoSpaceDN w:val="0"/>
        <w:spacing w:before="1" w:after="0" w:line="240" w:lineRule="auto"/>
        <w:ind w:hanging="361"/>
        <w:contextualSpacing w:val="0"/>
      </w:pPr>
      <w:r>
        <w:t>Programmer:</w:t>
      </w:r>
      <w:r>
        <w:rPr>
          <w:spacing w:val="-1"/>
        </w:rPr>
        <w:t xml:space="preserve"> </w:t>
      </w:r>
      <w:r>
        <w:t>Done</w:t>
      </w:r>
      <w:r>
        <w:rPr>
          <w:spacing w:val="-2"/>
        </w:rPr>
        <w:t xml:space="preserve"> </w:t>
      </w:r>
      <w:r>
        <w:t>Programming</w:t>
      </w:r>
      <w:r>
        <w:rPr>
          <w:spacing w:val="-1"/>
        </w:rPr>
        <w:t xml:space="preserve"> </w:t>
      </w:r>
      <w:r>
        <w:t>for</w:t>
      </w:r>
      <w:r>
        <w:rPr>
          <w:spacing w:val="-1"/>
        </w:rPr>
        <w:t xml:space="preserve"> </w:t>
      </w:r>
      <w:r>
        <w:t>calendar Automation</w:t>
      </w:r>
    </w:p>
    <w:p w14:paraId="25042AEA" w14:textId="77777777" w:rsidR="00880BF7" w:rsidRDefault="00880BF7" w:rsidP="001B2923">
      <w:pPr>
        <w:pStyle w:val="ListParagraph"/>
        <w:widowControl w:val="0"/>
        <w:numPr>
          <w:ilvl w:val="0"/>
          <w:numId w:val="14"/>
        </w:numPr>
        <w:tabs>
          <w:tab w:val="left" w:pos="1021"/>
        </w:tabs>
        <w:autoSpaceDE w:val="0"/>
        <w:autoSpaceDN w:val="0"/>
        <w:spacing w:before="21" w:after="0" w:line="240" w:lineRule="auto"/>
        <w:ind w:hanging="361"/>
        <w:contextualSpacing w:val="0"/>
      </w:pPr>
      <w:r>
        <w:t>Integrator:</w:t>
      </w:r>
      <w:r>
        <w:rPr>
          <w:spacing w:val="-1"/>
        </w:rPr>
        <w:t xml:space="preserve"> </w:t>
      </w:r>
      <w:r>
        <w:t>Integrated</w:t>
      </w:r>
      <w:r>
        <w:rPr>
          <w:spacing w:val="-2"/>
        </w:rPr>
        <w:t xml:space="preserve"> </w:t>
      </w:r>
      <w:r>
        <w:t>all</w:t>
      </w:r>
      <w:r>
        <w:rPr>
          <w:spacing w:val="-2"/>
        </w:rPr>
        <w:t xml:space="preserve"> </w:t>
      </w:r>
      <w:r>
        <w:t>the</w:t>
      </w:r>
      <w:r>
        <w:rPr>
          <w:spacing w:val="-3"/>
        </w:rPr>
        <w:t xml:space="preserve"> </w:t>
      </w:r>
      <w:r>
        <w:t>codes</w:t>
      </w:r>
    </w:p>
    <w:p w14:paraId="394C1E2D" w14:textId="77777777" w:rsidR="00933D53" w:rsidRDefault="00933D53" w:rsidP="00933D53"/>
    <w:p w14:paraId="382E896D" w14:textId="77777777" w:rsidR="00933D53" w:rsidRDefault="00933D53" w:rsidP="00933D53"/>
    <w:p w14:paraId="28BB073E" w14:textId="77777777" w:rsidR="00EB777D" w:rsidRDefault="00EB777D" w:rsidP="00EB777D">
      <w:pPr>
        <w:pStyle w:val="Heading1"/>
        <w:rPr>
          <w:sz w:val="28"/>
          <w:szCs w:val="28"/>
        </w:rPr>
      </w:pPr>
      <w:bookmarkStart w:id="45" w:name="_Toc95931156"/>
    </w:p>
    <w:p w14:paraId="7F7962E2" w14:textId="77777777" w:rsidR="00EB777D" w:rsidRDefault="00EB777D" w:rsidP="00EB777D">
      <w:pPr>
        <w:pStyle w:val="Heading1"/>
        <w:rPr>
          <w:sz w:val="28"/>
          <w:szCs w:val="28"/>
        </w:rPr>
      </w:pPr>
    </w:p>
    <w:p w14:paraId="2EC1F25F" w14:textId="77777777" w:rsidR="00DD59E5" w:rsidRDefault="00DD59E5" w:rsidP="00EB777D">
      <w:pPr>
        <w:pStyle w:val="Heading1"/>
        <w:rPr>
          <w:sz w:val="28"/>
          <w:szCs w:val="28"/>
        </w:rPr>
      </w:pPr>
    </w:p>
    <w:p w14:paraId="6A940BFB" w14:textId="77777777" w:rsidR="00DD59E5" w:rsidRDefault="00DD59E5" w:rsidP="00EB777D">
      <w:pPr>
        <w:pStyle w:val="Heading1"/>
        <w:rPr>
          <w:sz w:val="28"/>
          <w:szCs w:val="28"/>
        </w:rPr>
      </w:pPr>
    </w:p>
    <w:p w14:paraId="2CC9CEED" w14:textId="77777777" w:rsidR="00DD59E5" w:rsidRDefault="00DD59E5" w:rsidP="00EB777D">
      <w:pPr>
        <w:pStyle w:val="Heading1"/>
        <w:rPr>
          <w:sz w:val="28"/>
          <w:szCs w:val="28"/>
        </w:rPr>
      </w:pPr>
    </w:p>
    <w:p w14:paraId="011C86C1" w14:textId="77777777" w:rsidR="00DD59E5" w:rsidRDefault="00DD59E5" w:rsidP="00EB777D">
      <w:pPr>
        <w:pStyle w:val="Heading1"/>
        <w:rPr>
          <w:sz w:val="28"/>
          <w:szCs w:val="28"/>
        </w:rPr>
      </w:pPr>
    </w:p>
    <w:p w14:paraId="356FEF52" w14:textId="551426AC" w:rsidR="00EB777D" w:rsidRDefault="00EB777D" w:rsidP="00EB777D">
      <w:pPr>
        <w:pStyle w:val="Heading1"/>
        <w:rPr>
          <w:sz w:val="28"/>
          <w:szCs w:val="28"/>
        </w:rPr>
      </w:pPr>
      <w:r>
        <w:rPr>
          <w:sz w:val="28"/>
          <w:szCs w:val="28"/>
        </w:rPr>
        <w:lastRenderedPageBreak/>
        <w:t>Mini project 5 –Team BMW [Team]</w:t>
      </w:r>
      <w:bookmarkEnd w:id="45"/>
    </w:p>
    <w:p w14:paraId="223CE732" w14:textId="77777777" w:rsidR="00EB777D" w:rsidRDefault="00EB777D" w:rsidP="00EB777D">
      <w:pPr>
        <w:rPr>
          <w:rFonts w:cs="Times New Roman"/>
          <w:sz w:val="28"/>
          <w:szCs w:val="28"/>
        </w:rPr>
      </w:pPr>
    </w:p>
    <w:p w14:paraId="157E2ACE" w14:textId="77777777" w:rsidR="00EB777D" w:rsidRDefault="00EB777D" w:rsidP="00EB777D">
      <w:pPr>
        <w:pStyle w:val="Heading2"/>
        <w:rPr>
          <w:rFonts w:cs="Times New Roman"/>
          <w:szCs w:val="28"/>
        </w:rPr>
      </w:pPr>
      <w:r>
        <w:rPr>
          <w:rFonts w:cs="Times New Roman"/>
          <w:szCs w:val="28"/>
        </w:rPr>
        <w:t>Module: - Applied Model Based Design Module</w:t>
      </w:r>
    </w:p>
    <w:p w14:paraId="4D564AF9" w14:textId="77777777" w:rsidR="00EB777D" w:rsidRDefault="00EB777D" w:rsidP="00EB777D">
      <w:pPr>
        <w:rPr>
          <w:rFonts w:cs="Times New Roman"/>
          <w:b/>
          <w:sz w:val="28"/>
          <w:szCs w:val="28"/>
        </w:rPr>
      </w:pPr>
    </w:p>
    <w:p w14:paraId="02872121" w14:textId="77777777" w:rsidR="00EB777D" w:rsidRDefault="00EB777D" w:rsidP="00EB777D">
      <w:pPr>
        <w:pStyle w:val="Heading2"/>
        <w:rPr>
          <w:rFonts w:cs="Times New Roman"/>
          <w:szCs w:val="28"/>
        </w:rPr>
      </w:pPr>
      <w:bookmarkStart w:id="46" w:name="_Toc95931158"/>
      <w:r>
        <w:rPr>
          <w:rFonts w:cs="Times New Roman"/>
          <w:szCs w:val="28"/>
        </w:rPr>
        <w:t>Requirements</w:t>
      </w:r>
      <w:bookmarkEnd w:id="46"/>
    </w:p>
    <w:p w14:paraId="150EAD55" w14:textId="77777777" w:rsidR="00EB777D" w:rsidRDefault="00EB777D" w:rsidP="00EB777D">
      <w:pPr>
        <w:rPr>
          <w:rFonts w:cs="Times New Roman"/>
          <w:sz w:val="28"/>
          <w:szCs w:val="28"/>
        </w:rPr>
      </w:pPr>
    </w:p>
    <w:p w14:paraId="6F1C4E26" w14:textId="77777777" w:rsidR="00EB777D" w:rsidRDefault="00EB777D" w:rsidP="00EB777D">
      <w:pPr>
        <w:rPr>
          <w:rFonts w:cs="Times New Roman"/>
          <w:b/>
          <w:sz w:val="28"/>
          <w:szCs w:val="28"/>
        </w:rPr>
      </w:pPr>
      <w:r>
        <w:rPr>
          <w:rFonts w:cs="Times New Roman"/>
          <w:b/>
          <w:sz w:val="28"/>
          <w:szCs w:val="28"/>
        </w:rPr>
        <w:t>INTRODUCTION</w:t>
      </w:r>
    </w:p>
    <w:p w14:paraId="2BEF0875" w14:textId="77777777" w:rsidR="00EB777D" w:rsidRDefault="00EB777D" w:rsidP="00EB777D">
      <w:pPr>
        <w:rPr>
          <w:rFonts w:cs="Times New Roman"/>
          <w:sz w:val="28"/>
          <w:szCs w:val="28"/>
        </w:rPr>
      </w:pPr>
      <w:r>
        <w:rPr>
          <w:rFonts w:cs="Times New Roman"/>
          <w:sz w:val="28"/>
          <w:szCs w:val="28"/>
        </w:rPr>
        <w:t>Anti-lock brake systems (ABS) prevent brakes from locking during braking. Under normal braking conditions the driver controls the brakes. However, during severe braking or on slippery roadways, when the driver causes the wheels to approach lockup, the antilock system takes over. ABS modulates the brake line pressure independent of the pedal force, to bring the wheel speed back to the slip level range that is necessary for optimal braking performance. An antilock system consists of wheel speed sensors, a hydraulic modulator, and an electronic control unit. The ABS has a feedback control system that modulates the brake pressure in response to wheel deceleration and wheel angular velocity to prevent the controlled wheel from locking. The system shuts down when the vehicle speed is below a pre-set threshold.</w:t>
      </w:r>
    </w:p>
    <w:p w14:paraId="0C2445B3" w14:textId="77777777" w:rsidR="00EB777D" w:rsidRDefault="00EB777D" w:rsidP="00EB777D">
      <w:pPr>
        <w:rPr>
          <w:rFonts w:cs="Times New Roman"/>
          <w:sz w:val="28"/>
          <w:szCs w:val="28"/>
        </w:rPr>
      </w:pPr>
    </w:p>
    <w:p w14:paraId="6692ABA8" w14:textId="77777777" w:rsidR="00EB777D" w:rsidRDefault="00EB777D" w:rsidP="00EB777D">
      <w:pPr>
        <w:rPr>
          <w:rFonts w:cs="Times New Roman"/>
          <w:b/>
          <w:sz w:val="28"/>
          <w:szCs w:val="28"/>
        </w:rPr>
      </w:pPr>
      <w:r>
        <w:rPr>
          <w:rFonts w:cs="Times New Roman"/>
          <w:b/>
          <w:sz w:val="28"/>
          <w:szCs w:val="28"/>
        </w:rPr>
        <w:t>OVERVIEW</w:t>
      </w:r>
    </w:p>
    <w:p w14:paraId="23D03EC0" w14:textId="77777777" w:rsidR="00EB777D" w:rsidRDefault="00EB777D" w:rsidP="001B2923">
      <w:pPr>
        <w:pStyle w:val="ListParagraph"/>
        <w:numPr>
          <w:ilvl w:val="0"/>
          <w:numId w:val="15"/>
        </w:numPr>
        <w:spacing w:after="0" w:line="240" w:lineRule="auto"/>
        <w:rPr>
          <w:rFonts w:eastAsia="Times New Roman" w:cs="Times New Roman"/>
          <w:color w:val="000000"/>
          <w:sz w:val="28"/>
          <w:szCs w:val="28"/>
          <w:lang w:eastAsia="en-IN"/>
        </w:rPr>
      </w:pPr>
      <w:r>
        <w:rPr>
          <w:rFonts w:eastAsia="Times New Roman" w:cs="Times New Roman"/>
          <w:color w:val="000000"/>
          <w:sz w:val="28"/>
          <w:szCs w:val="28"/>
          <w:lang w:eastAsia="en-IN"/>
        </w:rPr>
        <w:t>ABS was first invented and applied in the aircraft industry and then was introduced to automobile industry in the early 1970's. However, it had not been used popularly until the middle of the 1980's due to technical difficulties and high cost.</w:t>
      </w:r>
    </w:p>
    <w:p w14:paraId="070402C0" w14:textId="77777777" w:rsidR="00EB777D" w:rsidRDefault="00EB777D" w:rsidP="001B2923">
      <w:pPr>
        <w:pStyle w:val="ListParagraph"/>
        <w:numPr>
          <w:ilvl w:val="0"/>
          <w:numId w:val="15"/>
        </w:numPr>
        <w:spacing w:after="0" w:line="240" w:lineRule="auto"/>
        <w:rPr>
          <w:rFonts w:eastAsia="Times New Roman" w:cs="Times New Roman"/>
          <w:sz w:val="28"/>
          <w:szCs w:val="28"/>
          <w:lang w:eastAsia="en-IN"/>
        </w:rPr>
      </w:pPr>
      <w:r>
        <w:rPr>
          <w:rFonts w:eastAsia="Times New Roman" w:cs="Times New Roman"/>
          <w:color w:val="000000"/>
          <w:sz w:val="28"/>
          <w:szCs w:val="28"/>
          <w:lang w:eastAsia="en-IN"/>
        </w:rPr>
        <w:t>ABS functions in place of the traditional brake system at times of wheel lock-up. A quick test sequence checks all the components of the system.</w:t>
      </w:r>
    </w:p>
    <w:p w14:paraId="3FEA3FAA" w14:textId="77777777" w:rsidR="00EB777D" w:rsidRDefault="00EB777D" w:rsidP="001B2923">
      <w:pPr>
        <w:pStyle w:val="ListParagraph"/>
        <w:numPr>
          <w:ilvl w:val="0"/>
          <w:numId w:val="15"/>
        </w:numPr>
        <w:spacing w:after="0" w:line="240" w:lineRule="auto"/>
        <w:rPr>
          <w:rFonts w:eastAsia="Times New Roman" w:cs="Times New Roman"/>
          <w:sz w:val="28"/>
          <w:szCs w:val="28"/>
          <w:lang w:eastAsia="en-IN"/>
        </w:rPr>
      </w:pPr>
      <w:r>
        <w:rPr>
          <w:rFonts w:eastAsia="Times New Roman" w:cs="Times New Roman"/>
          <w:color w:val="000000"/>
          <w:sz w:val="28"/>
          <w:szCs w:val="28"/>
          <w:lang w:eastAsia="en-IN"/>
        </w:rPr>
        <w:t xml:space="preserve"> If ever the test sequence fails, the normal brake system is in control. </w:t>
      </w:r>
    </w:p>
    <w:p w14:paraId="18993447" w14:textId="77777777" w:rsidR="00EB777D" w:rsidRDefault="00EB777D" w:rsidP="001B2923">
      <w:pPr>
        <w:pStyle w:val="ListParagraph"/>
        <w:numPr>
          <w:ilvl w:val="0"/>
          <w:numId w:val="15"/>
        </w:numPr>
        <w:spacing w:after="0" w:line="240" w:lineRule="auto"/>
        <w:rPr>
          <w:rFonts w:eastAsia="Times New Roman" w:cs="Times New Roman"/>
          <w:sz w:val="28"/>
          <w:szCs w:val="28"/>
          <w:lang w:eastAsia="en-IN"/>
        </w:rPr>
      </w:pPr>
      <w:r>
        <w:rPr>
          <w:rFonts w:eastAsia="Times New Roman" w:cs="Times New Roman"/>
          <w:color w:val="000000"/>
          <w:sz w:val="28"/>
          <w:szCs w:val="28"/>
          <w:lang w:eastAsia="en-IN"/>
        </w:rPr>
        <w:t xml:space="preserve">Although the normal brake system can give instant and efficient braking, it can cause the wheels to be lock up, therefore, the driver cannot steer and would lose control of the car. </w:t>
      </w:r>
    </w:p>
    <w:p w14:paraId="48774143" w14:textId="77777777" w:rsidR="00EB777D" w:rsidRDefault="00EB777D" w:rsidP="001B2923">
      <w:pPr>
        <w:pStyle w:val="ListParagraph"/>
        <w:numPr>
          <w:ilvl w:val="0"/>
          <w:numId w:val="15"/>
        </w:numPr>
        <w:spacing w:after="0" w:line="240" w:lineRule="auto"/>
        <w:rPr>
          <w:rFonts w:eastAsia="Times New Roman" w:cs="Times New Roman"/>
          <w:sz w:val="28"/>
          <w:szCs w:val="28"/>
          <w:lang w:eastAsia="en-IN"/>
        </w:rPr>
      </w:pPr>
      <w:r>
        <w:rPr>
          <w:rFonts w:eastAsia="Times New Roman" w:cs="Times New Roman"/>
          <w:color w:val="000000"/>
          <w:sz w:val="28"/>
          <w:szCs w:val="28"/>
          <w:lang w:eastAsia="en-IN"/>
        </w:rPr>
        <w:t>If any of the wheels happen to be skidding, the driver must recognize wheel-skid and manually 'pump the brakes' to avoid a skid. The advantage of ABS lies in its ability to allow the driver retain steering control in order to keep the car moving in the direction that the wheels are turned towards, rather than skidding in the direction of the car's forward momentum.</w:t>
      </w:r>
    </w:p>
    <w:p w14:paraId="220F8D65" w14:textId="77777777" w:rsidR="00EB777D" w:rsidRDefault="00EB777D" w:rsidP="001B2923">
      <w:pPr>
        <w:pStyle w:val="ListParagraph"/>
        <w:numPr>
          <w:ilvl w:val="0"/>
          <w:numId w:val="15"/>
        </w:numPr>
        <w:spacing w:after="0" w:line="240" w:lineRule="auto"/>
        <w:rPr>
          <w:rFonts w:eastAsia="Times New Roman" w:cs="Times New Roman"/>
          <w:sz w:val="28"/>
          <w:szCs w:val="28"/>
          <w:lang w:eastAsia="en-IN"/>
        </w:rPr>
      </w:pPr>
      <w:r>
        <w:rPr>
          <w:rFonts w:eastAsia="Times New Roman" w:cs="Times New Roman"/>
          <w:color w:val="000000"/>
          <w:sz w:val="28"/>
          <w:szCs w:val="28"/>
          <w:lang w:eastAsia="en-IN"/>
        </w:rPr>
        <w:t>ABS has the classic design of an embedded system.</w:t>
      </w:r>
    </w:p>
    <w:p w14:paraId="49B01E4D" w14:textId="77777777" w:rsidR="00EB777D" w:rsidRDefault="00EB777D" w:rsidP="001B2923">
      <w:pPr>
        <w:pStyle w:val="ListParagraph"/>
        <w:numPr>
          <w:ilvl w:val="0"/>
          <w:numId w:val="16"/>
        </w:numPr>
        <w:spacing w:before="100" w:beforeAutospacing="1" w:after="0" w:line="240" w:lineRule="auto"/>
        <w:rPr>
          <w:rFonts w:eastAsia="Times New Roman" w:cs="Times New Roman"/>
          <w:color w:val="000000"/>
          <w:sz w:val="28"/>
          <w:szCs w:val="28"/>
          <w:lang w:eastAsia="en-IN"/>
        </w:rPr>
      </w:pPr>
      <w:r>
        <w:rPr>
          <w:rFonts w:eastAsia="Times New Roman" w:cs="Times New Roman"/>
          <w:color w:val="000000"/>
          <w:sz w:val="28"/>
          <w:szCs w:val="28"/>
          <w:lang w:eastAsia="en-IN"/>
        </w:rPr>
        <w:t>controller Sensor</w:t>
      </w:r>
    </w:p>
    <w:p w14:paraId="04875C2C" w14:textId="77777777" w:rsidR="00EB777D" w:rsidRDefault="00EB777D" w:rsidP="001B2923">
      <w:pPr>
        <w:pStyle w:val="ListParagraph"/>
        <w:numPr>
          <w:ilvl w:val="0"/>
          <w:numId w:val="16"/>
        </w:numPr>
        <w:spacing w:before="100" w:beforeAutospacing="1" w:after="0" w:line="240" w:lineRule="auto"/>
        <w:rPr>
          <w:rFonts w:eastAsia="Times New Roman" w:cs="Times New Roman"/>
          <w:color w:val="000000"/>
          <w:sz w:val="28"/>
          <w:szCs w:val="28"/>
          <w:lang w:eastAsia="en-IN"/>
        </w:rPr>
      </w:pPr>
      <w:r>
        <w:rPr>
          <w:rFonts w:eastAsia="Times New Roman" w:cs="Times New Roman"/>
          <w:color w:val="000000"/>
          <w:sz w:val="28"/>
          <w:szCs w:val="28"/>
          <w:lang w:eastAsia="en-IN"/>
        </w:rPr>
        <w:t>Wheel speed.</w:t>
      </w:r>
    </w:p>
    <w:p w14:paraId="57E7C28C" w14:textId="16CB9F03" w:rsidR="00EB777D" w:rsidRDefault="00EB777D" w:rsidP="001B2923">
      <w:pPr>
        <w:pStyle w:val="ListParagraph"/>
        <w:numPr>
          <w:ilvl w:val="0"/>
          <w:numId w:val="16"/>
        </w:numPr>
        <w:spacing w:before="100" w:beforeAutospacing="1" w:after="0" w:line="240" w:lineRule="auto"/>
        <w:rPr>
          <w:rFonts w:eastAsia="Times New Roman" w:cs="Times New Roman"/>
          <w:color w:val="000000"/>
          <w:sz w:val="28"/>
          <w:szCs w:val="28"/>
          <w:lang w:eastAsia="en-IN"/>
        </w:rPr>
      </w:pPr>
      <w:r>
        <w:rPr>
          <w:rFonts w:eastAsia="Times New Roman" w:cs="Times New Roman"/>
          <w:color w:val="000000"/>
          <w:sz w:val="28"/>
          <w:szCs w:val="28"/>
          <w:lang w:eastAsia="en-IN"/>
        </w:rPr>
        <w:t>Actuators (valve and ABS reservoir) at each wheel.</w:t>
      </w:r>
    </w:p>
    <w:p w14:paraId="1CA00451" w14:textId="6D7B9E8B" w:rsidR="00EB777D" w:rsidRDefault="00EB777D" w:rsidP="00EB777D">
      <w:pPr>
        <w:spacing w:before="100" w:beforeAutospacing="1" w:after="0" w:line="240" w:lineRule="auto"/>
        <w:rPr>
          <w:rFonts w:eastAsia="Times New Roman" w:cs="Times New Roman"/>
          <w:color w:val="000000"/>
          <w:sz w:val="28"/>
          <w:szCs w:val="28"/>
          <w:lang w:eastAsia="en-IN"/>
        </w:rPr>
      </w:pPr>
    </w:p>
    <w:p w14:paraId="3A7E3AD9" w14:textId="17A47685" w:rsidR="00EB777D" w:rsidRDefault="00EB777D" w:rsidP="00EB777D">
      <w:pPr>
        <w:spacing w:before="100" w:beforeAutospacing="1" w:after="0" w:line="240" w:lineRule="auto"/>
        <w:rPr>
          <w:rFonts w:eastAsia="Times New Roman" w:cs="Times New Roman"/>
          <w:color w:val="000000"/>
          <w:sz w:val="28"/>
          <w:szCs w:val="28"/>
          <w:lang w:eastAsia="en-IN"/>
        </w:rPr>
      </w:pPr>
    </w:p>
    <w:p w14:paraId="52E84364" w14:textId="77777777" w:rsidR="00EB777D" w:rsidRDefault="00EB777D" w:rsidP="00EB777D">
      <w:pPr>
        <w:rPr>
          <w:rFonts w:cs="Times New Roman"/>
          <w:b/>
          <w:sz w:val="28"/>
          <w:szCs w:val="28"/>
        </w:rPr>
      </w:pPr>
      <w:r>
        <w:rPr>
          <w:rFonts w:cs="Times New Roman"/>
          <w:b/>
          <w:sz w:val="28"/>
          <w:szCs w:val="28"/>
        </w:rPr>
        <w:t>REQUIREMENTS</w:t>
      </w:r>
    </w:p>
    <w:p w14:paraId="336E3EC7" w14:textId="77777777" w:rsidR="00EB777D" w:rsidRDefault="00EB777D" w:rsidP="00EB777D">
      <w:pPr>
        <w:shd w:val="clear" w:color="auto" w:fill="FFFFFF"/>
        <w:spacing w:before="360" w:after="240" w:line="240" w:lineRule="auto"/>
        <w:outlineLvl w:val="1"/>
        <w:rPr>
          <w:rFonts w:eastAsia="Times New Roman" w:cs="Times New Roman"/>
          <w:b/>
          <w:bCs/>
          <w:color w:val="24292F"/>
          <w:sz w:val="28"/>
          <w:szCs w:val="28"/>
          <w:u w:val="single"/>
          <w:lang w:eastAsia="en-IN"/>
        </w:rPr>
      </w:pPr>
      <w:r>
        <w:rPr>
          <w:rFonts w:eastAsia="Times New Roman" w:cs="Times New Roman"/>
          <w:b/>
          <w:bCs/>
          <w:color w:val="24292F"/>
          <w:sz w:val="28"/>
          <w:szCs w:val="28"/>
          <w:u w:val="single"/>
          <w:lang w:eastAsia="en-IN"/>
        </w:rPr>
        <w:t xml:space="preserve">High Level </w:t>
      </w:r>
      <w:proofErr w:type="gramStart"/>
      <w:r>
        <w:rPr>
          <w:rFonts w:eastAsia="Times New Roman" w:cs="Times New Roman"/>
          <w:b/>
          <w:bCs/>
          <w:color w:val="24292F"/>
          <w:sz w:val="28"/>
          <w:szCs w:val="28"/>
          <w:u w:val="single"/>
          <w:lang w:eastAsia="en-IN"/>
        </w:rPr>
        <w:t>Requirements:-</w:t>
      </w:r>
      <w:proofErr w:type="gramEnd"/>
    </w:p>
    <w:tbl>
      <w:tblPr>
        <w:tblStyle w:val="GridTable1Light"/>
        <w:tblpPr w:leftFromText="180" w:rightFromText="180" w:vertAnchor="page" w:horzAnchor="margin" w:tblpY="3106"/>
        <w:tblW w:w="0" w:type="auto"/>
        <w:tblInd w:w="0" w:type="dxa"/>
        <w:tblLook w:val="04A0" w:firstRow="1" w:lastRow="0" w:firstColumn="1" w:lastColumn="0" w:noHBand="0" w:noVBand="1"/>
      </w:tblPr>
      <w:tblGrid>
        <w:gridCol w:w="988"/>
        <w:gridCol w:w="8028"/>
      </w:tblGrid>
      <w:tr w:rsidR="00EB777D" w14:paraId="301C5517" w14:textId="77777777" w:rsidTr="00D5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76B1DE7" w14:textId="77777777" w:rsidR="00EB777D" w:rsidRDefault="00EB777D" w:rsidP="00D556E0">
            <w:pPr>
              <w:rPr>
                <w:rFonts w:cs="Times New Roman"/>
                <w:sz w:val="28"/>
                <w:szCs w:val="28"/>
              </w:rPr>
            </w:pPr>
            <w:r>
              <w:rPr>
                <w:rFonts w:cs="Times New Roman"/>
                <w:sz w:val="28"/>
                <w:szCs w:val="28"/>
              </w:rPr>
              <w:t>ID</w:t>
            </w:r>
          </w:p>
        </w:tc>
        <w:tc>
          <w:tcPr>
            <w:tcW w:w="80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366F6F1" w14:textId="77777777" w:rsidR="00EB777D" w:rsidRDefault="00EB777D" w:rsidP="00D556E0">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Description</w:t>
            </w:r>
          </w:p>
        </w:tc>
      </w:tr>
      <w:tr w:rsidR="00EB777D" w14:paraId="6DABC5BD" w14:textId="77777777" w:rsidTr="00D556E0">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F92F84" w14:textId="77777777" w:rsidR="00EB777D" w:rsidRDefault="00EB777D" w:rsidP="00D556E0">
            <w:pPr>
              <w:rPr>
                <w:rFonts w:cs="Times New Roman"/>
                <w:sz w:val="28"/>
                <w:szCs w:val="28"/>
              </w:rPr>
            </w:pPr>
            <w:r>
              <w:rPr>
                <w:rFonts w:cs="Times New Roman"/>
                <w:sz w:val="28"/>
                <w:szCs w:val="28"/>
              </w:rPr>
              <w:t>HLR1</w:t>
            </w:r>
          </w:p>
        </w:tc>
        <w:tc>
          <w:tcPr>
            <w:tcW w:w="80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0C4D3" w14:textId="77777777" w:rsidR="00EB777D" w:rsidRDefault="00EB777D" w:rsidP="00D556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Pr>
                <w:rFonts w:eastAsia="Times New Roman" w:cs="Times New Roman"/>
                <w:color w:val="000000"/>
                <w:sz w:val="28"/>
                <w:szCs w:val="28"/>
                <w:lang w:eastAsia="en-IN"/>
              </w:rPr>
              <w:t>Receive on/off signals from the brakes, and use them for engaging and disengaging the ABS system</w:t>
            </w:r>
          </w:p>
        </w:tc>
      </w:tr>
      <w:tr w:rsidR="00EB777D" w14:paraId="049C7E58" w14:textId="77777777" w:rsidTr="00D556E0">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CDE3DC" w14:textId="77777777" w:rsidR="00EB777D" w:rsidRDefault="00EB777D" w:rsidP="00D556E0">
            <w:pPr>
              <w:rPr>
                <w:rFonts w:cs="Times New Roman"/>
                <w:sz w:val="28"/>
                <w:szCs w:val="28"/>
              </w:rPr>
            </w:pPr>
            <w:r>
              <w:rPr>
                <w:rFonts w:cs="Times New Roman"/>
                <w:sz w:val="28"/>
                <w:szCs w:val="28"/>
              </w:rPr>
              <w:t>HLR2</w:t>
            </w:r>
          </w:p>
        </w:tc>
        <w:tc>
          <w:tcPr>
            <w:tcW w:w="80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AB6709" w14:textId="77777777" w:rsidR="00EB777D" w:rsidRDefault="00EB777D" w:rsidP="00D556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Pr>
                <w:rFonts w:eastAsia="Times New Roman" w:cs="Times New Roman"/>
                <w:color w:val="000000"/>
                <w:sz w:val="28"/>
                <w:szCs w:val="28"/>
                <w:lang w:eastAsia="en-IN"/>
              </w:rPr>
              <w:t xml:space="preserve">Receive rotational speed data from </w:t>
            </w:r>
            <w:proofErr w:type="gramStart"/>
            <w:r>
              <w:rPr>
                <w:rFonts w:eastAsia="Times New Roman" w:cs="Times New Roman"/>
                <w:color w:val="000000"/>
                <w:sz w:val="28"/>
                <w:szCs w:val="28"/>
                <w:lang w:eastAsia="en-IN"/>
              </w:rPr>
              <w:t>four wheel</w:t>
            </w:r>
            <w:proofErr w:type="gramEnd"/>
            <w:r>
              <w:rPr>
                <w:rFonts w:eastAsia="Times New Roman" w:cs="Times New Roman"/>
                <w:color w:val="000000"/>
                <w:sz w:val="28"/>
                <w:szCs w:val="28"/>
                <w:lang w:eastAsia="en-IN"/>
              </w:rPr>
              <w:t xml:space="preserve"> speed sensors</w:t>
            </w:r>
          </w:p>
        </w:tc>
      </w:tr>
      <w:tr w:rsidR="00EB777D" w14:paraId="76E3787D" w14:textId="77777777" w:rsidTr="00D556E0">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A7A0AF" w14:textId="77777777" w:rsidR="00EB777D" w:rsidRDefault="00EB777D" w:rsidP="00D556E0">
            <w:pPr>
              <w:rPr>
                <w:rFonts w:cs="Times New Roman"/>
                <w:sz w:val="28"/>
                <w:szCs w:val="28"/>
              </w:rPr>
            </w:pPr>
            <w:r>
              <w:rPr>
                <w:rFonts w:cs="Times New Roman"/>
                <w:sz w:val="28"/>
                <w:szCs w:val="28"/>
              </w:rPr>
              <w:t>HLR3</w:t>
            </w:r>
          </w:p>
        </w:tc>
        <w:tc>
          <w:tcPr>
            <w:tcW w:w="80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CC1235" w14:textId="77777777" w:rsidR="00EB777D" w:rsidRDefault="00EB777D" w:rsidP="00D556E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EB777D" w14:paraId="46543648" w14:textId="77777777" w:rsidTr="00D556E0">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923964" w14:textId="77777777" w:rsidR="00EB777D" w:rsidRDefault="00EB777D" w:rsidP="00D556E0">
            <w:pPr>
              <w:rPr>
                <w:rFonts w:cs="Times New Roman"/>
                <w:sz w:val="28"/>
                <w:szCs w:val="28"/>
              </w:rPr>
            </w:pPr>
            <w:r>
              <w:rPr>
                <w:rFonts w:cs="Times New Roman"/>
                <w:sz w:val="28"/>
                <w:szCs w:val="28"/>
              </w:rPr>
              <w:t>HLR5</w:t>
            </w:r>
          </w:p>
        </w:tc>
        <w:tc>
          <w:tcPr>
            <w:tcW w:w="80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06D0B" w14:textId="77777777" w:rsidR="00EB777D" w:rsidRDefault="00EB777D" w:rsidP="00D556E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color w:val="000000"/>
                <w:sz w:val="28"/>
                <w:szCs w:val="28"/>
              </w:rPr>
              <w:t>The ABS will receive information from a wheel speed sensor for each wheel. Each wheel speed sensor will send the speed of the wheel it is monitoring in meters/second.</w:t>
            </w:r>
          </w:p>
        </w:tc>
      </w:tr>
      <w:tr w:rsidR="00EB777D" w14:paraId="79C20777" w14:textId="77777777" w:rsidTr="00D556E0">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B34897" w14:textId="77777777" w:rsidR="00EB777D" w:rsidRDefault="00EB777D" w:rsidP="00D556E0">
            <w:pPr>
              <w:rPr>
                <w:rFonts w:cs="Times New Roman"/>
                <w:sz w:val="28"/>
                <w:szCs w:val="28"/>
              </w:rPr>
            </w:pPr>
            <w:r>
              <w:rPr>
                <w:rFonts w:cs="Times New Roman"/>
                <w:sz w:val="28"/>
                <w:szCs w:val="28"/>
              </w:rPr>
              <w:t>HLR6</w:t>
            </w:r>
          </w:p>
        </w:tc>
        <w:tc>
          <w:tcPr>
            <w:tcW w:w="80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F499EE" w14:textId="77777777" w:rsidR="00EB777D" w:rsidRDefault="00EB777D" w:rsidP="00D556E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Run a system diagnostic test sequence at ignition and determine if any errors are present in the system.</w:t>
            </w:r>
          </w:p>
        </w:tc>
      </w:tr>
    </w:tbl>
    <w:p w14:paraId="23A54F6D" w14:textId="77777777" w:rsidR="00EB777D" w:rsidRDefault="00EB777D" w:rsidP="00EB777D">
      <w:pPr>
        <w:rPr>
          <w:rFonts w:cs="Times New Roman"/>
          <w:sz w:val="28"/>
          <w:szCs w:val="28"/>
        </w:rPr>
      </w:pPr>
    </w:p>
    <w:p w14:paraId="17E4D15B" w14:textId="77777777" w:rsidR="00EB777D" w:rsidRDefault="00EB777D" w:rsidP="00EB777D">
      <w:pPr>
        <w:pStyle w:val="Heading2"/>
        <w:shd w:val="clear" w:color="auto" w:fill="FFFFFF"/>
        <w:spacing w:before="360" w:after="240"/>
        <w:rPr>
          <w:rFonts w:cs="Times New Roman"/>
          <w:color w:val="24292F"/>
          <w:szCs w:val="28"/>
          <w:u w:val="single"/>
        </w:rPr>
      </w:pPr>
      <w:r>
        <w:rPr>
          <w:rFonts w:cs="Times New Roman"/>
          <w:color w:val="24292F"/>
          <w:szCs w:val="28"/>
          <w:u w:val="single"/>
        </w:rPr>
        <w:t xml:space="preserve">Low Level </w:t>
      </w:r>
      <w:proofErr w:type="gramStart"/>
      <w:r>
        <w:rPr>
          <w:rFonts w:cs="Times New Roman"/>
          <w:color w:val="24292F"/>
          <w:szCs w:val="28"/>
          <w:u w:val="single"/>
        </w:rPr>
        <w:t>Requirements:-</w:t>
      </w:r>
      <w:proofErr w:type="gramEnd"/>
    </w:p>
    <w:tbl>
      <w:tblPr>
        <w:tblStyle w:val="GridTable1Light"/>
        <w:tblW w:w="0" w:type="auto"/>
        <w:tblInd w:w="0" w:type="dxa"/>
        <w:tblLook w:val="04A0" w:firstRow="1" w:lastRow="0" w:firstColumn="1" w:lastColumn="0" w:noHBand="0" w:noVBand="1"/>
      </w:tblPr>
      <w:tblGrid>
        <w:gridCol w:w="1129"/>
        <w:gridCol w:w="7887"/>
      </w:tblGrid>
      <w:tr w:rsidR="00EB777D" w14:paraId="10E5B98F" w14:textId="77777777" w:rsidTr="00D5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04051D9" w14:textId="77777777" w:rsidR="00EB777D" w:rsidRDefault="00EB777D" w:rsidP="00D556E0">
            <w:pPr>
              <w:tabs>
                <w:tab w:val="left" w:pos="1320"/>
              </w:tabs>
              <w:rPr>
                <w:rFonts w:cs="Times New Roman"/>
                <w:sz w:val="28"/>
                <w:szCs w:val="28"/>
              </w:rPr>
            </w:pPr>
            <w:r>
              <w:rPr>
                <w:rFonts w:cs="Times New Roman"/>
                <w:sz w:val="28"/>
                <w:szCs w:val="28"/>
              </w:rPr>
              <w:t>ID</w:t>
            </w:r>
          </w:p>
        </w:tc>
        <w:tc>
          <w:tcPr>
            <w:tcW w:w="788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E90B7BD" w14:textId="77777777" w:rsidR="00EB777D" w:rsidRDefault="00EB777D" w:rsidP="00D556E0">
            <w:pPr>
              <w:tabs>
                <w:tab w:val="left" w:pos="1320"/>
              </w:tabs>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Description</w:t>
            </w:r>
          </w:p>
        </w:tc>
      </w:tr>
      <w:tr w:rsidR="00EB777D" w14:paraId="3EDD01F8" w14:textId="77777777" w:rsidTr="00D556E0">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0C6C01" w14:textId="77777777" w:rsidR="00EB777D" w:rsidRDefault="00EB777D" w:rsidP="00D556E0">
            <w:pPr>
              <w:tabs>
                <w:tab w:val="left" w:pos="1320"/>
              </w:tabs>
              <w:rPr>
                <w:rFonts w:cs="Times New Roman"/>
                <w:sz w:val="28"/>
                <w:szCs w:val="28"/>
              </w:rPr>
            </w:pPr>
            <w:r>
              <w:rPr>
                <w:rFonts w:cs="Times New Roman"/>
                <w:sz w:val="28"/>
                <w:szCs w:val="28"/>
              </w:rPr>
              <w:t>LLR1</w:t>
            </w:r>
          </w:p>
        </w:tc>
        <w:tc>
          <w:tcPr>
            <w:tcW w:w="78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984005" w14:textId="77777777" w:rsidR="00EB777D" w:rsidRDefault="00EB777D" w:rsidP="00D556E0">
            <w:pPr>
              <w:tabs>
                <w:tab w:val="left" w:pos="1320"/>
              </w:tabs>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color w:val="212121"/>
                <w:sz w:val="28"/>
                <w:szCs w:val="28"/>
                <w:shd w:val="clear" w:color="auto" w:fill="FFFFFF"/>
              </w:rPr>
              <w:t>The wheel rotates with an initial angular speed that corresponds to the vehicle speed before the brakes are applied. </w:t>
            </w:r>
          </w:p>
        </w:tc>
      </w:tr>
      <w:tr w:rsidR="00EB777D" w14:paraId="3CA7B2DC" w14:textId="77777777" w:rsidTr="00D556E0">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A14E33" w14:textId="77777777" w:rsidR="00EB777D" w:rsidRDefault="00EB777D" w:rsidP="00D556E0">
            <w:pPr>
              <w:tabs>
                <w:tab w:val="left" w:pos="1320"/>
              </w:tabs>
              <w:rPr>
                <w:rFonts w:cs="Times New Roman"/>
                <w:sz w:val="28"/>
                <w:szCs w:val="28"/>
              </w:rPr>
            </w:pPr>
            <w:r>
              <w:rPr>
                <w:rFonts w:cs="Times New Roman"/>
                <w:sz w:val="28"/>
                <w:szCs w:val="28"/>
              </w:rPr>
              <w:t>LLR2</w:t>
            </w:r>
          </w:p>
        </w:tc>
        <w:tc>
          <w:tcPr>
            <w:tcW w:w="78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41E2D4" w14:textId="77777777" w:rsidR="00EB777D" w:rsidRDefault="00EB777D" w:rsidP="00D556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Pr>
                <w:rFonts w:eastAsia="Times New Roman" w:cs="Times New Roman"/>
                <w:color w:val="000000"/>
                <w:sz w:val="28"/>
                <w:szCs w:val="28"/>
                <w:lang w:eastAsia="en-IN"/>
              </w:rPr>
              <w:t>The system test will engage when the car is turned on.</w:t>
            </w:r>
          </w:p>
        </w:tc>
      </w:tr>
      <w:tr w:rsidR="00EB777D" w14:paraId="2686DFA8" w14:textId="77777777" w:rsidTr="00D556E0">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858595" w14:textId="77777777" w:rsidR="00EB777D" w:rsidRDefault="00EB777D" w:rsidP="00D556E0">
            <w:pPr>
              <w:tabs>
                <w:tab w:val="left" w:pos="1320"/>
              </w:tabs>
              <w:rPr>
                <w:rFonts w:cs="Times New Roman"/>
                <w:sz w:val="28"/>
                <w:szCs w:val="28"/>
              </w:rPr>
            </w:pPr>
            <w:r>
              <w:rPr>
                <w:rFonts w:cs="Times New Roman"/>
                <w:sz w:val="28"/>
                <w:szCs w:val="28"/>
              </w:rPr>
              <w:t>LLR3</w:t>
            </w:r>
          </w:p>
        </w:tc>
        <w:tc>
          <w:tcPr>
            <w:tcW w:w="78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624893" w14:textId="77777777" w:rsidR="00EB777D" w:rsidRDefault="00EB777D" w:rsidP="00D556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Pr>
                <w:rFonts w:eastAsia="Times New Roman" w:cs="Times New Roman"/>
                <w:color w:val="000000"/>
                <w:sz w:val="28"/>
                <w:szCs w:val="28"/>
                <w:lang w:eastAsia="en-IN"/>
              </w:rPr>
              <w:t>Calculate rotational deceleration from the wheel speed data, and determine if wheel lock-up is imminent.</w:t>
            </w:r>
          </w:p>
        </w:tc>
      </w:tr>
      <w:tr w:rsidR="00EB777D" w14:paraId="75B0F946" w14:textId="77777777" w:rsidTr="00D556E0">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3F08F9" w14:textId="77777777" w:rsidR="00EB777D" w:rsidRDefault="00EB777D" w:rsidP="00D556E0">
            <w:pPr>
              <w:tabs>
                <w:tab w:val="left" w:pos="1320"/>
              </w:tabs>
              <w:rPr>
                <w:rFonts w:cs="Times New Roman"/>
                <w:sz w:val="28"/>
                <w:szCs w:val="28"/>
              </w:rPr>
            </w:pPr>
            <w:r>
              <w:rPr>
                <w:rFonts w:cs="Times New Roman"/>
                <w:sz w:val="28"/>
                <w:szCs w:val="28"/>
              </w:rPr>
              <w:t>LLR4</w:t>
            </w:r>
          </w:p>
        </w:tc>
        <w:tc>
          <w:tcPr>
            <w:tcW w:w="78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48033C" w14:textId="77777777" w:rsidR="00EB777D" w:rsidRDefault="00EB777D" w:rsidP="00D556E0">
            <w:pPr>
              <w:tabs>
                <w:tab w:val="left" w:pos="1320"/>
              </w:tabs>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EB777D" w14:paraId="05BEB995" w14:textId="77777777" w:rsidTr="00D556E0">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57E286" w14:textId="77777777" w:rsidR="00EB777D" w:rsidRDefault="00EB777D" w:rsidP="00D556E0">
            <w:pPr>
              <w:tabs>
                <w:tab w:val="left" w:pos="1320"/>
              </w:tabs>
              <w:rPr>
                <w:rFonts w:cs="Times New Roman"/>
                <w:sz w:val="28"/>
                <w:szCs w:val="28"/>
              </w:rPr>
            </w:pPr>
            <w:r>
              <w:rPr>
                <w:rFonts w:cs="Times New Roman"/>
                <w:sz w:val="28"/>
                <w:szCs w:val="28"/>
              </w:rPr>
              <w:t>LLR5</w:t>
            </w:r>
          </w:p>
        </w:tc>
        <w:tc>
          <w:tcPr>
            <w:tcW w:w="78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99FE54" w14:textId="77777777" w:rsidR="00EB777D" w:rsidRDefault="00EB777D" w:rsidP="00D556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Pr>
                <w:rFonts w:eastAsia="Times New Roman" w:cs="Times New Roman"/>
                <w:color w:val="000000"/>
                <w:sz w:val="28"/>
                <w:szCs w:val="28"/>
                <w:lang w:eastAsia="en-IN"/>
              </w:rPr>
              <w:t>Terminate system execution if any failure occurs form either test. The termination shall not affect normal braking behaviour of the vehicle</w:t>
            </w:r>
          </w:p>
        </w:tc>
      </w:tr>
    </w:tbl>
    <w:p w14:paraId="67970AA6" w14:textId="77777777" w:rsidR="00EB777D" w:rsidRDefault="00EB777D" w:rsidP="00EB777D">
      <w:pPr>
        <w:pStyle w:val="Heading3"/>
        <w:shd w:val="clear" w:color="auto" w:fill="FFFFFF"/>
        <w:spacing w:before="0" w:after="75"/>
        <w:rPr>
          <w:rFonts w:cs="Times New Roman"/>
          <w:color w:val="000000" w:themeColor="text1"/>
          <w:szCs w:val="28"/>
        </w:rPr>
      </w:pPr>
    </w:p>
    <w:p w14:paraId="6FFBF44C" w14:textId="1CE06533" w:rsidR="00EB777D" w:rsidRDefault="00EB777D" w:rsidP="00EB777D">
      <w:pPr>
        <w:pStyle w:val="Heading3"/>
        <w:shd w:val="clear" w:color="auto" w:fill="FFFFFF"/>
        <w:spacing w:before="0" w:after="75"/>
        <w:rPr>
          <w:rFonts w:cs="Times New Roman"/>
          <w:b w:val="0"/>
          <w:color w:val="000000" w:themeColor="text1"/>
          <w:szCs w:val="28"/>
        </w:rPr>
      </w:pPr>
      <w:r>
        <w:rPr>
          <w:rFonts w:cs="Times New Roman"/>
          <w:color w:val="000000" w:themeColor="text1"/>
          <w:szCs w:val="28"/>
        </w:rPr>
        <w:t>Analysis and Physics</w:t>
      </w:r>
    </w:p>
    <w:p w14:paraId="2FD7EB31" w14:textId="77777777" w:rsidR="00EB777D" w:rsidRDefault="00EB777D" w:rsidP="00EB777D">
      <w:pPr>
        <w:rPr>
          <w:rFonts w:cs="Times New Roman"/>
          <w:sz w:val="28"/>
          <w:szCs w:val="28"/>
        </w:rPr>
      </w:pPr>
    </w:p>
    <w:p w14:paraId="096679B7" w14:textId="77777777" w:rsidR="00EB777D" w:rsidRDefault="00EB777D" w:rsidP="00EB777D">
      <w:pPr>
        <w:pStyle w:val="NormalWeb"/>
        <w:shd w:val="clear" w:color="auto" w:fill="FFFFFF"/>
        <w:spacing w:before="0" w:beforeAutospacing="0" w:after="150" w:afterAutospacing="0"/>
        <w:rPr>
          <w:color w:val="212121"/>
          <w:sz w:val="28"/>
          <w:szCs w:val="28"/>
        </w:rPr>
      </w:pPr>
      <w:r>
        <w:rPr>
          <w:color w:val="212121"/>
          <w:sz w:val="28"/>
          <w:szCs w:val="28"/>
        </w:rPr>
        <w:t>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 an angular velocity (see below).</w:t>
      </w:r>
    </w:p>
    <w:p w14:paraId="3B581CD3"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7DD4CC54" wp14:editId="67AFA11C">
            <wp:extent cx="3589020" cy="297180"/>
            <wp:effectExtent l="0" t="0" r="0" b="7620"/>
            <wp:docPr id="49" name="Picture 49"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mega_v = \frac{V}{R} \mbox{ (equals the wheel angular speed if there is no sli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89020" cy="297180"/>
                    </a:xfrm>
                    <a:prstGeom prst="rect">
                      <a:avLst/>
                    </a:prstGeom>
                    <a:noFill/>
                    <a:ln>
                      <a:noFill/>
                    </a:ln>
                  </pic:spPr>
                </pic:pic>
              </a:graphicData>
            </a:graphic>
          </wp:inline>
        </w:drawing>
      </w:r>
    </w:p>
    <w:p w14:paraId="3E569F19" w14:textId="77777777" w:rsidR="00EB777D" w:rsidRDefault="00EB777D" w:rsidP="00EB777D">
      <w:pPr>
        <w:pStyle w:val="NormalWeb"/>
        <w:shd w:val="clear" w:color="auto" w:fill="FFFFFF"/>
        <w:spacing w:before="0" w:beforeAutospacing="0" w:after="150" w:afterAutospacing="0"/>
        <w:rPr>
          <w:color w:val="212121"/>
          <w:sz w:val="28"/>
          <w:szCs w:val="28"/>
        </w:rPr>
      </w:pPr>
      <w:r>
        <w:rPr>
          <w:rStyle w:val="Strong"/>
          <w:color w:val="212121"/>
          <w:sz w:val="28"/>
          <w:szCs w:val="28"/>
        </w:rPr>
        <w:lastRenderedPageBreak/>
        <w:t>Equation 1</w:t>
      </w:r>
    </w:p>
    <w:p w14:paraId="1C2250C2"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57C48CE8" wp14:editId="2A5E830A">
            <wp:extent cx="518160" cy="312420"/>
            <wp:effectExtent l="0" t="0" r="0" b="0"/>
            <wp:docPr id="48" name="Picture 48"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omega_v = \frac{V_v}{R_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8160" cy="312420"/>
                    </a:xfrm>
                    <a:prstGeom prst="rect">
                      <a:avLst/>
                    </a:prstGeom>
                    <a:noFill/>
                    <a:ln>
                      <a:noFill/>
                    </a:ln>
                  </pic:spPr>
                </pic:pic>
              </a:graphicData>
            </a:graphic>
          </wp:inline>
        </w:drawing>
      </w:r>
    </w:p>
    <w:p w14:paraId="6B80F1AC"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06D5D98C" wp14:editId="55078B34">
            <wp:extent cx="838200" cy="274320"/>
            <wp:effectExtent l="0" t="0" r="0" b="0"/>
            <wp:docPr id="47" name="Picture 47"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lip=1-\frac{\omega_w}{\omega_v}$$"/>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38200" cy="274320"/>
                    </a:xfrm>
                    <a:prstGeom prst="rect">
                      <a:avLst/>
                    </a:prstGeom>
                    <a:noFill/>
                    <a:ln>
                      <a:noFill/>
                    </a:ln>
                  </pic:spPr>
                </pic:pic>
              </a:graphicData>
            </a:graphic>
          </wp:inline>
        </w:drawing>
      </w:r>
    </w:p>
    <w:p w14:paraId="4CC45376"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1D741E56" wp14:editId="0ABC97EC">
            <wp:extent cx="2667000" cy="137160"/>
            <wp:effectExtent l="0" t="0" r="0" b="0"/>
            <wp:docPr id="46" name="Picture 46"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mega_v = \mbox{ vehicle speed divided by wheel radiu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7000" cy="137160"/>
                    </a:xfrm>
                    <a:prstGeom prst="rect">
                      <a:avLst/>
                    </a:prstGeom>
                    <a:noFill/>
                    <a:ln>
                      <a:noFill/>
                    </a:ln>
                  </pic:spPr>
                </pic:pic>
              </a:graphicData>
            </a:graphic>
          </wp:inline>
        </w:drawing>
      </w:r>
    </w:p>
    <w:p w14:paraId="22C2B900"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001CE193" wp14:editId="6F0677A7">
            <wp:extent cx="1684020" cy="137160"/>
            <wp:effectExtent l="0" t="0" r="0" b="0"/>
            <wp:docPr id="45" name="Picture 45"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V_v = \mbox{ vehicle linear velocity}$$"/>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84020" cy="137160"/>
                    </a:xfrm>
                    <a:prstGeom prst="rect">
                      <a:avLst/>
                    </a:prstGeom>
                    <a:noFill/>
                    <a:ln>
                      <a:noFill/>
                    </a:ln>
                  </pic:spPr>
                </pic:pic>
              </a:graphicData>
            </a:graphic>
          </wp:inline>
        </w:drawing>
      </w:r>
    </w:p>
    <w:p w14:paraId="233FF464"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662924CC" wp14:editId="53759A53">
            <wp:extent cx="1150620" cy="121920"/>
            <wp:effectExtent l="0" t="0" r="0" b="0"/>
            <wp:docPr id="44" name="Picture 44"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R_r = \mbox{ wheel radiu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50620" cy="121920"/>
                    </a:xfrm>
                    <a:prstGeom prst="rect">
                      <a:avLst/>
                    </a:prstGeom>
                    <a:noFill/>
                    <a:ln>
                      <a:noFill/>
                    </a:ln>
                  </pic:spPr>
                </pic:pic>
              </a:graphicData>
            </a:graphic>
          </wp:inline>
        </w:drawing>
      </w:r>
    </w:p>
    <w:p w14:paraId="678F6D6D" w14:textId="77777777" w:rsidR="00EB777D" w:rsidRDefault="00EB777D" w:rsidP="00EB777D">
      <w:pPr>
        <w:pStyle w:val="programlistingindent"/>
        <w:shd w:val="clear" w:color="auto" w:fill="FFFFFF"/>
        <w:spacing w:before="0" w:beforeAutospacing="0" w:after="150" w:afterAutospacing="0"/>
        <w:ind w:left="480"/>
        <w:rPr>
          <w:color w:val="212121"/>
          <w:sz w:val="28"/>
          <w:szCs w:val="28"/>
        </w:rPr>
      </w:pPr>
      <w:r>
        <w:rPr>
          <w:noProof/>
          <w:color w:val="212121"/>
          <w:sz w:val="28"/>
          <w:szCs w:val="28"/>
        </w:rPr>
        <w:drawing>
          <wp:inline distT="0" distB="0" distL="0" distR="0" wp14:anchorId="61AE316D" wp14:editId="72AB032D">
            <wp:extent cx="1760220" cy="137160"/>
            <wp:effectExtent l="0" t="0" r="0" b="0"/>
            <wp:docPr id="43" name="Picture 43"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omega_w = \mbox{ wheel angular velocity}$$"/>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60220" cy="137160"/>
                    </a:xfrm>
                    <a:prstGeom prst="rect">
                      <a:avLst/>
                    </a:prstGeom>
                    <a:noFill/>
                    <a:ln>
                      <a:noFill/>
                    </a:ln>
                  </pic:spPr>
                </pic:pic>
              </a:graphicData>
            </a:graphic>
          </wp:inline>
        </w:drawing>
      </w:r>
    </w:p>
    <w:p w14:paraId="0465EB48" w14:textId="77777777" w:rsidR="00EB777D" w:rsidRDefault="00EB777D" w:rsidP="00EB777D">
      <w:pPr>
        <w:pStyle w:val="NormalWeb"/>
        <w:shd w:val="clear" w:color="auto" w:fill="FFFFFF"/>
        <w:spacing w:before="0" w:beforeAutospacing="0" w:after="150" w:afterAutospacing="0"/>
        <w:rPr>
          <w:color w:val="212121"/>
          <w:sz w:val="28"/>
          <w:szCs w:val="28"/>
        </w:rPr>
      </w:pPr>
      <w:r>
        <w:rPr>
          <w:color w:val="212121"/>
          <w:sz w:val="28"/>
          <w:szCs w:val="28"/>
        </w:rPr>
        <w:t>From these expressions, we see that slip is zero when wheel speed and vehicle speed are equal, and slip equals one when the wheel is locked. A desirable slip value is </w:t>
      </w:r>
      <w:r>
        <w:rPr>
          <w:rStyle w:val="HTMLCode"/>
          <w:color w:val="212121"/>
          <w:sz w:val="28"/>
          <w:szCs w:val="28"/>
        </w:rPr>
        <w:t>0.2</w:t>
      </w:r>
      <w:r>
        <w:rPr>
          <w:color w:val="212121"/>
          <w:sz w:val="28"/>
          <w:szCs w:val="28"/>
        </w:rPr>
        <w:t>, which means that the number of wheel revolutions equals </w:t>
      </w:r>
      <w:r>
        <w:rPr>
          <w:rStyle w:val="HTMLCode"/>
          <w:color w:val="212121"/>
          <w:sz w:val="28"/>
          <w:szCs w:val="28"/>
        </w:rPr>
        <w:t>0.8</w:t>
      </w:r>
      <w:r>
        <w:rPr>
          <w:color w:val="212121"/>
          <w:sz w:val="28"/>
          <w:szCs w:val="28"/>
        </w:rPr>
        <w:t> times the number of revolutions under non-braking conditions with the same vehicle velocity. This maximizes the adhesion between the tire and road and minimizes the stopping distance with the available friction.</w:t>
      </w:r>
    </w:p>
    <w:p w14:paraId="54FFE639" w14:textId="77777777" w:rsidR="00EB777D" w:rsidRDefault="00EB777D" w:rsidP="00EB777D">
      <w:pPr>
        <w:tabs>
          <w:tab w:val="left" w:pos="1320"/>
        </w:tabs>
        <w:rPr>
          <w:rFonts w:cs="Times New Roman"/>
          <w:sz w:val="28"/>
          <w:szCs w:val="28"/>
        </w:rPr>
      </w:pPr>
    </w:p>
    <w:p w14:paraId="782FF3F7" w14:textId="77777777" w:rsidR="00EB777D" w:rsidRDefault="00EB777D" w:rsidP="00EB777D">
      <w:pPr>
        <w:tabs>
          <w:tab w:val="left" w:pos="1320"/>
        </w:tabs>
        <w:rPr>
          <w:rFonts w:cs="Times New Roman"/>
          <w:b/>
          <w:sz w:val="28"/>
          <w:szCs w:val="28"/>
        </w:rPr>
      </w:pPr>
      <w:r>
        <w:rPr>
          <w:rFonts w:cs="Times New Roman"/>
          <w:b/>
          <w:sz w:val="28"/>
          <w:szCs w:val="28"/>
        </w:rPr>
        <w:t>DESIGN</w:t>
      </w:r>
    </w:p>
    <w:p w14:paraId="62AF5412" w14:textId="77777777" w:rsidR="00EB777D" w:rsidRDefault="00EB777D" w:rsidP="00EB777D">
      <w:pPr>
        <w:tabs>
          <w:tab w:val="left" w:pos="1320"/>
        </w:tabs>
        <w:rPr>
          <w:rFonts w:cs="Times New Roman"/>
          <w:sz w:val="28"/>
          <w:szCs w:val="28"/>
        </w:rPr>
      </w:pPr>
      <w:r>
        <w:rPr>
          <w:noProof/>
        </w:rPr>
        <w:drawing>
          <wp:anchor distT="0" distB="0" distL="114300" distR="114300" simplePos="0" relativeHeight="251667456" behindDoc="0" locked="0" layoutInCell="1" allowOverlap="1" wp14:anchorId="25A5DAB9" wp14:editId="66C4AAF8">
            <wp:simplePos x="0" y="0"/>
            <wp:positionH relativeFrom="column">
              <wp:posOffset>-75565</wp:posOffset>
            </wp:positionH>
            <wp:positionV relativeFrom="paragraph">
              <wp:posOffset>180340</wp:posOffset>
            </wp:positionV>
            <wp:extent cx="5086350" cy="2433955"/>
            <wp:effectExtent l="0" t="0" r="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86350" cy="2433955"/>
                    </a:xfrm>
                    <a:prstGeom prst="rect">
                      <a:avLst/>
                    </a:prstGeom>
                    <a:noFill/>
                  </pic:spPr>
                </pic:pic>
              </a:graphicData>
            </a:graphic>
            <wp14:sizeRelH relativeFrom="page">
              <wp14:pctWidth>0</wp14:pctWidth>
            </wp14:sizeRelH>
            <wp14:sizeRelV relativeFrom="page">
              <wp14:pctHeight>0</wp14:pctHeight>
            </wp14:sizeRelV>
          </wp:anchor>
        </w:drawing>
      </w:r>
    </w:p>
    <w:p w14:paraId="7B3934CA" w14:textId="77777777" w:rsidR="00EB777D" w:rsidRDefault="00EB777D" w:rsidP="00EB777D">
      <w:pPr>
        <w:tabs>
          <w:tab w:val="left" w:pos="1320"/>
        </w:tabs>
        <w:rPr>
          <w:rFonts w:cs="Times New Roman"/>
          <w:sz w:val="28"/>
          <w:szCs w:val="28"/>
        </w:rPr>
      </w:pPr>
    </w:p>
    <w:p w14:paraId="5CAB2C0E" w14:textId="77777777" w:rsidR="00EB777D" w:rsidRDefault="00EB777D" w:rsidP="00EB777D">
      <w:pPr>
        <w:tabs>
          <w:tab w:val="left" w:pos="1320"/>
        </w:tabs>
        <w:rPr>
          <w:rFonts w:cs="Times New Roman"/>
          <w:sz w:val="28"/>
          <w:szCs w:val="28"/>
        </w:rPr>
      </w:pPr>
    </w:p>
    <w:p w14:paraId="2DC60CE6" w14:textId="77777777" w:rsidR="00EB777D" w:rsidRDefault="00EB777D" w:rsidP="00EB777D">
      <w:pPr>
        <w:tabs>
          <w:tab w:val="left" w:pos="1320"/>
        </w:tabs>
        <w:rPr>
          <w:rFonts w:cs="Times New Roman"/>
          <w:sz w:val="28"/>
          <w:szCs w:val="28"/>
        </w:rPr>
      </w:pPr>
    </w:p>
    <w:p w14:paraId="21E9980B" w14:textId="77777777" w:rsidR="00EB777D" w:rsidRDefault="00EB777D" w:rsidP="00EB777D">
      <w:pPr>
        <w:tabs>
          <w:tab w:val="left" w:pos="1320"/>
        </w:tabs>
        <w:rPr>
          <w:rFonts w:cs="Times New Roman"/>
          <w:sz w:val="28"/>
          <w:szCs w:val="28"/>
        </w:rPr>
      </w:pPr>
    </w:p>
    <w:p w14:paraId="197A9239" w14:textId="77777777" w:rsidR="00EB777D" w:rsidRDefault="00EB777D" w:rsidP="00EB777D">
      <w:pPr>
        <w:tabs>
          <w:tab w:val="left" w:pos="1320"/>
        </w:tabs>
        <w:rPr>
          <w:rFonts w:cs="Times New Roman"/>
          <w:sz w:val="28"/>
          <w:szCs w:val="28"/>
        </w:rPr>
      </w:pPr>
    </w:p>
    <w:p w14:paraId="0E485F57" w14:textId="77777777" w:rsidR="00EB777D" w:rsidRDefault="00EB777D" w:rsidP="00EB777D">
      <w:pPr>
        <w:tabs>
          <w:tab w:val="left" w:pos="1320"/>
        </w:tabs>
        <w:rPr>
          <w:rFonts w:cs="Times New Roman"/>
          <w:b/>
          <w:sz w:val="28"/>
          <w:szCs w:val="28"/>
        </w:rPr>
      </w:pPr>
      <w:r>
        <w:rPr>
          <w:noProof/>
        </w:rPr>
        <w:drawing>
          <wp:anchor distT="0" distB="0" distL="114300" distR="114300" simplePos="0" relativeHeight="251668480" behindDoc="0" locked="0" layoutInCell="1" allowOverlap="1" wp14:anchorId="21DFDC0A" wp14:editId="24092D59">
            <wp:simplePos x="0" y="0"/>
            <wp:positionH relativeFrom="margin">
              <wp:posOffset>-332740</wp:posOffset>
            </wp:positionH>
            <wp:positionV relativeFrom="paragraph">
              <wp:posOffset>362585</wp:posOffset>
            </wp:positionV>
            <wp:extent cx="5731510" cy="2717800"/>
            <wp:effectExtent l="0" t="0" r="254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8"/>
          <w:szCs w:val="28"/>
        </w:rPr>
        <w:t>MODELING</w:t>
      </w:r>
      <w:r>
        <w:rPr>
          <w:rFonts w:cs="Times New Roman"/>
          <w:b/>
          <w:sz w:val="28"/>
          <w:szCs w:val="28"/>
        </w:rPr>
        <w:tab/>
      </w:r>
    </w:p>
    <w:p w14:paraId="097E3CCA" w14:textId="77777777" w:rsidR="00EB777D" w:rsidRDefault="00EB777D" w:rsidP="00EB777D">
      <w:pPr>
        <w:tabs>
          <w:tab w:val="left" w:pos="1320"/>
        </w:tabs>
        <w:rPr>
          <w:rFonts w:cs="Times New Roman"/>
          <w:b/>
          <w:sz w:val="28"/>
          <w:szCs w:val="28"/>
        </w:rPr>
      </w:pPr>
    </w:p>
    <w:p w14:paraId="4AEEBCFE" w14:textId="77777777" w:rsidR="00EB777D" w:rsidRDefault="00EB777D" w:rsidP="00EB777D">
      <w:pPr>
        <w:tabs>
          <w:tab w:val="left" w:pos="1320"/>
        </w:tabs>
        <w:rPr>
          <w:rFonts w:cs="Times New Roman"/>
          <w:b/>
          <w:sz w:val="28"/>
          <w:szCs w:val="28"/>
        </w:rPr>
      </w:pPr>
    </w:p>
    <w:p w14:paraId="43D52B2C" w14:textId="77777777" w:rsidR="00EB777D" w:rsidRDefault="00EB777D" w:rsidP="00EB777D">
      <w:pPr>
        <w:tabs>
          <w:tab w:val="left" w:pos="1320"/>
        </w:tabs>
        <w:rPr>
          <w:rFonts w:cs="Times New Roman"/>
          <w:b/>
          <w:sz w:val="28"/>
          <w:szCs w:val="28"/>
        </w:rPr>
      </w:pPr>
    </w:p>
    <w:p w14:paraId="63E61B16" w14:textId="77777777" w:rsidR="00EB777D" w:rsidRDefault="00EB777D" w:rsidP="00EB777D">
      <w:pPr>
        <w:tabs>
          <w:tab w:val="left" w:pos="1320"/>
        </w:tabs>
        <w:rPr>
          <w:rFonts w:cs="Times New Roman"/>
          <w:b/>
          <w:sz w:val="28"/>
          <w:szCs w:val="28"/>
        </w:rPr>
      </w:pPr>
    </w:p>
    <w:p w14:paraId="0DAA0E9C" w14:textId="77777777" w:rsidR="00EB777D" w:rsidRDefault="00EB777D" w:rsidP="00EB777D">
      <w:pPr>
        <w:tabs>
          <w:tab w:val="left" w:pos="1320"/>
        </w:tabs>
        <w:rPr>
          <w:rFonts w:cs="Times New Roman"/>
          <w:b/>
          <w:sz w:val="28"/>
          <w:szCs w:val="28"/>
        </w:rPr>
      </w:pPr>
    </w:p>
    <w:p w14:paraId="4FFF3490" w14:textId="77777777" w:rsidR="00EB777D" w:rsidRDefault="00EB777D" w:rsidP="00EB777D">
      <w:pPr>
        <w:tabs>
          <w:tab w:val="left" w:pos="1320"/>
        </w:tabs>
        <w:rPr>
          <w:rFonts w:cs="Times New Roman"/>
          <w:b/>
          <w:sz w:val="28"/>
          <w:szCs w:val="28"/>
        </w:rPr>
      </w:pPr>
    </w:p>
    <w:p w14:paraId="0C905381" w14:textId="77777777" w:rsidR="00EB777D" w:rsidRDefault="00EB777D" w:rsidP="00EB777D">
      <w:pPr>
        <w:tabs>
          <w:tab w:val="left" w:pos="1320"/>
        </w:tabs>
        <w:rPr>
          <w:rFonts w:cs="Times New Roman"/>
          <w:b/>
          <w:sz w:val="28"/>
          <w:szCs w:val="28"/>
        </w:rPr>
      </w:pPr>
    </w:p>
    <w:p w14:paraId="17E03184" w14:textId="77777777" w:rsidR="00EB777D" w:rsidRDefault="00EB777D" w:rsidP="00EB777D">
      <w:pPr>
        <w:tabs>
          <w:tab w:val="left" w:pos="1320"/>
        </w:tabs>
        <w:rPr>
          <w:rFonts w:cs="Times New Roman"/>
          <w:b/>
          <w:sz w:val="28"/>
          <w:szCs w:val="28"/>
          <w:u w:val="single"/>
        </w:rPr>
      </w:pPr>
      <w:r>
        <w:rPr>
          <w:rFonts w:cs="Times New Roman"/>
          <w:b/>
          <w:sz w:val="28"/>
          <w:szCs w:val="28"/>
          <w:u w:val="single"/>
        </w:rPr>
        <w:t>ABS/Wheel Speed</w:t>
      </w:r>
    </w:p>
    <w:p w14:paraId="0ED84A88" w14:textId="77777777" w:rsidR="00EB777D" w:rsidRDefault="00EB777D" w:rsidP="00EB777D">
      <w:pPr>
        <w:tabs>
          <w:tab w:val="left" w:pos="1320"/>
        </w:tabs>
        <w:rPr>
          <w:rFonts w:cs="Times New Roman"/>
          <w:b/>
          <w:sz w:val="28"/>
          <w:szCs w:val="28"/>
          <w:u w:val="single"/>
        </w:rPr>
      </w:pPr>
    </w:p>
    <w:p w14:paraId="1AAFF204" w14:textId="77777777" w:rsidR="00EB777D" w:rsidRDefault="00EB777D" w:rsidP="00EB777D">
      <w:pPr>
        <w:rPr>
          <w:rFonts w:cs="Times New Roman"/>
          <w:sz w:val="28"/>
          <w:szCs w:val="28"/>
        </w:rPr>
      </w:pPr>
      <w:r>
        <w:rPr>
          <w:noProof/>
        </w:rPr>
        <w:lastRenderedPageBreak/>
        <w:drawing>
          <wp:anchor distT="0" distB="0" distL="114300" distR="114300" simplePos="0" relativeHeight="251669504" behindDoc="0" locked="0" layoutInCell="1" allowOverlap="1" wp14:anchorId="0F1D6E46" wp14:editId="771C3D15">
            <wp:simplePos x="0" y="0"/>
            <wp:positionH relativeFrom="margin">
              <wp:posOffset>-342900</wp:posOffset>
            </wp:positionH>
            <wp:positionV relativeFrom="paragraph">
              <wp:posOffset>314960</wp:posOffset>
            </wp:positionV>
            <wp:extent cx="5731510" cy="299974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extLst>
                        <a:ext uri="{28A0092B-C50C-407E-A947-70E740481C1C}">
                          <a14:useLocalDpi xmlns:a14="http://schemas.microsoft.com/office/drawing/2010/main" val="0"/>
                        </a:ext>
                      </a:extLst>
                    </a:blip>
                    <a:srcRect t="3975"/>
                    <a:stretch>
                      <a:fillRect/>
                    </a:stretch>
                  </pic:blipFill>
                  <pic:spPr bwMode="auto">
                    <a:xfrm>
                      <a:off x="0" y="0"/>
                      <a:ext cx="5731510" cy="2999740"/>
                    </a:xfrm>
                    <a:prstGeom prst="rect">
                      <a:avLst/>
                    </a:prstGeom>
                    <a:noFill/>
                  </pic:spPr>
                </pic:pic>
              </a:graphicData>
            </a:graphic>
            <wp14:sizeRelH relativeFrom="page">
              <wp14:pctWidth>0</wp14:pctWidth>
            </wp14:sizeRelH>
            <wp14:sizeRelV relativeFrom="page">
              <wp14:pctHeight>0</wp14:pctHeight>
            </wp14:sizeRelV>
          </wp:anchor>
        </w:drawing>
      </w:r>
    </w:p>
    <w:p w14:paraId="6AE4362D" w14:textId="77777777" w:rsidR="00EB777D" w:rsidRDefault="00EB777D" w:rsidP="00EB777D">
      <w:pPr>
        <w:rPr>
          <w:rFonts w:cs="Times New Roman"/>
          <w:sz w:val="28"/>
          <w:szCs w:val="28"/>
        </w:rPr>
      </w:pPr>
    </w:p>
    <w:p w14:paraId="4FFF5B6D" w14:textId="77777777" w:rsidR="00EB777D" w:rsidRDefault="00EB777D" w:rsidP="00EB777D">
      <w:pPr>
        <w:rPr>
          <w:rFonts w:cs="Times New Roman"/>
          <w:sz w:val="28"/>
          <w:szCs w:val="28"/>
        </w:rPr>
      </w:pPr>
    </w:p>
    <w:p w14:paraId="126340D6" w14:textId="77777777" w:rsidR="00EB777D" w:rsidRDefault="00EB777D" w:rsidP="00EB777D">
      <w:pPr>
        <w:rPr>
          <w:rFonts w:cs="Times New Roman"/>
          <w:sz w:val="28"/>
          <w:szCs w:val="28"/>
        </w:rPr>
      </w:pPr>
    </w:p>
    <w:p w14:paraId="04BB1C3A" w14:textId="77777777" w:rsidR="00EB777D" w:rsidRDefault="00EB777D" w:rsidP="00EB777D">
      <w:pPr>
        <w:rPr>
          <w:rFonts w:cs="Times New Roman"/>
          <w:sz w:val="28"/>
          <w:szCs w:val="28"/>
        </w:rPr>
      </w:pPr>
    </w:p>
    <w:p w14:paraId="19367F51" w14:textId="77777777" w:rsidR="00EB777D" w:rsidRDefault="00EB777D" w:rsidP="00EB777D">
      <w:pPr>
        <w:rPr>
          <w:rFonts w:cs="Times New Roman"/>
          <w:sz w:val="28"/>
          <w:szCs w:val="28"/>
        </w:rPr>
      </w:pPr>
    </w:p>
    <w:p w14:paraId="5ABEFA46" w14:textId="77777777" w:rsidR="00EB777D" w:rsidRDefault="00EB777D" w:rsidP="00EB777D">
      <w:pPr>
        <w:rPr>
          <w:rFonts w:cs="Times New Roman"/>
          <w:sz w:val="28"/>
          <w:szCs w:val="28"/>
        </w:rPr>
      </w:pPr>
    </w:p>
    <w:p w14:paraId="6B9443F1" w14:textId="77777777" w:rsidR="00EB777D" w:rsidRDefault="00EB777D" w:rsidP="00EB777D">
      <w:pPr>
        <w:rPr>
          <w:rFonts w:cs="Times New Roman"/>
          <w:sz w:val="28"/>
          <w:szCs w:val="28"/>
        </w:rPr>
      </w:pPr>
    </w:p>
    <w:p w14:paraId="31FF5FB3" w14:textId="77777777" w:rsidR="00EB777D" w:rsidRDefault="00EB777D" w:rsidP="00EB777D">
      <w:pPr>
        <w:tabs>
          <w:tab w:val="left" w:pos="1575"/>
        </w:tabs>
        <w:rPr>
          <w:rFonts w:cs="Times New Roman"/>
          <w:sz w:val="28"/>
          <w:szCs w:val="28"/>
        </w:rPr>
      </w:pPr>
    </w:p>
    <w:p w14:paraId="2D072647" w14:textId="77777777" w:rsidR="00EB777D" w:rsidRDefault="00EB777D" w:rsidP="00EB777D">
      <w:pPr>
        <w:tabs>
          <w:tab w:val="left" w:pos="1575"/>
        </w:tabs>
        <w:rPr>
          <w:rFonts w:cs="Times New Roman"/>
          <w:sz w:val="28"/>
          <w:szCs w:val="28"/>
        </w:rPr>
      </w:pPr>
    </w:p>
    <w:p w14:paraId="065439E1" w14:textId="77777777" w:rsidR="00EB777D" w:rsidRDefault="00EB777D" w:rsidP="00EB777D">
      <w:pPr>
        <w:tabs>
          <w:tab w:val="left" w:pos="1575"/>
        </w:tabs>
        <w:rPr>
          <w:rFonts w:cs="Times New Roman"/>
          <w:sz w:val="28"/>
          <w:szCs w:val="28"/>
        </w:rPr>
      </w:pPr>
    </w:p>
    <w:p w14:paraId="683D162C" w14:textId="77777777" w:rsidR="00EB777D" w:rsidRDefault="00EB777D" w:rsidP="00EB777D">
      <w:pPr>
        <w:tabs>
          <w:tab w:val="left" w:pos="1575"/>
        </w:tabs>
        <w:rPr>
          <w:rFonts w:cs="Times New Roman"/>
          <w:sz w:val="28"/>
          <w:szCs w:val="28"/>
        </w:rPr>
      </w:pPr>
    </w:p>
    <w:p w14:paraId="0A8880FC" w14:textId="77777777" w:rsidR="00EB777D" w:rsidRDefault="00EB777D" w:rsidP="00EB777D">
      <w:pPr>
        <w:tabs>
          <w:tab w:val="left" w:pos="1575"/>
        </w:tabs>
        <w:rPr>
          <w:rFonts w:cs="Times New Roman"/>
          <w:sz w:val="28"/>
          <w:szCs w:val="28"/>
        </w:rPr>
      </w:pPr>
    </w:p>
    <w:p w14:paraId="31C905B6" w14:textId="77777777" w:rsidR="00EB777D" w:rsidRDefault="00EB777D" w:rsidP="00EB777D">
      <w:pPr>
        <w:tabs>
          <w:tab w:val="left" w:pos="1575"/>
        </w:tabs>
        <w:rPr>
          <w:rFonts w:cs="Times New Roman"/>
          <w:sz w:val="28"/>
          <w:szCs w:val="28"/>
        </w:rPr>
      </w:pPr>
    </w:p>
    <w:p w14:paraId="07ECD982" w14:textId="77777777" w:rsidR="00EB777D" w:rsidRDefault="00EB777D" w:rsidP="00EB777D">
      <w:pPr>
        <w:tabs>
          <w:tab w:val="left" w:pos="1575"/>
        </w:tabs>
        <w:rPr>
          <w:rFonts w:cs="Times New Roman"/>
          <w:b/>
          <w:sz w:val="28"/>
          <w:szCs w:val="28"/>
        </w:rPr>
      </w:pPr>
      <w:r>
        <w:rPr>
          <w:rFonts w:cs="Times New Roman"/>
          <w:b/>
          <w:sz w:val="28"/>
          <w:szCs w:val="28"/>
        </w:rPr>
        <w:t>OUTPUT</w:t>
      </w:r>
    </w:p>
    <w:p w14:paraId="24610128" w14:textId="77777777" w:rsidR="00EB777D" w:rsidRDefault="00EB777D" w:rsidP="00EB777D">
      <w:pPr>
        <w:pStyle w:val="Heading3"/>
        <w:shd w:val="clear" w:color="auto" w:fill="FFFFFF"/>
        <w:spacing w:before="0" w:after="75"/>
        <w:rPr>
          <w:rFonts w:cs="Times New Roman"/>
          <w:b w:val="0"/>
          <w:color w:val="000000" w:themeColor="text1"/>
          <w:szCs w:val="28"/>
        </w:rPr>
      </w:pPr>
      <w:r>
        <w:rPr>
          <w:rFonts w:cs="Times New Roman"/>
          <w:color w:val="000000" w:themeColor="text1"/>
          <w:szCs w:val="28"/>
        </w:rPr>
        <w:t>Running the Simulation in ABS Mode</w:t>
      </w:r>
    </w:p>
    <w:p w14:paraId="38762676" w14:textId="77777777" w:rsidR="00EB777D" w:rsidRDefault="00EB777D" w:rsidP="001B2923">
      <w:pPr>
        <w:pStyle w:val="ListParagraph"/>
        <w:numPr>
          <w:ilvl w:val="0"/>
          <w:numId w:val="17"/>
        </w:numPr>
        <w:spacing w:line="256" w:lineRule="auto"/>
        <w:rPr>
          <w:rFonts w:cs="Times New Roman"/>
          <w:b/>
          <w:sz w:val="28"/>
          <w:szCs w:val="28"/>
          <w:u w:val="single"/>
        </w:rPr>
      </w:pPr>
      <w:r>
        <w:rPr>
          <w:rFonts w:cs="Times New Roman"/>
          <w:b/>
          <w:sz w:val="28"/>
          <w:szCs w:val="28"/>
          <w:u w:val="single"/>
        </w:rPr>
        <w:t>Vehicle Speed and Wheel Speed</w:t>
      </w:r>
    </w:p>
    <w:p w14:paraId="27AE48EC" w14:textId="77777777" w:rsidR="00EB777D" w:rsidRDefault="00EB777D" w:rsidP="00EB777D">
      <w:pPr>
        <w:tabs>
          <w:tab w:val="left" w:pos="1575"/>
        </w:tabs>
        <w:rPr>
          <w:rFonts w:cs="Times New Roman"/>
          <w:b/>
          <w:sz w:val="28"/>
          <w:szCs w:val="28"/>
        </w:rPr>
      </w:pPr>
      <w:r>
        <w:rPr>
          <w:noProof/>
        </w:rPr>
        <w:drawing>
          <wp:anchor distT="0" distB="0" distL="114300" distR="114300" simplePos="0" relativeHeight="251670528" behindDoc="0" locked="0" layoutInCell="1" allowOverlap="1" wp14:anchorId="11603DAD" wp14:editId="342AD0D1">
            <wp:simplePos x="0" y="0"/>
            <wp:positionH relativeFrom="margin">
              <wp:align>right</wp:align>
            </wp:positionH>
            <wp:positionV relativeFrom="paragraph">
              <wp:posOffset>79375</wp:posOffset>
            </wp:positionV>
            <wp:extent cx="5731510" cy="2906395"/>
            <wp:effectExtent l="0" t="0" r="2540"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pic:spPr>
                </pic:pic>
              </a:graphicData>
            </a:graphic>
            <wp14:sizeRelH relativeFrom="page">
              <wp14:pctWidth>0</wp14:pctWidth>
            </wp14:sizeRelH>
            <wp14:sizeRelV relativeFrom="page">
              <wp14:pctHeight>0</wp14:pctHeight>
            </wp14:sizeRelV>
          </wp:anchor>
        </w:drawing>
      </w:r>
    </w:p>
    <w:p w14:paraId="64304738" w14:textId="77777777" w:rsidR="00EB777D" w:rsidRDefault="00EB777D" w:rsidP="00EB777D">
      <w:pPr>
        <w:rPr>
          <w:rFonts w:cs="Times New Roman"/>
          <w:sz w:val="28"/>
          <w:szCs w:val="28"/>
        </w:rPr>
      </w:pPr>
    </w:p>
    <w:p w14:paraId="2B29261B" w14:textId="77777777" w:rsidR="00EB777D" w:rsidRDefault="00EB777D" w:rsidP="00EB777D">
      <w:pPr>
        <w:rPr>
          <w:rFonts w:cs="Times New Roman"/>
          <w:sz w:val="28"/>
          <w:szCs w:val="28"/>
        </w:rPr>
      </w:pPr>
    </w:p>
    <w:p w14:paraId="64A7AFD3" w14:textId="77777777" w:rsidR="00EB777D" w:rsidRDefault="00EB777D" w:rsidP="00EB777D">
      <w:pPr>
        <w:rPr>
          <w:rFonts w:cs="Times New Roman"/>
          <w:sz w:val="28"/>
          <w:szCs w:val="28"/>
        </w:rPr>
      </w:pPr>
    </w:p>
    <w:p w14:paraId="10111F93" w14:textId="77777777" w:rsidR="00EB777D" w:rsidRDefault="00EB777D" w:rsidP="00EB777D">
      <w:pPr>
        <w:rPr>
          <w:rFonts w:cs="Times New Roman"/>
          <w:sz w:val="28"/>
          <w:szCs w:val="28"/>
        </w:rPr>
      </w:pPr>
    </w:p>
    <w:p w14:paraId="7BF50FC8" w14:textId="77777777" w:rsidR="00EB777D" w:rsidRDefault="00EB777D" w:rsidP="00EB777D">
      <w:pPr>
        <w:rPr>
          <w:rFonts w:cs="Times New Roman"/>
          <w:sz w:val="28"/>
          <w:szCs w:val="28"/>
        </w:rPr>
      </w:pPr>
    </w:p>
    <w:p w14:paraId="036B7381" w14:textId="77777777" w:rsidR="00EB777D" w:rsidRDefault="00EB777D" w:rsidP="00EB777D">
      <w:pPr>
        <w:rPr>
          <w:rFonts w:cs="Times New Roman"/>
          <w:sz w:val="28"/>
          <w:szCs w:val="28"/>
        </w:rPr>
      </w:pPr>
    </w:p>
    <w:p w14:paraId="4C3ADB7A" w14:textId="77777777" w:rsidR="00EB777D" w:rsidRDefault="00EB777D" w:rsidP="001B2923">
      <w:pPr>
        <w:pStyle w:val="ListParagraph"/>
        <w:numPr>
          <w:ilvl w:val="0"/>
          <w:numId w:val="17"/>
        </w:numPr>
        <w:spacing w:line="256" w:lineRule="auto"/>
        <w:rPr>
          <w:rFonts w:cs="Times New Roman"/>
          <w:b/>
          <w:sz w:val="28"/>
          <w:szCs w:val="28"/>
          <w:u w:val="single"/>
        </w:rPr>
      </w:pPr>
      <w:r>
        <w:rPr>
          <w:rFonts w:cs="Times New Roman"/>
          <w:b/>
          <w:sz w:val="28"/>
          <w:szCs w:val="28"/>
          <w:u w:val="single"/>
        </w:rPr>
        <w:t>Slip</w:t>
      </w:r>
    </w:p>
    <w:p w14:paraId="0902B955" w14:textId="4A220844" w:rsidR="00EB777D" w:rsidRDefault="00EB777D" w:rsidP="00EB777D">
      <w:pPr>
        <w:pStyle w:val="ListParagraph"/>
        <w:rPr>
          <w:rFonts w:cs="Times New Roman"/>
          <w:b/>
          <w:sz w:val="28"/>
          <w:szCs w:val="28"/>
          <w:u w:val="single"/>
        </w:rPr>
      </w:pPr>
    </w:p>
    <w:p w14:paraId="488C9578" w14:textId="20E1AD33" w:rsidR="00EB777D" w:rsidRDefault="00EB777D" w:rsidP="00EB777D">
      <w:pPr>
        <w:rPr>
          <w:rFonts w:cs="Times New Roman"/>
          <w:sz w:val="28"/>
          <w:szCs w:val="28"/>
        </w:rPr>
      </w:pPr>
    </w:p>
    <w:p w14:paraId="544F0126" w14:textId="77777777" w:rsidR="00EB777D" w:rsidRDefault="00EB777D" w:rsidP="00EB777D">
      <w:pPr>
        <w:rPr>
          <w:rFonts w:cs="Times New Roman"/>
          <w:sz w:val="28"/>
          <w:szCs w:val="28"/>
        </w:rPr>
      </w:pPr>
    </w:p>
    <w:p w14:paraId="75EBDF80" w14:textId="5C06BDD3" w:rsidR="00EB777D" w:rsidRDefault="00EB777D" w:rsidP="00EB777D">
      <w:pPr>
        <w:rPr>
          <w:rFonts w:cs="Times New Roman"/>
          <w:sz w:val="28"/>
          <w:szCs w:val="28"/>
        </w:rPr>
      </w:pPr>
    </w:p>
    <w:p w14:paraId="74EA2363" w14:textId="16A3EAD4" w:rsidR="00EB777D" w:rsidRDefault="00DD59E5" w:rsidP="00EB777D">
      <w:pPr>
        <w:rPr>
          <w:rFonts w:cs="Times New Roman"/>
          <w:sz w:val="28"/>
          <w:szCs w:val="28"/>
        </w:rPr>
      </w:pPr>
      <w:r>
        <w:rPr>
          <w:noProof/>
        </w:rPr>
        <w:lastRenderedPageBreak/>
        <w:drawing>
          <wp:anchor distT="0" distB="0" distL="114300" distR="114300" simplePos="0" relativeHeight="251671552" behindDoc="0" locked="0" layoutInCell="1" allowOverlap="1" wp14:anchorId="6999B9E4" wp14:editId="29747D7D">
            <wp:simplePos x="0" y="0"/>
            <wp:positionH relativeFrom="margin">
              <wp:align>left</wp:align>
            </wp:positionH>
            <wp:positionV relativeFrom="paragraph">
              <wp:posOffset>-483870</wp:posOffset>
            </wp:positionV>
            <wp:extent cx="5621020" cy="29165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21020" cy="2916555"/>
                    </a:xfrm>
                    <a:prstGeom prst="rect">
                      <a:avLst/>
                    </a:prstGeom>
                    <a:noFill/>
                  </pic:spPr>
                </pic:pic>
              </a:graphicData>
            </a:graphic>
            <wp14:sizeRelH relativeFrom="page">
              <wp14:pctWidth>0</wp14:pctWidth>
            </wp14:sizeRelH>
            <wp14:sizeRelV relativeFrom="page">
              <wp14:pctHeight>0</wp14:pctHeight>
            </wp14:sizeRelV>
          </wp:anchor>
        </w:drawing>
      </w:r>
    </w:p>
    <w:p w14:paraId="555C90C3" w14:textId="77777777" w:rsidR="00EB777D" w:rsidRDefault="00EB777D" w:rsidP="00EB777D">
      <w:pPr>
        <w:rPr>
          <w:rFonts w:cs="Times New Roman"/>
          <w:sz w:val="28"/>
          <w:szCs w:val="28"/>
        </w:rPr>
      </w:pPr>
    </w:p>
    <w:p w14:paraId="5B2A7629" w14:textId="77777777" w:rsidR="00EB777D" w:rsidRDefault="00EB777D" w:rsidP="00EB777D">
      <w:pPr>
        <w:rPr>
          <w:rFonts w:cs="Times New Roman"/>
          <w:sz w:val="28"/>
          <w:szCs w:val="28"/>
        </w:rPr>
      </w:pPr>
    </w:p>
    <w:p w14:paraId="0703DD43" w14:textId="77777777" w:rsidR="00EB777D" w:rsidRDefault="00EB777D" w:rsidP="00EB777D">
      <w:pPr>
        <w:rPr>
          <w:rFonts w:cs="Times New Roman"/>
          <w:sz w:val="28"/>
          <w:szCs w:val="28"/>
        </w:rPr>
      </w:pPr>
    </w:p>
    <w:p w14:paraId="3A4C0910" w14:textId="77777777" w:rsidR="00EB777D" w:rsidRDefault="00EB777D" w:rsidP="00EB777D">
      <w:pPr>
        <w:rPr>
          <w:rFonts w:cs="Times New Roman"/>
          <w:sz w:val="28"/>
          <w:szCs w:val="28"/>
        </w:rPr>
      </w:pPr>
    </w:p>
    <w:p w14:paraId="12048DB9" w14:textId="77777777" w:rsidR="00EB777D" w:rsidRDefault="00EB777D" w:rsidP="00EB777D">
      <w:pPr>
        <w:rPr>
          <w:rFonts w:cs="Times New Roman"/>
          <w:sz w:val="28"/>
          <w:szCs w:val="28"/>
        </w:rPr>
      </w:pPr>
    </w:p>
    <w:p w14:paraId="53BD9CB1" w14:textId="77777777" w:rsidR="00EB777D" w:rsidRDefault="00EB777D" w:rsidP="00EB777D">
      <w:pPr>
        <w:rPr>
          <w:rFonts w:cs="Times New Roman"/>
          <w:sz w:val="28"/>
          <w:szCs w:val="28"/>
        </w:rPr>
      </w:pPr>
    </w:p>
    <w:p w14:paraId="2C310BC4" w14:textId="77777777" w:rsidR="00EB777D" w:rsidRDefault="00EB777D" w:rsidP="00EB777D">
      <w:pPr>
        <w:rPr>
          <w:rFonts w:cs="Times New Roman"/>
          <w:sz w:val="28"/>
          <w:szCs w:val="28"/>
        </w:rPr>
      </w:pPr>
    </w:p>
    <w:p w14:paraId="709D3365" w14:textId="77777777" w:rsidR="00EB777D" w:rsidRDefault="00EB777D" w:rsidP="00EB777D">
      <w:pPr>
        <w:rPr>
          <w:rFonts w:cs="Times New Roman"/>
          <w:sz w:val="28"/>
          <w:szCs w:val="28"/>
        </w:rPr>
      </w:pPr>
    </w:p>
    <w:p w14:paraId="59C997AF" w14:textId="77777777" w:rsidR="00EB777D" w:rsidRDefault="00EB777D" w:rsidP="00EB777D">
      <w:pPr>
        <w:rPr>
          <w:rFonts w:cs="Times New Roman"/>
          <w:sz w:val="28"/>
          <w:szCs w:val="28"/>
        </w:rPr>
      </w:pPr>
    </w:p>
    <w:p w14:paraId="25CD074B" w14:textId="77777777" w:rsidR="00EB777D" w:rsidRDefault="00EB777D" w:rsidP="00EB777D">
      <w:pPr>
        <w:rPr>
          <w:rFonts w:cs="Times New Roman"/>
          <w:b/>
          <w:sz w:val="28"/>
          <w:szCs w:val="28"/>
        </w:rPr>
      </w:pPr>
      <w:r>
        <w:rPr>
          <w:rFonts w:cs="Times New Roman"/>
          <w:b/>
          <w:sz w:val="28"/>
          <w:szCs w:val="28"/>
        </w:rPr>
        <w:t>Conclusion</w:t>
      </w:r>
    </w:p>
    <w:p w14:paraId="459D7F3E" w14:textId="77777777" w:rsidR="00EB777D" w:rsidRDefault="00EB777D" w:rsidP="00EB777D">
      <w:pPr>
        <w:pStyle w:val="NormalWeb"/>
        <w:shd w:val="clear" w:color="auto" w:fill="FFFFFF"/>
        <w:spacing w:before="0" w:beforeAutospacing="0" w:after="150" w:afterAutospacing="0"/>
        <w:rPr>
          <w:color w:val="212121"/>
          <w:sz w:val="28"/>
          <w:szCs w:val="28"/>
        </w:rPr>
      </w:pPr>
      <w:r>
        <w:rPr>
          <w:color w:val="212121"/>
          <w:sz w:val="28"/>
          <w:szCs w:val="28"/>
        </w:rPr>
        <w:t>This model shows how you can use Simulink to simulate a braking system under the action of an ABS controller. The controller in this example is idealized, but you can use any proposed control algorithm in its place to evaluate the system's performance. You can also use the Simulink® Coder™ with Simulink as a valuable tool for rapid prototyping of the proposed algorithm. C code is generated and compiled for the controller hardware to test the concept in a vehicle. This significantly reduces the time needed to prove new ideas by enabling actual testing early in the development cycle.</w:t>
      </w:r>
    </w:p>
    <w:p w14:paraId="462753CD" w14:textId="77777777" w:rsidR="00EB777D" w:rsidRDefault="00EB777D" w:rsidP="00EB777D">
      <w:pPr>
        <w:pStyle w:val="NormalWeb"/>
        <w:shd w:val="clear" w:color="auto" w:fill="FFFFFF"/>
        <w:spacing w:before="0" w:beforeAutospacing="0" w:after="150" w:afterAutospacing="0"/>
        <w:rPr>
          <w:color w:val="212121"/>
          <w:sz w:val="28"/>
          <w:szCs w:val="28"/>
        </w:rPr>
      </w:pPr>
      <w:r>
        <w:rPr>
          <w:color w:val="212121"/>
          <w:sz w:val="28"/>
          <w:szCs w:val="28"/>
        </w:rPr>
        <w:t>For a hardware-in-the-loop braking system 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 and the controller would send brake action to the model.</w:t>
      </w:r>
    </w:p>
    <w:p w14:paraId="6DC6B6FD" w14:textId="77777777" w:rsidR="00EB777D" w:rsidRDefault="00EB777D" w:rsidP="00EB777D">
      <w:pPr>
        <w:rPr>
          <w:rFonts w:cs="Times New Roman"/>
          <w:b/>
          <w:sz w:val="28"/>
          <w:szCs w:val="28"/>
        </w:rPr>
      </w:pPr>
    </w:p>
    <w:p w14:paraId="7B66E7BD" w14:textId="77777777" w:rsidR="00EB777D" w:rsidRDefault="00EB777D" w:rsidP="00EB777D">
      <w:pPr>
        <w:rPr>
          <w:rFonts w:cs="Times New Roman"/>
          <w:sz w:val="28"/>
          <w:szCs w:val="28"/>
        </w:rPr>
      </w:pPr>
    </w:p>
    <w:p w14:paraId="35D54A27" w14:textId="77777777" w:rsidR="00EB777D" w:rsidRDefault="00EB777D" w:rsidP="00EB777D">
      <w:pPr>
        <w:rPr>
          <w:rFonts w:cs="Times New Roman"/>
          <w:sz w:val="28"/>
          <w:szCs w:val="28"/>
        </w:rPr>
      </w:pPr>
    </w:p>
    <w:p w14:paraId="528A83D2" w14:textId="77777777" w:rsidR="00EB777D" w:rsidRDefault="00EB777D" w:rsidP="00EB777D">
      <w:pPr>
        <w:rPr>
          <w:rFonts w:cs="Times New Roman"/>
          <w:sz w:val="28"/>
          <w:szCs w:val="28"/>
        </w:rPr>
      </w:pPr>
    </w:p>
    <w:p w14:paraId="26EFFE56" w14:textId="77777777" w:rsidR="00EB777D" w:rsidRDefault="00EB777D" w:rsidP="00EB777D">
      <w:pPr>
        <w:rPr>
          <w:rFonts w:cs="Times New Roman"/>
          <w:sz w:val="28"/>
          <w:szCs w:val="28"/>
        </w:rPr>
      </w:pPr>
    </w:p>
    <w:p w14:paraId="434D037F" w14:textId="77777777" w:rsidR="00DD59E5" w:rsidRDefault="00DD59E5" w:rsidP="00EB777D">
      <w:pPr>
        <w:rPr>
          <w:rFonts w:cs="Times New Roman"/>
          <w:b/>
          <w:sz w:val="28"/>
          <w:szCs w:val="28"/>
        </w:rPr>
      </w:pPr>
    </w:p>
    <w:p w14:paraId="1F4EC958" w14:textId="77777777" w:rsidR="00DD59E5" w:rsidRDefault="00DD59E5" w:rsidP="00EB777D">
      <w:pPr>
        <w:rPr>
          <w:rFonts w:cs="Times New Roman"/>
          <w:b/>
          <w:sz w:val="28"/>
          <w:szCs w:val="28"/>
        </w:rPr>
      </w:pPr>
    </w:p>
    <w:p w14:paraId="04CB08CF" w14:textId="77777777" w:rsidR="00DD59E5" w:rsidRDefault="00DD59E5" w:rsidP="00EB777D">
      <w:pPr>
        <w:rPr>
          <w:rFonts w:cs="Times New Roman"/>
          <w:b/>
          <w:sz w:val="28"/>
          <w:szCs w:val="28"/>
        </w:rPr>
      </w:pPr>
    </w:p>
    <w:p w14:paraId="18C391D9" w14:textId="77777777" w:rsidR="00DD59E5" w:rsidRDefault="00DD59E5" w:rsidP="00EB777D">
      <w:pPr>
        <w:rPr>
          <w:rFonts w:cs="Times New Roman"/>
          <w:b/>
          <w:sz w:val="28"/>
          <w:szCs w:val="28"/>
        </w:rPr>
      </w:pPr>
    </w:p>
    <w:p w14:paraId="5FFCE40F" w14:textId="7C1DA804" w:rsidR="00EB777D" w:rsidRDefault="00EB777D" w:rsidP="00EB777D">
      <w:pPr>
        <w:rPr>
          <w:rFonts w:cs="Times New Roman"/>
          <w:b/>
          <w:sz w:val="28"/>
          <w:szCs w:val="28"/>
        </w:rPr>
      </w:pPr>
      <w:r>
        <w:rPr>
          <w:rFonts w:cs="Times New Roman"/>
          <w:b/>
          <w:sz w:val="28"/>
          <w:szCs w:val="28"/>
        </w:rPr>
        <w:lastRenderedPageBreak/>
        <w:t>Merging with BMW (BCM MODULE)</w:t>
      </w:r>
    </w:p>
    <w:p w14:paraId="03C603D8" w14:textId="7DD8AF0C" w:rsidR="00EB777D" w:rsidRDefault="00EB777D" w:rsidP="00EB777D">
      <w:pPr>
        <w:rPr>
          <w:rFonts w:cs="Times New Roman"/>
          <w:sz w:val="28"/>
          <w:szCs w:val="28"/>
        </w:rPr>
      </w:pPr>
    </w:p>
    <w:p w14:paraId="5E8E3AA0" w14:textId="77777777" w:rsidR="00EB777D" w:rsidRDefault="00EB777D" w:rsidP="00EB777D">
      <w:pPr>
        <w:rPr>
          <w:rFonts w:cs="Times New Roman"/>
          <w:sz w:val="28"/>
          <w:szCs w:val="28"/>
        </w:rPr>
      </w:pPr>
    </w:p>
    <w:p w14:paraId="116BFF11" w14:textId="77777777" w:rsidR="00EB777D" w:rsidRDefault="00EB777D" w:rsidP="00EB777D">
      <w:pPr>
        <w:rPr>
          <w:rFonts w:cs="Times New Roman"/>
          <w:sz w:val="28"/>
          <w:szCs w:val="28"/>
        </w:rPr>
      </w:pPr>
    </w:p>
    <w:p w14:paraId="7724FB13" w14:textId="5D25D298" w:rsidR="00EB777D" w:rsidRDefault="00DD59E5" w:rsidP="00EB777D">
      <w:pPr>
        <w:rPr>
          <w:rFonts w:cs="Times New Roman"/>
          <w:sz w:val="28"/>
          <w:szCs w:val="28"/>
        </w:rPr>
      </w:pPr>
      <w:r>
        <w:rPr>
          <w:noProof/>
        </w:rPr>
        <w:drawing>
          <wp:anchor distT="0" distB="0" distL="114300" distR="114300" simplePos="0" relativeHeight="251672576" behindDoc="0" locked="0" layoutInCell="1" allowOverlap="1" wp14:anchorId="6584567F" wp14:editId="0F0D0A02">
            <wp:simplePos x="0" y="0"/>
            <wp:positionH relativeFrom="margin">
              <wp:align>left</wp:align>
            </wp:positionH>
            <wp:positionV relativeFrom="paragraph">
              <wp:posOffset>-685800</wp:posOffset>
            </wp:positionV>
            <wp:extent cx="5731510" cy="284226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p>
    <w:p w14:paraId="60C1082E" w14:textId="77777777" w:rsidR="00EB777D" w:rsidRDefault="00EB777D" w:rsidP="00EB777D">
      <w:pPr>
        <w:rPr>
          <w:rFonts w:cs="Times New Roman"/>
          <w:sz w:val="28"/>
          <w:szCs w:val="28"/>
        </w:rPr>
      </w:pPr>
    </w:p>
    <w:p w14:paraId="6863A559" w14:textId="77777777" w:rsidR="00EB777D" w:rsidRDefault="00EB777D" w:rsidP="00EB777D">
      <w:pPr>
        <w:rPr>
          <w:rFonts w:cs="Times New Roman"/>
          <w:sz w:val="28"/>
          <w:szCs w:val="28"/>
        </w:rPr>
      </w:pPr>
    </w:p>
    <w:p w14:paraId="51CB42F7" w14:textId="77777777" w:rsidR="00EB777D" w:rsidRDefault="00EB777D" w:rsidP="00EB777D">
      <w:pPr>
        <w:rPr>
          <w:rFonts w:cs="Times New Roman"/>
          <w:sz w:val="28"/>
          <w:szCs w:val="28"/>
        </w:rPr>
      </w:pPr>
    </w:p>
    <w:p w14:paraId="1B637E12" w14:textId="77777777" w:rsidR="00EB777D" w:rsidRPr="00EB777D" w:rsidRDefault="00EB777D" w:rsidP="00EB777D">
      <w:pPr>
        <w:spacing w:before="100" w:beforeAutospacing="1" w:after="0" w:line="240" w:lineRule="auto"/>
        <w:rPr>
          <w:rFonts w:eastAsia="Times New Roman" w:cs="Times New Roman"/>
          <w:color w:val="000000"/>
          <w:sz w:val="28"/>
          <w:szCs w:val="28"/>
          <w:lang w:eastAsia="en-IN"/>
        </w:rPr>
      </w:pPr>
    </w:p>
    <w:p w14:paraId="711F6865" w14:textId="77777777" w:rsidR="00EB777D" w:rsidRDefault="00EB777D" w:rsidP="00EB777D">
      <w:pPr>
        <w:rPr>
          <w:rFonts w:cs="Times New Roman"/>
          <w:b/>
          <w:sz w:val="28"/>
          <w:szCs w:val="28"/>
        </w:rPr>
      </w:pPr>
    </w:p>
    <w:p w14:paraId="01F85674" w14:textId="21BEF6FE" w:rsidR="00EB777D" w:rsidRDefault="00EB777D" w:rsidP="00EB777D">
      <w:pPr>
        <w:rPr>
          <w:rFonts w:cs="Times New Roman"/>
          <w:sz w:val="28"/>
          <w:szCs w:val="28"/>
        </w:rPr>
      </w:pPr>
      <w:r>
        <w:rPr>
          <w:rFonts w:cs="Times New Roman"/>
          <w:b/>
          <w:sz w:val="28"/>
          <w:szCs w:val="28"/>
        </w:rPr>
        <w:br w:type="page"/>
      </w:r>
      <w:r>
        <w:rPr>
          <w:rFonts w:cs="Times New Roman"/>
          <w:sz w:val="28"/>
          <w:szCs w:val="28"/>
        </w:rPr>
        <w:lastRenderedPageBreak/>
        <w:t xml:space="preserve"> </w:t>
      </w:r>
    </w:p>
    <w:p w14:paraId="69EC7ECA" w14:textId="60845DFF" w:rsidR="00A6267A" w:rsidRPr="00430E31" w:rsidRDefault="00A6267A" w:rsidP="00430E31">
      <w:pPr>
        <w:pStyle w:val="Heading1"/>
        <w:shd w:val="clear" w:color="auto" w:fill="FFFFFF"/>
        <w:spacing w:before="360" w:after="240"/>
        <w:rPr>
          <w:rFonts w:ascii="Segoe UI" w:hAnsi="Segoe UI" w:cs="Segoe UI"/>
          <w:color w:val="24292F"/>
          <w:sz w:val="48"/>
        </w:rPr>
      </w:pPr>
      <w:bookmarkStart w:id="47" w:name="_Toc95931160"/>
      <w:proofErr w:type="spellStart"/>
      <w:r>
        <w:t>Miniproject</w:t>
      </w:r>
      <w:proofErr w:type="spellEnd"/>
      <w:r>
        <w:t xml:space="preserve"> 6 </w:t>
      </w:r>
      <w:r w:rsidR="0071503A">
        <w:t>–</w:t>
      </w:r>
      <w:r>
        <w:t xml:space="preserve"> </w:t>
      </w:r>
      <w:r w:rsidR="00430E31">
        <w:rPr>
          <w:rFonts w:ascii="Segoe UI" w:hAnsi="Segoe UI" w:cs="Segoe UI"/>
          <w:color w:val="24292F"/>
        </w:rPr>
        <w:t>AUTOMATIC RAIN OPERATED WIPER</w:t>
      </w:r>
      <w:r w:rsidR="00430E31">
        <w:rPr>
          <w:rFonts w:ascii="Segoe UI" w:hAnsi="Segoe UI" w:cs="Segoe UI"/>
          <w:color w:val="24292F"/>
          <w:sz w:val="48"/>
        </w:rPr>
        <w:t xml:space="preserve"> </w:t>
      </w:r>
      <w:r w:rsidR="0071503A">
        <w:t>[Team]</w:t>
      </w:r>
      <w:bookmarkEnd w:id="47"/>
    </w:p>
    <w:p w14:paraId="30C8E8BF" w14:textId="77777777" w:rsidR="0071503A" w:rsidRDefault="0071503A" w:rsidP="00232668"/>
    <w:p w14:paraId="2695A74D" w14:textId="77777777" w:rsidR="00A6267A" w:rsidRPr="00232668" w:rsidRDefault="0071503A" w:rsidP="0071503A">
      <w:pPr>
        <w:pStyle w:val="Heading2"/>
      </w:pPr>
      <w:bookmarkStart w:id="48" w:name="_Toc95931161"/>
      <w:r>
        <w:t>Modules</w:t>
      </w:r>
      <w:bookmarkEnd w:id="48"/>
    </w:p>
    <w:p w14:paraId="35A7A279" w14:textId="77777777" w:rsidR="00430E31" w:rsidRDefault="00430E31" w:rsidP="00430E31">
      <w:pPr>
        <w:pStyle w:val="Heading2"/>
        <w:rPr>
          <w:rFonts w:cs="Times New Roman"/>
          <w:szCs w:val="28"/>
        </w:rPr>
      </w:pPr>
      <w:bookmarkStart w:id="49" w:name="_Toc95931162"/>
      <w:r>
        <w:rPr>
          <w:rFonts w:cs="Times New Roman"/>
          <w:szCs w:val="28"/>
        </w:rPr>
        <w:t>Mastering Microcontrollers with Embedded Driver Development Module</w:t>
      </w:r>
    </w:p>
    <w:p w14:paraId="1BB8EB94" w14:textId="51DAE470" w:rsidR="00833774" w:rsidRDefault="00833774" w:rsidP="00833774">
      <w:pPr>
        <w:pStyle w:val="Heading2"/>
      </w:pPr>
      <w:r>
        <w:t>Requirements</w:t>
      </w:r>
      <w:bookmarkEnd w:id="49"/>
    </w:p>
    <w:p w14:paraId="557A83F0" w14:textId="7885031B" w:rsidR="00430E31" w:rsidRDefault="00430E31" w:rsidP="00430E31"/>
    <w:p w14:paraId="77DD9B99" w14:textId="77777777" w:rsidR="008B5B0B" w:rsidRDefault="008B5B0B" w:rsidP="008B5B0B">
      <w:pPr>
        <w:pStyle w:val="Heading1"/>
        <w:shd w:val="clear" w:color="auto" w:fill="FFFFFF"/>
        <w:spacing w:before="360" w:after="240"/>
        <w:rPr>
          <w:rFonts w:ascii="Segoe UI" w:hAnsi="Segoe UI" w:cs="Segoe UI"/>
          <w:color w:val="24292F"/>
          <w:sz w:val="48"/>
        </w:rPr>
      </w:pPr>
      <w:r>
        <w:rPr>
          <w:rFonts w:ascii="Segoe UI" w:hAnsi="Segoe UI" w:cs="Segoe UI"/>
          <w:color w:val="24292F"/>
        </w:rPr>
        <w:t>Requirements</w:t>
      </w:r>
    </w:p>
    <w:p w14:paraId="0BA72782" w14:textId="77777777" w:rsidR="008B5B0B" w:rsidRDefault="008B5B0B" w:rsidP="008B5B0B">
      <w:pPr>
        <w:pStyle w:val="Heading2"/>
        <w:shd w:val="clear" w:color="auto" w:fill="FFFFFF"/>
        <w:spacing w:before="360" w:after="240"/>
        <w:rPr>
          <w:rFonts w:ascii="Segoe UI" w:hAnsi="Segoe UI" w:cs="Segoe UI"/>
          <w:color w:val="24292F"/>
        </w:rPr>
      </w:pPr>
      <w:r>
        <w:rPr>
          <w:rFonts w:ascii="Segoe UI" w:hAnsi="Segoe UI" w:cs="Segoe UI"/>
          <w:color w:val="24292F"/>
        </w:rPr>
        <w:t>Introduction</w:t>
      </w:r>
    </w:p>
    <w:p w14:paraId="26A3617F" w14:textId="77777777" w:rsidR="008B5B0B" w:rsidRDefault="008B5B0B" w:rsidP="008B5B0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Automotive wipers form an essential part for any vehicle. They perform to remove water, ice, snow, and dust from a windshield of a vehicle. An automotive wiper is either powered by an electric motor or pneumatic power. Almost all motor vehicle including cars, trucks, buses, train locomotives and watercraft with a cabin are equipped with one or more such wipers. The automotive wiper market is multiplying as there is an exponentially increased production of automobiles globally.</w:t>
      </w:r>
    </w:p>
    <w:p w14:paraId="64E0129C" w14:textId="77777777" w:rsidR="008B5B0B" w:rsidRDefault="008B5B0B" w:rsidP="008B5B0B">
      <w:pPr>
        <w:pStyle w:val="Heading2"/>
        <w:shd w:val="clear" w:color="auto" w:fill="FFFFFF"/>
        <w:spacing w:before="360" w:after="240"/>
        <w:rPr>
          <w:rFonts w:ascii="Segoe UI" w:hAnsi="Segoe UI" w:cs="Segoe UI"/>
          <w:color w:val="24292F"/>
        </w:rPr>
      </w:pPr>
      <w:r>
        <w:rPr>
          <w:rFonts w:ascii="Segoe UI" w:hAnsi="Segoe UI" w:cs="Segoe UI"/>
          <w:color w:val="24292F"/>
        </w:rPr>
        <w:t>Features</w:t>
      </w:r>
    </w:p>
    <w:p w14:paraId="0336E3D6" w14:textId="77777777" w:rsidR="008B5B0B" w:rsidRDefault="008B5B0B" w:rsidP="001B2923">
      <w:pPr>
        <w:numPr>
          <w:ilvl w:val="0"/>
          <w:numId w:val="1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To achieve high safety</w:t>
      </w:r>
    </w:p>
    <w:p w14:paraId="6BCF3133"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reduce man power</w:t>
      </w:r>
    </w:p>
    <w:p w14:paraId="069F7508"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increase the efficiency of the vehicle</w:t>
      </w:r>
    </w:p>
    <w:p w14:paraId="2E5975EB"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reduce the work load</w:t>
      </w:r>
    </w:p>
    <w:p w14:paraId="390D932F"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reduce the vehicle accident</w:t>
      </w:r>
    </w:p>
    <w:p w14:paraId="58D4519B"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reduce the fatigue of workers</w:t>
      </w:r>
    </w:p>
    <w:p w14:paraId="644B97D9"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To high responsibility</w:t>
      </w:r>
    </w:p>
    <w:p w14:paraId="430D594A" w14:textId="77777777" w:rsidR="008B5B0B" w:rsidRDefault="008B5B0B" w:rsidP="001B2923">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Less Maintenance cost</w:t>
      </w:r>
    </w:p>
    <w:p w14:paraId="4730CA2F" w14:textId="77777777" w:rsidR="00DD59E5" w:rsidRDefault="00DD59E5" w:rsidP="008B5B0B">
      <w:pPr>
        <w:pStyle w:val="Heading1"/>
        <w:shd w:val="clear" w:color="auto" w:fill="FFFFFF"/>
        <w:spacing w:before="360" w:after="240"/>
        <w:rPr>
          <w:rFonts w:ascii="Segoe UI" w:hAnsi="Segoe UI" w:cs="Segoe UI"/>
          <w:color w:val="24292F"/>
        </w:rPr>
      </w:pPr>
    </w:p>
    <w:p w14:paraId="045C4013" w14:textId="77777777" w:rsidR="00DD59E5" w:rsidRDefault="00DD59E5" w:rsidP="008B5B0B">
      <w:pPr>
        <w:pStyle w:val="Heading1"/>
        <w:shd w:val="clear" w:color="auto" w:fill="FFFFFF"/>
        <w:spacing w:before="360" w:after="240"/>
        <w:rPr>
          <w:rFonts w:ascii="Segoe UI" w:hAnsi="Segoe UI" w:cs="Segoe UI"/>
          <w:color w:val="24292F"/>
        </w:rPr>
      </w:pPr>
    </w:p>
    <w:p w14:paraId="04E7260C" w14:textId="77777777" w:rsidR="00DD59E5" w:rsidRDefault="00DD59E5" w:rsidP="008B5B0B">
      <w:pPr>
        <w:pStyle w:val="Heading1"/>
        <w:shd w:val="clear" w:color="auto" w:fill="FFFFFF"/>
        <w:spacing w:before="360" w:after="240"/>
        <w:rPr>
          <w:rFonts w:ascii="Segoe UI" w:hAnsi="Segoe UI" w:cs="Segoe UI"/>
          <w:color w:val="24292F"/>
        </w:rPr>
      </w:pPr>
    </w:p>
    <w:p w14:paraId="6E4959C5" w14:textId="77777777" w:rsidR="00DD59E5" w:rsidRDefault="00DD59E5" w:rsidP="008B5B0B">
      <w:pPr>
        <w:pStyle w:val="Heading1"/>
        <w:shd w:val="clear" w:color="auto" w:fill="FFFFFF"/>
        <w:spacing w:before="360" w:after="240"/>
        <w:rPr>
          <w:rFonts w:ascii="Segoe UI" w:hAnsi="Segoe UI" w:cs="Segoe UI"/>
          <w:color w:val="24292F"/>
        </w:rPr>
      </w:pPr>
    </w:p>
    <w:p w14:paraId="72275694" w14:textId="32AB3CD4" w:rsidR="008B5B0B" w:rsidRDefault="008B5B0B" w:rsidP="008B5B0B">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State of Art</w:t>
      </w:r>
    </w:p>
    <w:p w14:paraId="6A315EC7" w14:textId="59219CB0" w:rsidR="008B5B0B" w:rsidRDefault="008B5B0B" w:rsidP="008B5B0B">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6C61343" wp14:editId="52CB379E">
            <wp:extent cx="5731510" cy="3759200"/>
            <wp:effectExtent l="0" t="0" r="2540" b="0"/>
            <wp:docPr id="56" name="Picture 56" descr="SWOT 2">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WOT 2">
                      <a:hlinkClick r:id="rId147" tgtFrame="&quot;_blank&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21D52DF4" w14:textId="77777777" w:rsidR="008B5B0B" w:rsidRPr="00430E31" w:rsidRDefault="008B5B0B" w:rsidP="00430E31"/>
    <w:p w14:paraId="6081ECF5" w14:textId="77777777" w:rsidR="00833774" w:rsidRDefault="00AB14AF" w:rsidP="00AB14AF">
      <w:pPr>
        <w:pStyle w:val="Heading2"/>
      </w:pPr>
      <w:bookmarkStart w:id="50" w:name="_Toc95931165"/>
      <w:r>
        <w:t>Design</w:t>
      </w:r>
      <w:bookmarkEnd w:id="50"/>
    </w:p>
    <w:p w14:paraId="736C56A8" w14:textId="16A09DB3" w:rsidR="00AB14AF" w:rsidRDefault="003411A8" w:rsidP="00AB14AF">
      <w:r>
        <w:rPr>
          <w:noProof/>
        </w:rPr>
        <w:drawing>
          <wp:inline distT="0" distB="0" distL="0" distR="0" wp14:anchorId="26CF761B" wp14:editId="3304F86C">
            <wp:extent cx="5731510" cy="2459990"/>
            <wp:effectExtent l="0" t="0" r="2540" b="0"/>
            <wp:docPr id="57" name="Picture 57" descr="Bloc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lock desig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1E455B34" w14:textId="22AC2F86" w:rsidR="00383495" w:rsidRDefault="00383495" w:rsidP="00A20427">
      <w:pPr>
        <w:ind w:left="720" w:firstLine="720"/>
      </w:pPr>
      <w:bookmarkStart w:id="51" w:name="_Toc95933227"/>
      <w:r>
        <w:t xml:space="preserve"> </w:t>
      </w:r>
      <w:r w:rsidR="003411A8">
        <w:t xml:space="preserve">                      Block</w:t>
      </w:r>
      <w:r>
        <w:t xml:space="preserve"> Diagram</w:t>
      </w:r>
      <w:bookmarkEnd w:id="51"/>
    </w:p>
    <w:p w14:paraId="65C88A38" w14:textId="24163A4B" w:rsidR="00383495" w:rsidRDefault="003411A8" w:rsidP="00AB14AF">
      <w:r>
        <w:rPr>
          <w:noProof/>
        </w:rPr>
        <w:lastRenderedPageBreak/>
        <w:drawing>
          <wp:inline distT="0" distB="0" distL="0" distR="0" wp14:anchorId="72D3FE12" wp14:editId="06CA9080">
            <wp:extent cx="1531620" cy="6126480"/>
            <wp:effectExtent l="0" t="0" r="0" b="7620"/>
            <wp:docPr id="58" name="Picture 58" descr="stat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tate 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531620" cy="6126480"/>
                    </a:xfrm>
                    <a:prstGeom prst="rect">
                      <a:avLst/>
                    </a:prstGeom>
                    <a:noFill/>
                    <a:ln>
                      <a:noFill/>
                    </a:ln>
                  </pic:spPr>
                </pic:pic>
              </a:graphicData>
            </a:graphic>
          </wp:inline>
        </w:drawing>
      </w:r>
    </w:p>
    <w:p w14:paraId="596B6640" w14:textId="2700ABD2" w:rsidR="00383495" w:rsidRDefault="00383495" w:rsidP="003411A8">
      <w:bookmarkStart w:id="52" w:name="_Toc95933228"/>
      <w:r>
        <w:t xml:space="preserve"> Diagram</w:t>
      </w:r>
      <w:bookmarkEnd w:id="52"/>
    </w:p>
    <w:p w14:paraId="5FCC6C68" w14:textId="2C416742" w:rsidR="003411A8" w:rsidRDefault="003411A8" w:rsidP="003411A8">
      <w:r>
        <w:rPr>
          <w:noProof/>
        </w:rPr>
        <w:lastRenderedPageBreak/>
        <w:drawing>
          <wp:inline distT="0" distB="0" distL="0" distR="0" wp14:anchorId="01AE34EB" wp14:editId="3B00E441">
            <wp:extent cx="4914900" cy="5341620"/>
            <wp:effectExtent l="0" t="0" r="0" b="0"/>
            <wp:docPr id="59" name="Picture 59" descr="stat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ate B"/>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14900" cy="5341620"/>
                    </a:xfrm>
                    <a:prstGeom prst="rect">
                      <a:avLst/>
                    </a:prstGeom>
                    <a:noFill/>
                    <a:ln>
                      <a:noFill/>
                    </a:ln>
                  </pic:spPr>
                </pic:pic>
              </a:graphicData>
            </a:graphic>
          </wp:inline>
        </w:drawing>
      </w:r>
    </w:p>
    <w:p w14:paraId="083E9246" w14:textId="4CF52517" w:rsidR="00383495" w:rsidRDefault="003411A8" w:rsidP="00383495">
      <w:r>
        <w:rPr>
          <w:noProof/>
        </w:rPr>
        <w:lastRenderedPageBreak/>
        <w:drawing>
          <wp:inline distT="0" distB="0" distL="0" distR="0" wp14:anchorId="40EB363C" wp14:editId="394952AA">
            <wp:extent cx="1165860" cy="4107180"/>
            <wp:effectExtent l="0" t="0" r="0" b="7620"/>
            <wp:docPr id="60" name="Picture 60" descr="Lo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ow level"/>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65860" cy="4107180"/>
                    </a:xfrm>
                    <a:prstGeom prst="rect">
                      <a:avLst/>
                    </a:prstGeom>
                    <a:noFill/>
                    <a:ln>
                      <a:noFill/>
                    </a:ln>
                  </pic:spPr>
                </pic:pic>
              </a:graphicData>
            </a:graphic>
          </wp:inline>
        </w:drawing>
      </w:r>
    </w:p>
    <w:p w14:paraId="08DAF3B4" w14:textId="77777777" w:rsidR="003411A8" w:rsidRDefault="003411A8" w:rsidP="00211A35">
      <w:pPr>
        <w:pStyle w:val="Heading2"/>
      </w:pPr>
      <w:bookmarkStart w:id="53" w:name="_Toc95931166"/>
    </w:p>
    <w:p w14:paraId="421C0112" w14:textId="739CBB52" w:rsidR="003411A8" w:rsidRDefault="003411A8" w:rsidP="00211A35">
      <w:pPr>
        <w:pStyle w:val="Heading2"/>
      </w:pPr>
    </w:p>
    <w:p w14:paraId="5ECB1C11" w14:textId="4EC85B10" w:rsidR="003411A8" w:rsidRPr="003411A8" w:rsidRDefault="003411A8" w:rsidP="003411A8">
      <w:r>
        <w:rPr>
          <w:noProof/>
        </w:rPr>
        <w:drawing>
          <wp:inline distT="0" distB="0" distL="0" distR="0" wp14:anchorId="19C22940" wp14:editId="4A36923A">
            <wp:extent cx="4405360" cy="3695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09643" cy="3699293"/>
                    </a:xfrm>
                    <a:prstGeom prst="rect">
                      <a:avLst/>
                    </a:prstGeom>
                    <a:noFill/>
                    <a:ln>
                      <a:noFill/>
                    </a:ln>
                  </pic:spPr>
                </pic:pic>
              </a:graphicData>
            </a:graphic>
          </wp:inline>
        </w:drawing>
      </w:r>
    </w:p>
    <w:p w14:paraId="12DB590F" w14:textId="77777777" w:rsidR="003411A8" w:rsidRDefault="003411A8" w:rsidP="00211A35">
      <w:pPr>
        <w:pStyle w:val="Heading2"/>
      </w:pPr>
    </w:p>
    <w:p w14:paraId="637E45EB" w14:textId="4761ED59" w:rsidR="00383495" w:rsidRDefault="00211A35" w:rsidP="00211A35">
      <w:pPr>
        <w:pStyle w:val="Heading2"/>
      </w:pPr>
      <w:r>
        <w:t>Test Plan</w:t>
      </w:r>
      <w:bookmarkEnd w:id="53"/>
    </w:p>
    <w:p w14:paraId="3802FF57" w14:textId="77777777" w:rsidR="008B5B0B" w:rsidRDefault="008B5B0B" w:rsidP="008B5B0B">
      <w:pPr>
        <w:pStyle w:val="Heading2"/>
        <w:shd w:val="clear" w:color="auto" w:fill="FFFFFF"/>
        <w:spacing w:before="360" w:after="240"/>
        <w:rPr>
          <w:rFonts w:ascii="Segoe UI" w:hAnsi="Segoe UI" w:cs="Segoe UI"/>
          <w:color w:val="24292F"/>
          <w:sz w:val="36"/>
        </w:rPr>
      </w:pPr>
      <w:r>
        <w:rPr>
          <w:rFonts w:ascii="Segoe UI" w:hAnsi="Segoe UI" w:cs="Segoe UI"/>
          <w:color w:val="24292F"/>
        </w:rPr>
        <w:t>High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4"/>
        <w:gridCol w:w="7098"/>
        <w:gridCol w:w="1337"/>
        <w:gridCol w:w="1031"/>
      </w:tblGrid>
      <w:tr w:rsidR="008B5B0B" w:rsidRPr="008B5B0B" w14:paraId="19A78518" w14:textId="77777777" w:rsidTr="008B5B0B">
        <w:trPr>
          <w:tblHeader/>
        </w:trPr>
        <w:tc>
          <w:tcPr>
            <w:tcW w:w="0" w:type="auto"/>
            <w:shd w:val="clear" w:color="auto" w:fill="FFFFFF"/>
            <w:tcMar>
              <w:top w:w="90" w:type="dxa"/>
              <w:left w:w="195" w:type="dxa"/>
              <w:bottom w:w="90" w:type="dxa"/>
              <w:right w:w="195" w:type="dxa"/>
            </w:tcMar>
            <w:vAlign w:val="center"/>
            <w:hideMark/>
          </w:tcPr>
          <w:p w14:paraId="660A72D0" w14:textId="77777777" w:rsidR="008B5B0B" w:rsidRPr="008B5B0B" w:rsidRDefault="008B5B0B">
            <w:pPr>
              <w:spacing w:after="240"/>
              <w:jc w:val="center"/>
              <w:rPr>
                <w:rFonts w:cs="Times New Roman"/>
                <w:b/>
                <w:bCs/>
                <w:color w:val="24292F"/>
              </w:rPr>
            </w:pPr>
            <w:r w:rsidRPr="008B5B0B">
              <w:rPr>
                <w:rFonts w:cs="Times New Roman"/>
                <w:b/>
                <w:bCs/>
                <w:color w:val="24292F"/>
              </w:rPr>
              <w:t>ID</w:t>
            </w:r>
          </w:p>
        </w:tc>
        <w:tc>
          <w:tcPr>
            <w:tcW w:w="0" w:type="auto"/>
            <w:shd w:val="clear" w:color="auto" w:fill="FFFFFF"/>
            <w:tcMar>
              <w:top w:w="90" w:type="dxa"/>
              <w:left w:w="195" w:type="dxa"/>
              <w:bottom w:w="90" w:type="dxa"/>
              <w:right w:w="195" w:type="dxa"/>
            </w:tcMar>
            <w:vAlign w:val="center"/>
            <w:hideMark/>
          </w:tcPr>
          <w:p w14:paraId="39E376F8" w14:textId="77777777" w:rsidR="008B5B0B" w:rsidRPr="008B5B0B" w:rsidRDefault="008B5B0B">
            <w:pPr>
              <w:spacing w:after="240"/>
              <w:jc w:val="center"/>
              <w:rPr>
                <w:rFonts w:cs="Times New Roman"/>
                <w:b/>
                <w:bCs/>
                <w:color w:val="24292F"/>
              </w:rPr>
            </w:pPr>
            <w:r w:rsidRPr="008B5B0B">
              <w:rPr>
                <w:rFonts w:cs="Times New Roman"/>
                <w:b/>
                <w:bCs/>
                <w:color w:val="24292F"/>
              </w:rPr>
              <w:t>Description</w:t>
            </w:r>
          </w:p>
        </w:tc>
        <w:tc>
          <w:tcPr>
            <w:tcW w:w="0" w:type="auto"/>
            <w:shd w:val="clear" w:color="auto" w:fill="FFFFFF"/>
            <w:tcMar>
              <w:top w:w="90" w:type="dxa"/>
              <w:left w:w="195" w:type="dxa"/>
              <w:bottom w:w="90" w:type="dxa"/>
              <w:right w:w="195" w:type="dxa"/>
            </w:tcMar>
            <w:vAlign w:val="center"/>
            <w:hideMark/>
          </w:tcPr>
          <w:p w14:paraId="6657E707" w14:textId="77777777" w:rsidR="008B5B0B" w:rsidRPr="008B5B0B" w:rsidRDefault="008B5B0B">
            <w:pPr>
              <w:spacing w:after="240"/>
              <w:jc w:val="center"/>
              <w:rPr>
                <w:rFonts w:cs="Times New Roman"/>
                <w:b/>
                <w:bCs/>
                <w:color w:val="24292F"/>
              </w:rPr>
            </w:pPr>
            <w:r w:rsidRPr="008B5B0B">
              <w:rPr>
                <w:rFonts w:cs="Times New Roman"/>
                <w:b/>
                <w:bCs/>
                <w:color w:val="24292F"/>
              </w:rPr>
              <w:t>Category</w:t>
            </w:r>
          </w:p>
        </w:tc>
        <w:tc>
          <w:tcPr>
            <w:tcW w:w="0" w:type="auto"/>
            <w:shd w:val="clear" w:color="auto" w:fill="FFFFFF"/>
            <w:tcMar>
              <w:top w:w="90" w:type="dxa"/>
              <w:left w:w="195" w:type="dxa"/>
              <w:bottom w:w="90" w:type="dxa"/>
              <w:right w:w="195" w:type="dxa"/>
            </w:tcMar>
            <w:vAlign w:val="center"/>
            <w:hideMark/>
          </w:tcPr>
          <w:p w14:paraId="5546D6B3" w14:textId="77777777" w:rsidR="008B5B0B" w:rsidRPr="008B5B0B" w:rsidRDefault="008B5B0B">
            <w:pPr>
              <w:spacing w:after="240"/>
              <w:jc w:val="center"/>
              <w:rPr>
                <w:rFonts w:cs="Times New Roman"/>
                <w:b/>
                <w:bCs/>
                <w:color w:val="24292F"/>
              </w:rPr>
            </w:pPr>
            <w:r w:rsidRPr="008B5B0B">
              <w:rPr>
                <w:rFonts w:cs="Times New Roman"/>
                <w:b/>
                <w:bCs/>
                <w:color w:val="24292F"/>
              </w:rPr>
              <w:t>Status</w:t>
            </w:r>
          </w:p>
        </w:tc>
      </w:tr>
      <w:tr w:rsidR="008B5B0B" w:rsidRPr="008B5B0B" w14:paraId="0C8865C9" w14:textId="77777777" w:rsidTr="008B5B0B">
        <w:tc>
          <w:tcPr>
            <w:tcW w:w="0" w:type="auto"/>
            <w:shd w:val="clear" w:color="auto" w:fill="FFFFFF"/>
            <w:tcMar>
              <w:top w:w="90" w:type="dxa"/>
              <w:left w:w="195" w:type="dxa"/>
              <w:bottom w:w="90" w:type="dxa"/>
              <w:right w:w="195" w:type="dxa"/>
            </w:tcMar>
            <w:vAlign w:val="center"/>
            <w:hideMark/>
          </w:tcPr>
          <w:p w14:paraId="4AA9AB0E" w14:textId="77777777" w:rsidR="008B5B0B" w:rsidRPr="008B5B0B" w:rsidRDefault="008B5B0B">
            <w:pPr>
              <w:spacing w:after="240"/>
              <w:rPr>
                <w:rFonts w:cs="Times New Roman"/>
                <w:color w:val="24292F"/>
              </w:rPr>
            </w:pPr>
            <w:r w:rsidRPr="008B5B0B">
              <w:rPr>
                <w:rFonts w:cs="Times New Roman"/>
                <w:color w:val="24292F"/>
              </w:rPr>
              <w:t>HR01</w:t>
            </w:r>
          </w:p>
        </w:tc>
        <w:tc>
          <w:tcPr>
            <w:tcW w:w="0" w:type="auto"/>
            <w:shd w:val="clear" w:color="auto" w:fill="FFFFFF"/>
            <w:tcMar>
              <w:top w:w="90" w:type="dxa"/>
              <w:left w:w="195" w:type="dxa"/>
              <w:bottom w:w="90" w:type="dxa"/>
              <w:right w:w="195" w:type="dxa"/>
            </w:tcMar>
            <w:vAlign w:val="center"/>
            <w:hideMark/>
          </w:tcPr>
          <w:p w14:paraId="6A1420E9" w14:textId="77777777" w:rsidR="008B5B0B" w:rsidRPr="008B5B0B" w:rsidRDefault="008B5B0B">
            <w:pPr>
              <w:spacing w:after="240"/>
              <w:rPr>
                <w:rFonts w:cs="Times New Roman"/>
                <w:color w:val="24292F"/>
              </w:rPr>
            </w:pPr>
            <w:r w:rsidRPr="008B5B0B">
              <w:rPr>
                <w:rFonts w:cs="Times New Roman"/>
                <w:color w:val="24292F"/>
              </w:rPr>
              <w:t>User shall be able to switch to other control condition</w:t>
            </w:r>
          </w:p>
        </w:tc>
        <w:tc>
          <w:tcPr>
            <w:tcW w:w="0" w:type="auto"/>
            <w:shd w:val="clear" w:color="auto" w:fill="FFFFFF"/>
            <w:tcMar>
              <w:top w:w="90" w:type="dxa"/>
              <w:left w:w="195" w:type="dxa"/>
              <w:bottom w:w="90" w:type="dxa"/>
              <w:right w:w="195" w:type="dxa"/>
            </w:tcMar>
            <w:vAlign w:val="center"/>
            <w:hideMark/>
          </w:tcPr>
          <w:p w14:paraId="213F68E8" w14:textId="77777777" w:rsidR="008B5B0B" w:rsidRPr="008B5B0B" w:rsidRDefault="008B5B0B">
            <w:pPr>
              <w:spacing w:after="240"/>
              <w:rPr>
                <w:rFonts w:cs="Times New Roman"/>
                <w:color w:val="24292F"/>
              </w:rPr>
            </w:pPr>
            <w:proofErr w:type="spellStart"/>
            <w:r w:rsidRPr="008B5B0B">
              <w:rPr>
                <w:rFonts w:cs="Times New Roman"/>
                <w:color w:val="24292F"/>
              </w:rPr>
              <w:t>Techincal</w:t>
            </w:r>
            <w:proofErr w:type="spellEnd"/>
          </w:p>
        </w:tc>
        <w:tc>
          <w:tcPr>
            <w:tcW w:w="0" w:type="auto"/>
            <w:shd w:val="clear" w:color="auto" w:fill="FFFFFF"/>
            <w:tcMar>
              <w:top w:w="90" w:type="dxa"/>
              <w:left w:w="195" w:type="dxa"/>
              <w:bottom w:w="90" w:type="dxa"/>
              <w:right w:w="195" w:type="dxa"/>
            </w:tcMar>
            <w:vAlign w:val="center"/>
            <w:hideMark/>
          </w:tcPr>
          <w:p w14:paraId="18A85317" w14:textId="77777777" w:rsidR="008B5B0B" w:rsidRPr="008B5B0B" w:rsidRDefault="008B5B0B">
            <w:pPr>
              <w:spacing w:after="240"/>
              <w:rPr>
                <w:rFonts w:cs="Times New Roman"/>
                <w:color w:val="24292F"/>
              </w:rPr>
            </w:pPr>
            <w:r w:rsidRPr="008B5B0B">
              <w:rPr>
                <w:rFonts w:cs="Times New Roman"/>
                <w:color w:val="24292F"/>
              </w:rPr>
              <w:t>-</w:t>
            </w:r>
          </w:p>
        </w:tc>
      </w:tr>
      <w:tr w:rsidR="008B5B0B" w:rsidRPr="008B5B0B" w14:paraId="0AC28A0B" w14:textId="77777777" w:rsidTr="008B5B0B">
        <w:tc>
          <w:tcPr>
            <w:tcW w:w="0" w:type="auto"/>
            <w:shd w:val="clear" w:color="auto" w:fill="FFFFFF"/>
            <w:tcMar>
              <w:top w:w="90" w:type="dxa"/>
              <w:left w:w="195" w:type="dxa"/>
              <w:bottom w:w="90" w:type="dxa"/>
              <w:right w:w="195" w:type="dxa"/>
            </w:tcMar>
            <w:vAlign w:val="center"/>
            <w:hideMark/>
          </w:tcPr>
          <w:p w14:paraId="67B58DFC" w14:textId="77777777" w:rsidR="008B5B0B" w:rsidRPr="008B5B0B" w:rsidRDefault="008B5B0B">
            <w:pPr>
              <w:spacing w:after="240"/>
              <w:rPr>
                <w:rFonts w:cs="Times New Roman"/>
                <w:color w:val="24292F"/>
              </w:rPr>
            </w:pPr>
            <w:r w:rsidRPr="008B5B0B">
              <w:rPr>
                <w:rFonts w:cs="Times New Roman"/>
                <w:color w:val="24292F"/>
              </w:rPr>
              <w:t>HR02</w:t>
            </w:r>
          </w:p>
        </w:tc>
        <w:tc>
          <w:tcPr>
            <w:tcW w:w="0" w:type="auto"/>
            <w:shd w:val="clear" w:color="auto" w:fill="FFFFFF"/>
            <w:tcMar>
              <w:top w:w="90" w:type="dxa"/>
              <w:left w:w="195" w:type="dxa"/>
              <w:bottom w:w="90" w:type="dxa"/>
              <w:right w:w="195" w:type="dxa"/>
            </w:tcMar>
            <w:vAlign w:val="center"/>
            <w:hideMark/>
          </w:tcPr>
          <w:p w14:paraId="3B14DEB4" w14:textId="77777777" w:rsidR="008B5B0B" w:rsidRPr="008B5B0B" w:rsidRDefault="008B5B0B">
            <w:pPr>
              <w:spacing w:after="240"/>
              <w:rPr>
                <w:rFonts w:cs="Times New Roman"/>
                <w:color w:val="24292F"/>
              </w:rPr>
            </w:pPr>
            <w:r w:rsidRPr="008B5B0B">
              <w:rPr>
                <w:rFonts w:cs="Times New Roman"/>
                <w:color w:val="24292F"/>
              </w:rPr>
              <w:t>User shall be able to switch to other control when button is pressed</w:t>
            </w:r>
          </w:p>
        </w:tc>
        <w:tc>
          <w:tcPr>
            <w:tcW w:w="0" w:type="auto"/>
            <w:shd w:val="clear" w:color="auto" w:fill="FFFFFF"/>
            <w:tcMar>
              <w:top w:w="90" w:type="dxa"/>
              <w:left w:w="195" w:type="dxa"/>
              <w:bottom w:w="90" w:type="dxa"/>
              <w:right w:w="195" w:type="dxa"/>
            </w:tcMar>
            <w:vAlign w:val="center"/>
            <w:hideMark/>
          </w:tcPr>
          <w:p w14:paraId="2AB07748" w14:textId="77777777" w:rsidR="008B5B0B" w:rsidRPr="008B5B0B" w:rsidRDefault="008B5B0B">
            <w:pPr>
              <w:spacing w:after="240"/>
              <w:rPr>
                <w:rFonts w:cs="Times New Roman"/>
                <w:color w:val="24292F"/>
              </w:rPr>
            </w:pPr>
            <w:proofErr w:type="spellStart"/>
            <w:r w:rsidRPr="008B5B0B">
              <w:rPr>
                <w:rFonts w:cs="Times New Roman"/>
                <w:color w:val="24292F"/>
              </w:rPr>
              <w:t>Techincal</w:t>
            </w:r>
            <w:proofErr w:type="spellEnd"/>
          </w:p>
        </w:tc>
        <w:tc>
          <w:tcPr>
            <w:tcW w:w="0" w:type="auto"/>
            <w:shd w:val="clear" w:color="auto" w:fill="FFFFFF"/>
            <w:tcMar>
              <w:top w:w="90" w:type="dxa"/>
              <w:left w:w="195" w:type="dxa"/>
              <w:bottom w:w="90" w:type="dxa"/>
              <w:right w:w="195" w:type="dxa"/>
            </w:tcMar>
            <w:vAlign w:val="center"/>
            <w:hideMark/>
          </w:tcPr>
          <w:p w14:paraId="4EDCE178" w14:textId="77777777" w:rsidR="008B5B0B" w:rsidRPr="008B5B0B" w:rsidRDefault="008B5B0B">
            <w:pPr>
              <w:spacing w:after="240"/>
              <w:rPr>
                <w:rFonts w:cs="Times New Roman"/>
                <w:color w:val="24292F"/>
              </w:rPr>
            </w:pPr>
            <w:r w:rsidRPr="008B5B0B">
              <w:rPr>
                <w:rFonts w:cs="Times New Roman"/>
                <w:color w:val="24292F"/>
              </w:rPr>
              <w:t>-</w:t>
            </w:r>
          </w:p>
        </w:tc>
      </w:tr>
      <w:tr w:rsidR="008B5B0B" w:rsidRPr="008B5B0B" w14:paraId="40BBC43F" w14:textId="77777777" w:rsidTr="008B5B0B">
        <w:tc>
          <w:tcPr>
            <w:tcW w:w="0" w:type="auto"/>
            <w:shd w:val="clear" w:color="auto" w:fill="FFFFFF"/>
            <w:tcMar>
              <w:top w:w="90" w:type="dxa"/>
              <w:left w:w="195" w:type="dxa"/>
              <w:bottom w:w="90" w:type="dxa"/>
              <w:right w:w="195" w:type="dxa"/>
            </w:tcMar>
            <w:vAlign w:val="center"/>
            <w:hideMark/>
          </w:tcPr>
          <w:p w14:paraId="64368C7B" w14:textId="77777777" w:rsidR="008B5B0B" w:rsidRPr="008B5B0B" w:rsidRDefault="008B5B0B">
            <w:pPr>
              <w:spacing w:after="240"/>
              <w:rPr>
                <w:rFonts w:cs="Times New Roman"/>
                <w:color w:val="24292F"/>
              </w:rPr>
            </w:pPr>
            <w:r w:rsidRPr="008B5B0B">
              <w:rPr>
                <w:rFonts w:cs="Times New Roman"/>
                <w:color w:val="24292F"/>
              </w:rPr>
              <w:t>HR03</w:t>
            </w:r>
          </w:p>
        </w:tc>
        <w:tc>
          <w:tcPr>
            <w:tcW w:w="0" w:type="auto"/>
            <w:shd w:val="clear" w:color="auto" w:fill="FFFFFF"/>
            <w:tcMar>
              <w:top w:w="90" w:type="dxa"/>
              <w:left w:w="195" w:type="dxa"/>
              <w:bottom w:w="90" w:type="dxa"/>
              <w:right w:w="195" w:type="dxa"/>
            </w:tcMar>
            <w:vAlign w:val="center"/>
            <w:hideMark/>
          </w:tcPr>
          <w:p w14:paraId="1BB82546" w14:textId="77777777" w:rsidR="008B5B0B" w:rsidRPr="008B5B0B" w:rsidRDefault="008B5B0B">
            <w:pPr>
              <w:spacing w:after="240"/>
              <w:rPr>
                <w:rFonts w:cs="Times New Roman"/>
                <w:color w:val="24292F"/>
              </w:rPr>
            </w:pPr>
            <w:r w:rsidRPr="008B5B0B">
              <w:rPr>
                <w:rFonts w:cs="Times New Roman"/>
                <w:color w:val="24292F"/>
              </w:rPr>
              <w:t xml:space="preserve">User shall be able to switch from </w:t>
            </w:r>
            <w:proofErr w:type="spellStart"/>
            <w:r w:rsidRPr="008B5B0B">
              <w:rPr>
                <w:rFonts w:cs="Times New Roman"/>
                <w:color w:val="24292F"/>
              </w:rPr>
              <w:t>intial</w:t>
            </w:r>
            <w:proofErr w:type="spellEnd"/>
            <w:r w:rsidRPr="008B5B0B">
              <w:rPr>
                <w:rFonts w:cs="Times New Roman"/>
                <w:color w:val="24292F"/>
              </w:rPr>
              <w:t xml:space="preserve"> state when is pressed for 2 secs</w:t>
            </w:r>
          </w:p>
        </w:tc>
        <w:tc>
          <w:tcPr>
            <w:tcW w:w="0" w:type="auto"/>
            <w:shd w:val="clear" w:color="auto" w:fill="FFFFFF"/>
            <w:tcMar>
              <w:top w:w="90" w:type="dxa"/>
              <w:left w:w="195" w:type="dxa"/>
              <w:bottom w:w="90" w:type="dxa"/>
              <w:right w:w="195" w:type="dxa"/>
            </w:tcMar>
            <w:vAlign w:val="center"/>
            <w:hideMark/>
          </w:tcPr>
          <w:p w14:paraId="027AB910" w14:textId="77777777" w:rsidR="008B5B0B" w:rsidRPr="008B5B0B" w:rsidRDefault="008B5B0B">
            <w:pPr>
              <w:spacing w:after="240"/>
              <w:rPr>
                <w:rFonts w:cs="Times New Roman"/>
                <w:color w:val="24292F"/>
              </w:rPr>
            </w:pPr>
            <w:proofErr w:type="spellStart"/>
            <w:r w:rsidRPr="008B5B0B">
              <w:rPr>
                <w:rFonts w:cs="Times New Roman"/>
                <w:color w:val="24292F"/>
              </w:rPr>
              <w:t>Techincal</w:t>
            </w:r>
            <w:proofErr w:type="spellEnd"/>
          </w:p>
        </w:tc>
        <w:tc>
          <w:tcPr>
            <w:tcW w:w="0" w:type="auto"/>
            <w:shd w:val="clear" w:color="auto" w:fill="FFFFFF"/>
            <w:tcMar>
              <w:top w:w="90" w:type="dxa"/>
              <w:left w:w="195" w:type="dxa"/>
              <w:bottom w:w="90" w:type="dxa"/>
              <w:right w:w="195" w:type="dxa"/>
            </w:tcMar>
            <w:vAlign w:val="center"/>
            <w:hideMark/>
          </w:tcPr>
          <w:p w14:paraId="391A4AFE" w14:textId="77777777" w:rsidR="008B5B0B" w:rsidRPr="008B5B0B" w:rsidRDefault="008B5B0B">
            <w:pPr>
              <w:spacing w:after="240"/>
              <w:rPr>
                <w:rFonts w:cs="Times New Roman"/>
                <w:color w:val="24292F"/>
              </w:rPr>
            </w:pPr>
            <w:r w:rsidRPr="008B5B0B">
              <w:rPr>
                <w:rFonts w:cs="Times New Roman"/>
                <w:color w:val="24292F"/>
              </w:rPr>
              <w:t>-</w:t>
            </w:r>
          </w:p>
        </w:tc>
      </w:tr>
    </w:tbl>
    <w:p w14:paraId="7E648AC9" w14:textId="7BD510A0" w:rsidR="008B5B0B" w:rsidRPr="008B5B0B" w:rsidRDefault="008B5B0B" w:rsidP="008B5B0B">
      <w:pPr>
        <w:pStyle w:val="NormalWeb"/>
        <w:shd w:val="clear" w:color="auto" w:fill="FFFFFF"/>
        <w:spacing w:before="0" w:beforeAutospacing="0" w:after="240" w:afterAutospacing="0"/>
        <w:rPr>
          <w:b/>
          <w:bCs/>
          <w:color w:val="24292F"/>
        </w:rPr>
      </w:pPr>
      <w:r w:rsidRPr="008B5B0B">
        <w:rPr>
          <w:b/>
          <w:bCs/>
          <w:color w:val="24292F"/>
        </w:rPr>
        <w:t>Low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7"/>
        <w:gridCol w:w="7125"/>
        <w:gridCol w:w="1337"/>
        <w:gridCol w:w="1031"/>
      </w:tblGrid>
      <w:tr w:rsidR="008B5B0B" w:rsidRPr="008B5B0B" w14:paraId="03C4AD3C" w14:textId="77777777" w:rsidTr="008B5B0B">
        <w:trPr>
          <w:tblHeader/>
        </w:trPr>
        <w:tc>
          <w:tcPr>
            <w:tcW w:w="0" w:type="auto"/>
            <w:shd w:val="clear" w:color="auto" w:fill="FFFFFF"/>
            <w:tcMar>
              <w:top w:w="90" w:type="dxa"/>
              <w:left w:w="195" w:type="dxa"/>
              <w:bottom w:w="90" w:type="dxa"/>
              <w:right w:w="195" w:type="dxa"/>
            </w:tcMar>
            <w:vAlign w:val="center"/>
            <w:hideMark/>
          </w:tcPr>
          <w:p w14:paraId="722D426B" w14:textId="77777777" w:rsidR="008B5B0B" w:rsidRPr="008B5B0B" w:rsidRDefault="008B5B0B">
            <w:pPr>
              <w:jc w:val="center"/>
              <w:rPr>
                <w:rFonts w:cs="Times New Roman"/>
                <w:b/>
                <w:bCs/>
                <w:color w:val="24292F"/>
              </w:rPr>
            </w:pPr>
            <w:r w:rsidRPr="008B5B0B">
              <w:rPr>
                <w:rFonts w:cs="Times New Roman"/>
                <w:b/>
                <w:bCs/>
                <w:color w:val="24292F"/>
              </w:rPr>
              <w:t>ID</w:t>
            </w:r>
          </w:p>
        </w:tc>
        <w:tc>
          <w:tcPr>
            <w:tcW w:w="0" w:type="auto"/>
            <w:shd w:val="clear" w:color="auto" w:fill="FFFFFF"/>
            <w:tcMar>
              <w:top w:w="90" w:type="dxa"/>
              <w:left w:w="195" w:type="dxa"/>
              <w:bottom w:w="90" w:type="dxa"/>
              <w:right w:w="195" w:type="dxa"/>
            </w:tcMar>
            <w:vAlign w:val="center"/>
            <w:hideMark/>
          </w:tcPr>
          <w:p w14:paraId="4D59F762" w14:textId="77777777" w:rsidR="008B5B0B" w:rsidRPr="008B5B0B" w:rsidRDefault="008B5B0B">
            <w:pPr>
              <w:jc w:val="center"/>
              <w:rPr>
                <w:rFonts w:cs="Times New Roman"/>
                <w:b/>
                <w:bCs/>
                <w:color w:val="24292F"/>
              </w:rPr>
            </w:pPr>
            <w:r w:rsidRPr="008B5B0B">
              <w:rPr>
                <w:rFonts w:cs="Times New Roman"/>
                <w:b/>
                <w:bCs/>
                <w:color w:val="24292F"/>
              </w:rPr>
              <w:t>Description</w:t>
            </w:r>
          </w:p>
        </w:tc>
        <w:tc>
          <w:tcPr>
            <w:tcW w:w="0" w:type="auto"/>
            <w:shd w:val="clear" w:color="auto" w:fill="FFFFFF"/>
            <w:tcMar>
              <w:top w:w="90" w:type="dxa"/>
              <w:left w:w="195" w:type="dxa"/>
              <w:bottom w:w="90" w:type="dxa"/>
              <w:right w:w="195" w:type="dxa"/>
            </w:tcMar>
            <w:vAlign w:val="center"/>
            <w:hideMark/>
          </w:tcPr>
          <w:p w14:paraId="0F7455D4" w14:textId="77777777" w:rsidR="008B5B0B" w:rsidRPr="008B5B0B" w:rsidRDefault="008B5B0B">
            <w:pPr>
              <w:jc w:val="center"/>
              <w:rPr>
                <w:rFonts w:cs="Times New Roman"/>
                <w:b/>
                <w:bCs/>
                <w:color w:val="24292F"/>
              </w:rPr>
            </w:pPr>
            <w:r w:rsidRPr="008B5B0B">
              <w:rPr>
                <w:rFonts w:cs="Times New Roman"/>
                <w:b/>
                <w:bCs/>
                <w:color w:val="24292F"/>
              </w:rPr>
              <w:t>Category</w:t>
            </w:r>
          </w:p>
        </w:tc>
        <w:tc>
          <w:tcPr>
            <w:tcW w:w="0" w:type="auto"/>
            <w:shd w:val="clear" w:color="auto" w:fill="FFFFFF"/>
            <w:tcMar>
              <w:top w:w="90" w:type="dxa"/>
              <w:left w:w="195" w:type="dxa"/>
              <w:bottom w:w="90" w:type="dxa"/>
              <w:right w:w="195" w:type="dxa"/>
            </w:tcMar>
            <w:vAlign w:val="center"/>
            <w:hideMark/>
          </w:tcPr>
          <w:p w14:paraId="7D0D56B7" w14:textId="77777777" w:rsidR="008B5B0B" w:rsidRPr="008B5B0B" w:rsidRDefault="008B5B0B">
            <w:pPr>
              <w:jc w:val="center"/>
              <w:rPr>
                <w:rFonts w:cs="Times New Roman"/>
                <w:b/>
                <w:bCs/>
                <w:color w:val="24292F"/>
              </w:rPr>
            </w:pPr>
            <w:r w:rsidRPr="008B5B0B">
              <w:rPr>
                <w:rFonts w:cs="Times New Roman"/>
                <w:b/>
                <w:bCs/>
                <w:color w:val="24292F"/>
              </w:rPr>
              <w:t>Status</w:t>
            </w:r>
          </w:p>
        </w:tc>
      </w:tr>
      <w:tr w:rsidR="008B5B0B" w:rsidRPr="008B5B0B" w14:paraId="5DEE3734" w14:textId="77777777" w:rsidTr="008B5B0B">
        <w:tc>
          <w:tcPr>
            <w:tcW w:w="0" w:type="auto"/>
            <w:shd w:val="clear" w:color="auto" w:fill="FFFFFF"/>
            <w:tcMar>
              <w:top w:w="90" w:type="dxa"/>
              <w:left w:w="195" w:type="dxa"/>
              <w:bottom w:w="90" w:type="dxa"/>
              <w:right w:w="195" w:type="dxa"/>
            </w:tcMar>
            <w:vAlign w:val="center"/>
            <w:hideMark/>
          </w:tcPr>
          <w:p w14:paraId="2B3688ED" w14:textId="77777777" w:rsidR="008B5B0B" w:rsidRPr="008B5B0B" w:rsidRDefault="008B5B0B">
            <w:pPr>
              <w:rPr>
                <w:rFonts w:cs="Times New Roman"/>
                <w:color w:val="24292F"/>
              </w:rPr>
            </w:pPr>
            <w:r w:rsidRPr="008B5B0B">
              <w:rPr>
                <w:rFonts w:cs="Times New Roman"/>
                <w:color w:val="24292F"/>
              </w:rPr>
              <w:t>LR01</w:t>
            </w:r>
          </w:p>
        </w:tc>
        <w:tc>
          <w:tcPr>
            <w:tcW w:w="0" w:type="auto"/>
            <w:shd w:val="clear" w:color="auto" w:fill="FFFFFF"/>
            <w:tcMar>
              <w:top w:w="90" w:type="dxa"/>
              <w:left w:w="195" w:type="dxa"/>
              <w:bottom w:w="90" w:type="dxa"/>
              <w:right w:w="195" w:type="dxa"/>
            </w:tcMar>
            <w:vAlign w:val="center"/>
            <w:hideMark/>
          </w:tcPr>
          <w:p w14:paraId="662FB36D" w14:textId="77777777" w:rsidR="008B5B0B" w:rsidRPr="008B5B0B" w:rsidRDefault="008B5B0B">
            <w:pPr>
              <w:rPr>
                <w:rFonts w:cs="Times New Roman"/>
                <w:color w:val="24292F"/>
              </w:rPr>
            </w:pPr>
            <w:r w:rsidRPr="008B5B0B">
              <w:rPr>
                <w:rFonts w:cs="Times New Roman"/>
                <w:color w:val="24292F"/>
              </w:rPr>
              <w:t xml:space="preserve">User shall be able to switch back to </w:t>
            </w:r>
            <w:proofErr w:type="spellStart"/>
            <w:r w:rsidRPr="008B5B0B">
              <w:rPr>
                <w:rFonts w:cs="Times New Roman"/>
                <w:color w:val="24292F"/>
              </w:rPr>
              <w:t>intial</w:t>
            </w:r>
            <w:proofErr w:type="spellEnd"/>
            <w:r w:rsidRPr="008B5B0B">
              <w:rPr>
                <w:rFonts w:cs="Times New Roman"/>
                <w:color w:val="24292F"/>
              </w:rPr>
              <w:t xml:space="preserve"> state when is pressed for 2 secs</w:t>
            </w:r>
          </w:p>
        </w:tc>
        <w:tc>
          <w:tcPr>
            <w:tcW w:w="0" w:type="auto"/>
            <w:shd w:val="clear" w:color="auto" w:fill="FFFFFF"/>
            <w:tcMar>
              <w:top w:w="90" w:type="dxa"/>
              <w:left w:w="195" w:type="dxa"/>
              <w:bottom w:w="90" w:type="dxa"/>
              <w:right w:w="195" w:type="dxa"/>
            </w:tcMar>
            <w:vAlign w:val="center"/>
            <w:hideMark/>
          </w:tcPr>
          <w:p w14:paraId="4F0359CD" w14:textId="77777777" w:rsidR="008B5B0B" w:rsidRPr="008B5B0B" w:rsidRDefault="008B5B0B">
            <w:pPr>
              <w:rPr>
                <w:rFonts w:cs="Times New Roman"/>
                <w:color w:val="24292F"/>
              </w:rPr>
            </w:pPr>
            <w:proofErr w:type="spellStart"/>
            <w:r w:rsidRPr="008B5B0B">
              <w:rPr>
                <w:rFonts w:cs="Times New Roman"/>
                <w:color w:val="24292F"/>
              </w:rPr>
              <w:t>Techincal</w:t>
            </w:r>
            <w:proofErr w:type="spellEnd"/>
          </w:p>
        </w:tc>
        <w:tc>
          <w:tcPr>
            <w:tcW w:w="0" w:type="auto"/>
            <w:shd w:val="clear" w:color="auto" w:fill="FFFFFF"/>
            <w:tcMar>
              <w:top w:w="90" w:type="dxa"/>
              <w:left w:w="195" w:type="dxa"/>
              <w:bottom w:w="90" w:type="dxa"/>
              <w:right w:w="195" w:type="dxa"/>
            </w:tcMar>
            <w:vAlign w:val="center"/>
            <w:hideMark/>
          </w:tcPr>
          <w:p w14:paraId="4E98FB51" w14:textId="77777777" w:rsidR="008B5B0B" w:rsidRPr="008B5B0B" w:rsidRDefault="008B5B0B">
            <w:pPr>
              <w:rPr>
                <w:rFonts w:cs="Times New Roman"/>
                <w:color w:val="24292F"/>
              </w:rPr>
            </w:pPr>
            <w:r w:rsidRPr="008B5B0B">
              <w:rPr>
                <w:rFonts w:cs="Times New Roman"/>
                <w:color w:val="24292F"/>
              </w:rPr>
              <w:t>-</w:t>
            </w:r>
          </w:p>
        </w:tc>
      </w:tr>
      <w:tr w:rsidR="008B5B0B" w:rsidRPr="008B5B0B" w14:paraId="5FE7084C" w14:textId="77777777" w:rsidTr="008B5B0B">
        <w:tc>
          <w:tcPr>
            <w:tcW w:w="0" w:type="auto"/>
            <w:shd w:val="clear" w:color="auto" w:fill="FFFFFF"/>
            <w:tcMar>
              <w:top w:w="90" w:type="dxa"/>
              <w:left w:w="195" w:type="dxa"/>
              <w:bottom w:w="90" w:type="dxa"/>
              <w:right w:w="195" w:type="dxa"/>
            </w:tcMar>
            <w:vAlign w:val="center"/>
            <w:hideMark/>
          </w:tcPr>
          <w:p w14:paraId="16C8AB7F" w14:textId="77777777" w:rsidR="008B5B0B" w:rsidRPr="008B5B0B" w:rsidRDefault="008B5B0B">
            <w:pPr>
              <w:rPr>
                <w:rFonts w:cs="Times New Roman"/>
                <w:color w:val="24292F"/>
              </w:rPr>
            </w:pPr>
            <w:r w:rsidRPr="008B5B0B">
              <w:rPr>
                <w:rFonts w:cs="Times New Roman"/>
                <w:color w:val="24292F"/>
              </w:rPr>
              <w:t>LR02</w:t>
            </w:r>
          </w:p>
        </w:tc>
        <w:tc>
          <w:tcPr>
            <w:tcW w:w="0" w:type="auto"/>
            <w:shd w:val="clear" w:color="auto" w:fill="FFFFFF"/>
            <w:tcMar>
              <w:top w:w="90" w:type="dxa"/>
              <w:left w:w="195" w:type="dxa"/>
              <w:bottom w:w="90" w:type="dxa"/>
              <w:right w:w="195" w:type="dxa"/>
            </w:tcMar>
            <w:vAlign w:val="center"/>
            <w:hideMark/>
          </w:tcPr>
          <w:p w14:paraId="2B67E64E" w14:textId="77777777" w:rsidR="008B5B0B" w:rsidRPr="008B5B0B" w:rsidRDefault="008B5B0B">
            <w:pPr>
              <w:rPr>
                <w:rFonts w:cs="Times New Roman"/>
                <w:color w:val="24292F"/>
              </w:rPr>
            </w:pPr>
            <w:r w:rsidRPr="008B5B0B">
              <w:rPr>
                <w:rFonts w:cs="Times New Roman"/>
                <w:color w:val="24292F"/>
              </w:rPr>
              <w:t>User shall not be able to switch back to previous Condition when button is pressed</w:t>
            </w:r>
          </w:p>
        </w:tc>
        <w:tc>
          <w:tcPr>
            <w:tcW w:w="0" w:type="auto"/>
            <w:shd w:val="clear" w:color="auto" w:fill="FFFFFF"/>
            <w:tcMar>
              <w:top w:w="90" w:type="dxa"/>
              <w:left w:w="195" w:type="dxa"/>
              <w:bottom w:w="90" w:type="dxa"/>
              <w:right w:w="195" w:type="dxa"/>
            </w:tcMar>
            <w:vAlign w:val="center"/>
            <w:hideMark/>
          </w:tcPr>
          <w:p w14:paraId="4BFAF688" w14:textId="77777777" w:rsidR="008B5B0B" w:rsidRPr="008B5B0B" w:rsidRDefault="008B5B0B">
            <w:pPr>
              <w:rPr>
                <w:rFonts w:cs="Times New Roman"/>
                <w:color w:val="24292F"/>
              </w:rPr>
            </w:pPr>
            <w:proofErr w:type="spellStart"/>
            <w:r w:rsidRPr="008B5B0B">
              <w:rPr>
                <w:rFonts w:cs="Times New Roman"/>
                <w:color w:val="24292F"/>
              </w:rPr>
              <w:t>Techincal</w:t>
            </w:r>
            <w:proofErr w:type="spellEnd"/>
          </w:p>
        </w:tc>
        <w:tc>
          <w:tcPr>
            <w:tcW w:w="0" w:type="auto"/>
            <w:shd w:val="clear" w:color="auto" w:fill="FFFFFF"/>
            <w:tcMar>
              <w:top w:w="90" w:type="dxa"/>
              <w:left w:w="195" w:type="dxa"/>
              <w:bottom w:w="90" w:type="dxa"/>
              <w:right w:w="195" w:type="dxa"/>
            </w:tcMar>
            <w:vAlign w:val="center"/>
            <w:hideMark/>
          </w:tcPr>
          <w:p w14:paraId="75D0A215" w14:textId="77777777" w:rsidR="008B5B0B" w:rsidRPr="008B5B0B" w:rsidRDefault="008B5B0B">
            <w:pPr>
              <w:rPr>
                <w:rFonts w:cs="Times New Roman"/>
                <w:color w:val="24292F"/>
              </w:rPr>
            </w:pPr>
            <w:r w:rsidRPr="008B5B0B">
              <w:rPr>
                <w:rFonts w:cs="Times New Roman"/>
                <w:color w:val="24292F"/>
              </w:rPr>
              <w:t>-</w:t>
            </w:r>
          </w:p>
        </w:tc>
      </w:tr>
    </w:tbl>
    <w:p w14:paraId="30B56AB2" w14:textId="77777777" w:rsidR="00211A35" w:rsidRDefault="00211A35" w:rsidP="00211A35"/>
    <w:p w14:paraId="3ACAFAB8" w14:textId="77777777" w:rsidR="00FE6950" w:rsidRPr="00E84921" w:rsidRDefault="00FE6950" w:rsidP="00FE6950">
      <w:pPr>
        <w:pStyle w:val="Heading2"/>
      </w:pPr>
      <w:bookmarkStart w:id="54" w:name="_Toc95931169"/>
      <w:r w:rsidRPr="00E84921">
        <w:t>Implementation and Summary</w:t>
      </w:r>
      <w:bookmarkEnd w:id="54"/>
    </w:p>
    <w:p w14:paraId="18012655" w14:textId="77777777" w:rsidR="00FE6950" w:rsidRPr="007A2D01" w:rsidRDefault="00FE6950" w:rsidP="00FE6950">
      <w:pPr>
        <w:pStyle w:val="Heading3"/>
      </w:pPr>
      <w:bookmarkStart w:id="55" w:name="_Toc95931170"/>
      <w:r w:rsidRPr="007A2D01">
        <w:t>Git Link:</w:t>
      </w:r>
      <w:bookmarkEnd w:id="55"/>
    </w:p>
    <w:p w14:paraId="7F285B46" w14:textId="40A1ED10" w:rsidR="00FE6950" w:rsidRDefault="00FE6950" w:rsidP="00FE6950">
      <w:pPr>
        <w:rPr>
          <w:rFonts w:cs="Times New Roman"/>
        </w:rPr>
      </w:pPr>
      <w:r w:rsidRPr="007A2D01">
        <w:rPr>
          <w:rFonts w:cs="Times New Roman"/>
        </w:rPr>
        <w:t>Link:</w:t>
      </w:r>
      <w:r w:rsidR="003411A8">
        <w:t xml:space="preserve"> </w:t>
      </w:r>
      <w:hyperlink r:id="rId154" w:history="1">
        <w:r w:rsidR="003411A8">
          <w:rPr>
            <w:rStyle w:val="Hyperlink"/>
          </w:rPr>
          <w:t>GENESIS-2022/MasteringMCU-Team30: Details (github.com)</w:t>
        </w:r>
      </w:hyperlink>
    </w:p>
    <w:p w14:paraId="4A4288CF" w14:textId="77777777" w:rsidR="00FE6950" w:rsidRDefault="00FE6950" w:rsidP="00FE6950">
      <w:pPr>
        <w:rPr>
          <w:rFonts w:cs="Times New Roman"/>
        </w:rPr>
      </w:pPr>
    </w:p>
    <w:p w14:paraId="012AA46F" w14:textId="77777777" w:rsidR="00FE6950" w:rsidRDefault="00FE6950" w:rsidP="00FE6950"/>
    <w:p w14:paraId="5BF2F3D7" w14:textId="77777777" w:rsidR="00211A35" w:rsidRDefault="00211A35" w:rsidP="00211A35"/>
    <w:p w14:paraId="12815DD2" w14:textId="77777777" w:rsidR="00CD050C" w:rsidRDefault="00CD050C" w:rsidP="00211A35"/>
    <w:p w14:paraId="07F8F0A6" w14:textId="77777777" w:rsidR="00CD050C" w:rsidRDefault="00CD050C" w:rsidP="00211A35"/>
    <w:p w14:paraId="7434BBFC" w14:textId="77777777" w:rsidR="00CD050C" w:rsidRDefault="00CD050C" w:rsidP="00211A35"/>
    <w:p w14:paraId="261CAEC8" w14:textId="77777777" w:rsidR="00CD050C" w:rsidRDefault="00CD050C" w:rsidP="00211A35"/>
    <w:p w14:paraId="3569E86D" w14:textId="77777777" w:rsidR="00CD050C" w:rsidRDefault="00CD050C" w:rsidP="00211A35"/>
    <w:p w14:paraId="5FB14453" w14:textId="77777777" w:rsidR="00DD59E5" w:rsidRDefault="00DD59E5" w:rsidP="003411A8">
      <w:pPr>
        <w:pStyle w:val="Heading1"/>
        <w:rPr>
          <w:sz w:val="28"/>
          <w:szCs w:val="28"/>
        </w:rPr>
      </w:pPr>
      <w:bookmarkStart w:id="56" w:name="_Toc95931172"/>
    </w:p>
    <w:p w14:paraId="71DFC7D7" w14:textId="77777777" w:rsidR="00DD59E5" w:rsidRDefault="00DD59E5" w:rsidP="003411A8">
      <w:pPr>
        <w:pStyle w:val="Heading1"/>
        <w:rPr>
          <w:sz w:val="28"/>
          <w:szCs w:val="28"/>
        </w:rPr>
      </w:pPr>
    </w:p>
    <w:p w14:paraId="163A83DF" w14:textId="2E96FFCB" w:rsidR="003411A8" w:rsidRDefault="003411A8" w:rsidP="003411A8">
      <w:pPr>
        <w:pStyle w:val="Heading1"/>
        <w:rPr>
          <w:sz w:val="28"/>
          <w:szCs w:val="28"/>
        </w:rPr>
      </w:pPr>
      <w:r>
        <w:rPr>
          <w:sz w:val="28"/>
          <w:szCs w:val="28"/>
        </w:rPr>
        <w:lastRenderedPageBreak/>
        <w:t>Mini project 7 – TATA [INDIVISUAL]</w:t>
      </w:r>
      <w:bookmarkEnd w:id="56"/>
    </w:p>
    <w:p w14:paraId="5DE1BD5A" w14:textId="77777777" w:rsidR="003411A8" w:rsidRDefault="003411A8" w:rsidP="003411A8">
      <w:pPr>
        <w:rPr>
          <w:rFonts w:cs="Times New Roman"/>
          <w:sz w:val="28"/>
          <w:szCs w:val="28"/>
        </w:rPr>
      </w:pPr>
    </w:p>
    <w:p w14:paraId="382A2081" w14:textId="77777777" w:rsidR="003411A8" w:rsidRDefault="003411A8" w:rsidP="003411A8">
      <w:pPr>
        <w:pStyle w:val="Heading2"/>
        <w:rPr>
          <w:rFonts w:cs="Times New Roman"/>
          <w:szCs w:val="28"/>
        </w:rPr>
      </w:pPr>
      <w:bookmarkStart w:id="57" w:name="_Toc95931173"/>
      <w:r>
        <w:rPr>
          <w:rFonts w:cs="Times New Roman"/>
          <w:szCs w:val="28"/>
        </w:rPr>
        <w:t>Modules</w:t>
      </w:r>
      <w:bookmarkEnd w:id="57"/>
      <w:r>
        <w:rPr>
          <w:rFonts w:cs="Times New Roman"/>
          <w:szCs w:val="28"/>
        </w:rPr>
        <w:t>: - Automotive Systems</w:t>
      </w:r>
    </w:p>
    <w:p w14:paraId="432DC38A" w14:textId="77777777" w:rsidR="003411A8" w:rsidRDefault="003411A8" w:rsidP="003411A8">
      <w:pPr>
        <w:pStyle w:val="Heading3"/>
        <w:rPr>
          <w:rFonts w:cs="Times New Roman"/>
          <w:szCs w:val="28"/>
        </w:rPr>
      </w:pPr>
      <w:bookmarkStart w:id="58" w:name="_Toc95931174"/>
      <w:r>
        <w:rPr>
          <w:rFonts w:cs="Times New Roman"/>
          <w:szCs w:val="28"/>
        </w:rPr>
        <w:t>Requirements</w:t>
      </w:r>
      <w:bookmarkEnd w:id="58"/>
    </w:p>
    <w:p w14:paraId="4DB35455" w14:textId="77777777" w:rsidR="003411A8" w:rsidRDefault="003411A8" w:rsidP="003411A8">
      <w:pPr>
        <w:pStyle w:val="Heading1"/>
        <w:shd w:val="clear" w:color="auto" w:fill="FFFFFF"/>
        <w:spacing w:before="360" w:after="240"/>
        <w:rPr>
          <w:color w:val="24292F"/>
          <w:sz w:val="28"/>
          <w:szCs w:val="28"/>
        </w:rPr>
      </w:pPr>
      <w:r>
        <w:rPr>
          <w:color w:val="24292F"/>
          <w:sz w:val="28"/>
          <w:szCs w:val="28"/>
        </w:rPr>
        <w:t>Ford Aspire</w:t>
      </w:r>
    </w:p>
    <w:p w14:paraId="73B71A7E"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The Ford Aspire nameplate has been used by the American automobile manufacturer Ford for the following cars, in the following markets: Ford Festiva, in North America from 1993 to 1997. The sedan version of the Ford Figo, a rebadged third generation Ford Ka in India since 2015.</w:t>
      </w:r>
    </w:p>
    <w:p w14:paraId="528036E7" w14:textId="77777777" w:rsidR="003411A8" w:rsidRDefault="003411A8" w:rsidP="003411A8">
      <w:pPr>
        <w:pStyle w:val="Heading1"/>
        <w:shd w:val="clear" w:color="auto" w:fill="FFFFFF"/>
        <w:spacing w:before="360" w:after="240"/>
        <w:rPr>
          <w:color w:val="24292F"/>
          <w:sz w:val="28"/>
          <w:szCs w:val="28"/>
        </w:rPr>
      </w:pPr>
      <w:r>
        <w:rPr>
          <w:color w:val="24292F"/>
          <w:sz w:val="28"/>
          <w:szCs w:val="28"/>
        </w:rPr>
        <w:t>Body Control Module</w:t>
      </w:r>
    </w:p>
    <w:p w14:paraId="1BC721C0" w14:textId="77777777" w:rsidR="003411A8" w:rsidRDefault="003411A8" w:rsidP="003411A8">
      <w:pPr>
        <w:pStyle w:val="Heading2"/>
        <w:shd w:val="clear" w:color="auto" w:fill="FFFFFF"/>
        <w:spacing w:before="360" w:after="240"/>
        <w:rPr>
          <w:rFonts w:cs="Times New Roman"/>
          <w:color w:val="24292F"/>
          <w:szCs w:val="28"/>
        </w:rPr>
      </w:pPr>
      <w:r>
        <w:rPr>
          <w:rFonts w:cs="Times New Roman"/>
          <w:color w:val="24292F"/>
          <w:szCs w:val="28"/>
        </w:rPr>
        <w:t>Features:</w:t>
      </w:r>
    </w:p>
    <w:p w14:paraId="41667075" w14:textId="77777777" w:rsidR="003411A8" w:rsidRDefault="003411A8" w:rsidP="001B2923">
      <w:pPr>
        <w:numPr>
          <w:ilvl w:val="0"/>
          <w:numId w:val="19"/>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Door Lock System</w:t>
      </w:r>
    </w:p>
    <w:p w14:paraId="11F50AB4" w14:textId="77777777" w:rsidR="003411A8" w:rsidRDefault="003411A8" w:rsidP="001B2923">
      <w:pPr>
        <w:numPr>
          <w:ilvl w:val="0"/>
          <w:numId w:val="1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Interior Light Control</w:t>
      </w:r>
    </w:p>
    <w:p w14:paraId="00A858D6" w14:textId="77777777" w:rsidR="003411A8" w:rsidRDefault="003411A8" w:rsidP="001B2923">
      <w:pPr>
        <w:numPr>
          <w:ilvl w:val="0"/>
          <w:numId w:val="1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Power Mirror</w:t>
      </w:r>
    </w:p>
    <w:p w14:paraId="5564BB1E" w14:textId="77777777" w:rsidR="003411A8" w:rsidRDefault="003411A8" w:rsidP="001B2923">
      <w:pPr>
        <w:numPr>
          <w:ilvl w:val="0"/>
          <w:numId w:val="1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Power Window</w:t>
      </w:r>
    </w:p>
    <w:p w14:paraId="146B62A4" w14:textId="77777777" w:rsidR="003411A8" w:rsidRDefault="003411A8" w:rsidP="003411A8">
      <w:pPr>
        <w:shd w:val="clear" w:color="auto" w:fill="FFFFFF"/>
        <w:spacing w:before="60" w:after="100" w:afterAutospacing="1" w:line="240" w:lineRule="auto"/>
        <w:rPr>
          <w:rFonts w:cs="Times New Roman"/>
          <w:color w:val="24292F"/>
          <w:sz w:val="28"/>
          <w:szCs w:val="28"/>
        </w:rPr>
      </w:pPr>
    </w:p>
    <w:p w14:paraId="76B3EC5D" w14:textId="77777777" w:rsidR="003411A8" w:rsidRDefault="003411A8" w:rsidP="003411A8">
      <w:pPr>
        <w:shd w:val="clear" w:color="auto" w:fill="FFFFFF"/>
        <w:spacing w:before="60" w:after="100" w:afterAutospacing="1" w:line="240" w:lineRule="auto"/>
        <w:rPr>
          <w:rFonts w:cs="Times New Roman"/>
          <w:color w:val="24292F"/>
          <w:sz w:val="28"/>
          <w:szCs w:val="28"/>
        </w:rPr>
      </w:pPr>
    </w:p>
    <w:p w14:paraId="6F7FB43A" w14:textId="77777777" w:rsidR="003411A8" w:rsidRDefault="003411A8" w:rsidP="003411A8">
      <w:pPr>
        <w:shd w:val="clear" w:color="auto" w:fill="FFFFFF"/>
        <w:spacing w:before="60" w:after="100" w:afterAutospacing="1" w:line="240" w:lineRule="auto"/>
        <w:rPr>
          <w:rFonts w:cs="Times New Roman"/>
          <w:color w:val="24292F"/>
          <w:sz w:val="28"/>
          <w:szCs w:val="28"/>
        </w:rPr>
      </w:pPr>
    </w:p>
    <w:p w14:paraId="11320C6F" w14:textId="77777777" w:rsidR="003411A8" w:rsidRDefault="003411A8" w:rsidP="003411A8">
      <w:pPr>
        <w:shd w:val="clear" w:color="auto" w:fill="FFFFFF"/>
        <w:spacing w:before="60" w:after="100" w:afterAutospacing="1" w:line="240" w:lineRule="auto"/>
        <w:rPr>
          <w:rFonts w:cs="Times New Roman"/>
          <w:b/>
          <w:color w:val="24292F"/>
          <w:sz w:val="28"/>
          <w:szCs w:val="28"/>
          <w:u w:val="single"/>
        </w:rPr>
      </w:pPr>
      <w:r>
        <w:rPr>
          <w:rFonts w:cs="Times New Roman"/>
          <w:b/>
          <w:color w:val="24292F"/>
          <w:sz w:val="28"/>
          <w:szCs w:val="28"/>
          <w:u w:val="single"/>
        </w:rPr>
        <w:t>Individual Feature</w:t>
      </w:r>
      <w:r>
        <w:rPr>
          <w:rFonts w:cs="Times New Roman"/>
          <w:color w:val="24292F"/>
          <w:sz w:val="28"/>
          <w:szCs w:val="28"/>
        </w:rPr>
        <w:t xml:space="preserve">: - </w:t>
      </w:r>
      <w:r>
        <w:rPr>
          <w:rFonts w:cs="Times New Roman"/>
          <w:b/>
          <w:color w:val="24292F"/>
          <w:sz w:val="28"/>
          <w:szCs w:val="28"/>
          <w:u w:val="single"/>
        </w:rPr>
        <w:t>Interior Light Control</w:t>
      </w:r>
    </w:p>
    <w:p w14:paraId="4813BF70" w14:textId="77777777" w:rsidR="003411A8" w:rsidRDefault="003411A8" w:rsidP="003411A8">
      <w:pPr>
        <w:pStyle w:val="Heading2"/>
        <w:shd w:val="clear" w:color="auto" w:fill="FFFFFF"/>
        <w:spacing w:before="360" w:after="240"/>
        <w:rPr>
          <w:rFonts w:cs="Times New Roman"/>
          <w:color w:val="24292F"/>
          <w:szCs w:val="28"/>
        </w:rPr>
      </w:pPr>
      <w:r>
        <w:rPr>
          <w:rFonts w:cs="Times New Roman"/>
          <w:color w:val="24292F"/>
          <w:szCs w:val="28"/>
        </w:rPr>
        <w:t>Introduction</w:t>
      </w:r>
    </w:p>
    <w:p w14:paraId="38A3FF9C"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The interior lighting in cars consisted of a few incandescent lights that turned on or off in response to microswitches in various doors or simple switches near the light fixture.</w:t>
      </w:r>
    </w:p>
    <w:p w14:paraId="0691C7EF" w14:textId="1D773F05" w:rsidR="003411A8" w:rsidRDefault="003411A8" w:rsidP="003411A8">
      <w:pPr>
        <w:pStyle w:val="NormalWeb"/>
        <w:shd w:val="clear" w:color="auto" w:fill="FFFFFF"/>
        <w:spacing w:before="0" w:beforeAutospacing="0" w:after="240" w:afterAutospacing="0"/>
        <w:rPr>
          <w:color w:val="24292F"/>
          <w:sz w:val="28"/>
          <w:szCs w:val="28"/>
        </w:rPr>
      </w:pPr>
      <w:r>
        <w:rPr>
          <w:noProof/>
        </w:rPr>
        <w:lastRenderedPageBreak/>
        <w:drawing>
          <wp:inline distT="0" distB="0" distL="0" distR="0" wp14:anchorId="09AFFE56" wp14:editId="2C7A1EBE">
            <wp:extent cx="5731510" cy="3223895"/>
            <wp:effectExtent l="0" t="0" r="2540" b="0"/>
            <wp:docPr id="65" name="Picture 65" descr="INTERIOR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NTERIOR LIGH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AFE182" w14:textId="77777777" w:rsidR="003411A8" w:rsidRDefault="003411A8" w:rsidP="003411A8">
      <w:pPr>
        <w:pStyle w:val="Heading2"/>
        <w:shd w:val="clear" w:color="auto" w:fill="FFFFFF"/>
        <w:spacing w:before="360" w:after="240"/>
        <w:rPr>
          <w:rFonts w:cs="Times New Roman"/>
          <w:color w:val="24292F"/>
          <w:szCs w:val="28"/>
        </w:rPr>
      </w:pPr>
      <w:r>
        <w:rPr>
          <w:rFonts w:cs="Times New Roman"/>
          <w:color w:val="24292F"/>
          <w:szCs w:val="28"/>
        </w:rPr>
        <w:t>4W's 1H</w:t>
      </w:r>
    </w:p>
    <w:p w14:paraId="736B0F37" w14:textId="77777777" w:rsidR="003411A8" w:rsidRDefault="003411A8" w:rsidP="003411A8">
      <w:pPr>
        <w:pStyle w:val="Heading3"/>
        <w:shd w:val="clear" w:color="auto" w:fill="FFFFFF"/>
        <w:spacing w:before="360" w:after="240"/>
        <w:rPr>
          <w:rFonts w:cs="Times New Roman"/>
          <w:color w:val="24292F"/>
          <w:szCs w:val="28"/>
        </w:rPr>
      </w:pPr>
      <w:r>
        <w:rPr>
          <w:rFonts w:cs="Times New Roman"/>
          <w:color w:val="24292F"/>
          <w:szCs w:val="28"/>
        </w:rPr>
        <w:t>WHAT:</w:t>
      </w:r>
    </w:p>
    <w:p w14:paraId="6D33ACC2"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The lighting normally stays lit until the vehicle is turned on so the passengers can safely fasten their seat belts. In addition, interior lights can aid in reading maps or finding lost items in the dark and The following are a few things you should know about your car’s interior lights :( 1) Dim Light (2) Flickering Light (</w:t>
      </w:r>
      <w:proofErr w:type="gramStart"/>
      <w:r>
        <w:rPr>
          <w:color w:val="24292F"/>
          <w:sz w:val="28"/>
          <w:szCs w:val="28"/>
        </w:rPr>
        <w:t>3)Light</w:t>
      </w:r>
      <w:proofErr w:type="gramEnd"/>
      <w:r>
        <w:rPr>
          <w:color w:val="24292F"/>
          <w:sz w:val="28"/>
          <w:szCs w:val="28"/>
        </w:rPr>
        <w:t xml:space="preserve"> stays on , Etc.</w:t>
      </w:r>
    </w:p>
    <w:p w14:paraId="72779160" w14:textId="77777777" w:rsidR="003411A8" w:rsidRDefault="003411A8" w:rsidP="003411A8">
      <w:pPr>
        <w:pStyle w:val="Heading3"/>
        <w:shd w:val="clear" w:color="auto" w:fill="FFFFFF"/>
        <w:spacing w:before="360" w:after="240"/>
        <w:rPr>
          <w:rFonts w:cs="Times New Roman"/>
          <w:color w:val="24292F"/>
          <w:szCs w:val="28"/>
        </w:rPr>
      </w:pPr>
      <w:r>
        <w:rPr>
          <w:rFonts w:cs="Times New Roman"/>
          <w:color w:val="24292F"/>
          <w:szCs w:val="28"/>
        </w:rPr>
        <w:t>WHERE:</w:t>
      </w:r>
    </w:p>
    <w:p w14:paraId="7010F64D"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The interior light is used in dashboard for indication, in safety indicator and headlight of door and foot step, bonnet, boot etc.</w:t>
      </w:r>
    </w:p>
    <w:p w14:paraId="55C5CD80" w14:textId="77777777" w:rsidR="003411A8" w:rsidRDefault="003411A8" w:rsidP="003411A8">
      <w:pPr>
        <w:pStyle w:val="Heading3"/>
        <w:shd w:val="clear" w:color="auto" w:fill="FFFFFF"/>
        <w:spacing w:before="360" w:after="240"/>
        <w:rPr>
          <w:rFonts w:cs="Times New Roman"/>
          <w:color w:val="24292F"/>
          <w:szCs w:val="28"/>
        </w:rPr>
      </w:pPr>
      <w:r>
        <w:rPr>
          <w:rFonts w:cs="Times New Roman"/>
          <w:color w:val="24292F"/>
          <w:szCs w:val="28"/>
        </w:rPr>
        <w:t>WHEN:</w:t>
      </w:r>
    </w:p>
    <w:p w14:paraId="20698623"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The system is standard or available on many of Ford's models, including the Fiesta, Focus, Fusion, Taurus, and Mustang cars and the Escape, Edge, Flex, and F-150 trucks, depending on the selected trim level.</w:t>
      </w:r>
    </w:p>
    <w:p w14:paraId="0B4BB001" w14:textId="77777777" w:rsidR="003411A8" w:rsidRDefault="003411A8" w:rsidP="003411A8">
      <w:pPr>
        <w:pStyle w:val="Heading3"/>
        <w:shd w:val="clear" w:color="auto" w:fill="FFFFFF"/>
        <w:spacing w:before="360" w:after="240"/>
        <w:rPr>
          <w:rFonts w:cs="Times New Roman"/>
          <w:color w:val="24292F"/>
          <w:szCs w:val="28"/>
        </w:rPr>
      </w:pPr>
      <w:r>
        <w:rPr>
          <w:rFonts w:cs="Times New Roman"/>
          <w:color w:val="24292F"/>
          <w:szCs w:val="28"/>
        </w:rPr>
        <w:t>WHY:</w:t>
      </w:r>
    </w:p>
    <w:p w14:paraId="71ABCE2F"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Most vehicles have interior lights that are also called dome lights or courtesy lights. These can be located on the ceiling of the vehicle and illuminate when people enter or exit the car.</w:t>
      </w:r>
    </w:p>
    <w:p w14:paraId="6711C746" w14:textId="77777777" w:rsidR="003411A8" w:rsidRDefault="003411A8" w:rsidP="003411A8">
      <w:pPr>
        <w:pStyle w:val="Heading3"/>
        <w:shd w:val="clear" w:color="auto" w:fill="FFFFFF"/>
        <w:spacing w:before="360" w:after="240"/>
        <w:rPr>
          <w:rFonts w:cs="Times New Roman"/>
          <w:color w:val="24292F"/>
          <w:szCs w:val="28"/>
        </w:rPr>
      </w:pPr>
      <w:proofErr w:type="gramStart"/>
      <w:r>
        <w:rPr>
          <w:rFonts w:cs="Times New Roman"/>
          <w:color w:val="24292F"/>
          <w:szCs w:val="28"/>
        </w:rPr>
        <w:lastRenderedPageBreak/>
        <w:t>How:-</w:t>
      </w:r>
      <w:proofErr w:type="gramEnd"/>
    </w:p>
    <w:p w14:paraId="3016BF58" w14:textId="77777777" w:rsidR="003411A8" w:rsidRDefault="003411A8" w:rsidP="003411A8">
      <w:pPr>
        <w:pStyle w:val="NormalWeb"/>
        <w:shd w:val="clear" w:color="auto" w:fill="FFFFFF"/>
        <w:spacing w:before="0" w:beforeAutospacing="0" w:after="240" w:afterAutospacing="0"/>
        <w:rPr>
          <w:color w:val="24292F"/>
          <w:sz w:val="28"/>
          <w:szCs w:val="28"/>
        </w:rPr>
      </w:pPr>
      <w:r>
        <w:rPr>
          <w:color w:val="24292F"/>
          <w:sz w:val="28"/>
          <w:szCs w:val="28"/>
        </w:rPr>
        <w:t>When the interior lights in a car are working correctly, they will usually come on when you open your door and then shut off some time after you close the door. This process relies on a switch in the door jamb that opens when you open the door and closes when you close the door.</w:t>
      </w:r>
    </w:p>
    <w:p w14:paraId="73B7508F" w14:textId="77777777" w:rsidR="003411A8" w:rsidRDefault="003411A8" w:rsidP="003411A8">
      <w:pPr>
        <w:shd w:val="clear" w:color="auto" w:fill="FFFFFF"/>
        <w:spacing w:before="60" w:after="100" w:afterAutospacing="1" w:line="240" w:lineRule="auto"/>
        <w:rPr>
          <w:rFonts w:cs="Times New Roman"/>
          <w:b/>
          <w:color w:val="24292F"/>
          <w:sz w:val="28"/>
          <w:szCs w:val="28"/>
          <w:u w:val="single"/>
        </w:rPr>
      </w:pPr>
    </w:p>
    <w:p w14:paraId="5A9A63A0" w14:textId="77777777" w:rsidR="003411A8" w:rsidRDefault="003411A8" w:rsidP="003411A8">
      <w:pPr>
        <w:shd w:val="clear" w:color="auto" w:fill="FFFFFF"/>
        <w:spacing w:before="60" w:after="100" w:afterAutospacing="1" w:line="240" w:lineRule="auto"/>
        <w:rPr>
          <w:rFonts w:cs="Times New Roman"/>
          <w:b/>
          <w:color w:val="24292F"/>
          <w:sz w:val="28"/>
          <w:szCs w:val="28"/>
        </w:rPr>
      </w:pPr>
      <w:r>
        <w:rPr>
          <w:rFonts w:cs="Times New Roman"/>
          <w:b/>
          <w:color w:val="24292F"/>
          <w:sz w:val="28"/>
          <w:szCs w:val="28"/>
        </w:rPr>
        <w:t>Requirement</w:t>
      </w:r>
    </w:p>
    <w:p w14:paraId="6FECDDB2" w14:textId="77777777" w:rsidR="003411A8" w:rsidRDefault="003411A8" w:rsidP="003411A8">
      <w:pPr>
        <w:shd w:val="clear" w:color="auto" w:fill="FFFFFF"/>
        <w:spacing w:before="60" w:after="100" w:afterAutospacing="1" w:line="240" w:lineRule="auto"/>
        <w:rPr>
          <w:rFonts w:cs="Times New Roman"/>
          <w:b/>
          <w:color w:val="24292F"/>
          <w:sz w:val="28"/>
          <w:szCs w:val="28"/>
        </w:rPr>
      </w:pPr>
    </w:p>
    <w:p w14:paraId="6D01D712" w14:textId="77777777" w:rsidR="003411A8" w:rsidRDefault="003411A8" w:rsidP="003411A8">
      <w:pPr>
        <w:pStyle w:val="Heading2"/>
        <w:shd w:val="clear" w:color="auto" w:fill="FFFFFF"/>
        <w:spacing w:before="360" w:after="240"/>
        <w:rPr>
          <w:rFonts w:cs="Times New Roman"/>
          <w:color w:val="24292F"/>
          <w:szCs w:val="28"/>
        </w:rPr>
      </w:pPr>
      <w:r>
        <w:rPr>
          <w:rFonts w:cs="Times New Roman"/>
          <w:color w:val="24292F"/>
          <w:szCs w:val="28"/>
        </w:rPr>
        <w:t xml:space="preserve">High Level </w:t>
      </w:r>
      <w:proofErr w:type="gramStart"/>
      <w:r>
        <w:rPr>
          <w:rFonts w:cs="Times New Roman"/>
          <w:color w:val="24292F"/>
          <w:szCs w:val="28"/>
        </w:rPr>
        <w:t>Requirement:-</w:t>
      </w:r>
      <w:proofErr w:type="gramEnd"/>
    </w:p>
    <w:p w14:paraId="7AA4AC78" w14:textId="77777777" w:rsidR="003411A8" w:rsidRDefault="003411A8" w:rsidP="003411A8">
      <w:pPr>
        <w:rPr>
          <w:rFonts w:cs="Times New Roman"/>
          <w:sz w:val="28"/>
          <w:szCs w:val="28"/>
        </w:rPr>
      </w:pPr>
    </w:p>
    <w:tbl>
      <w:tblPr>
        <w:tblW w:w="0" w:type="auto"/>
        <w:shd w:val="clear" w:color="auto" w:fill="FFFFFF"/>
        <w:tblLook w:val="04A0" w:firstRow="1" w:lastRow="0" w:firstColumn="1" w:lastColumn="0" w:noHBand="0" w:noVBand="1"/>
      </w:tblPr>
      <w:tblGrid>
        <w:gridCol w:w="3030"/>
        <w:gridCol w:w="7400"/>
      </w:tblGrid>
      <w:tr w:rsidR="003411A8" w14:paraId="2DA9E00C" w14:textId="77777777" w:rsidTr="003411A8">
        <w:trPr>
          <w:tblHeader/>
        </w:trPr>
        <w:tc>
          <w:tcPr>
            <w:tcW w:w="0" w:type="auto"/>
            <w:shd w:val="clear" w:color="auto" w:fill="FFFFFF"/>
            <w:tcMar>
              <w:top w:w="90" w:type="dxa"/>
              <w:left w:w="195" w:type="dxa"/>
              <w:bottom w:w="90" w:type="dxa"/>
              <w:right w:w="195" w:type="dxa"/>
            </w:tcMar>
            <w:vAlign w:val="center"/>
            <w:hideMark/>
          </w:tcPr>
          <w:p w14:paraId="1A797D32" w14:textId="77777777" w:rsidR="003411A8" w:rsidRDefault="003411A8">
            <w:pPr>
              <w:spacing w:after="240"/>
              <w:jc w:val="center"/>
              <w:rPr>
                <w:rFonts w:cs="Times New Roman"/>
                <w:b/>
                <w:bCs/>
                <w:color w:val="24292F"/>
                <w:sz w:val="28"/>
                <w:szCs w:val="28"/>
              </w:rPr>
            </w:pPr>
            <w:r>
              <w:rPr>
                <w:rFonts w:cs="Times New Roman"/>
                <w:b/>
                <w:bCs/>
                <w:color w:val="24292F"/>
                <w:sz w:val="28"/>
                <w:szCs w:val="28"/>
              </w:rPr>
              <w:t>High level Requirement</w:t>
            </w:r>
          </w:p>
        </w:tc>
        <w:tc>
          <w:tcPr>
            <w:tcW w:w="0" w:type="auto"/>
            <w:shd w:val="clear" w:color="auto" w:fill="FFFFFF"/>
            <w:tcMar>
              <w:top w:w="90" w:type="dxa"/>
              <w:left w:w="195" w:type="dxa"/>
              <w:bottom w:w="90" w:type="dxa"/>
              <w:right w:w="195" w:type="dxa"/>
            </w:tcMar>
            <w:vAlign w:val="center"/>
            <w:hideMark/>
          </w:tcPr>
          <w:p w14:paraId="41C4958B" w14:textId="77777777" w:rsidR="003411A8" w:rsidRDefault="003411A8">
            <w:pPr>
              <w:spacing w:after="240"/>
              <w:jc w:val="center"/>
              <w:rPr>
                <w:rFonts w:cs="Times New Roman"/>
                <w:b/>
                <w:bCs/>
                <w:color w:val="24292F"/>
                <w:sz w:val="28"/>
                <w:szCs w:val="28"/>
              </w:rPr>
            </w:pPr>
            <w:r>
              <w:rPr>
                <w:rFonts w:cs="Times New Roman"/>
                <w:b/>
                <w:bCs/>
                <w:color w:val="24292F"/>
                <w:sz w:val="28"/>
                <w:szCs w:val="28"/>
              </w:rPr>
              <w:t>Description</w:t>
            </w:r>
          </w:p>
        </w:tc>
      </w:tr>
      <w:tr w:rsidR="003411A8" w14:paraId="2FD55580" w14:textId="77777777" w:rsidTr="003411A8">
        <w:tc>
          <w:tcPr>
            <w:tcW w:w="0" w:type="auto"/>
            <w:shd w:val="clear" w:color="auto" w:fill="FFFFFF"/>
            <w:tcMar>
              <w:top w:w="90" w:type="dxa"/>
              <w:left w:w="195" w:type="dxa"/>
              <w:bottom w:w="90" w:type="dxa"/>
              <w:right w:w="195" w:type="dxa"/>
            </w:tcMar>
            <w:vAlign w:val="center"/>
            <w:hideMark/>
          </w:tcPr>
          <w:p w14:paraId="6904EB12" w14:textId="77777777" w:rsidR="003411A8" w:rsidRDefault="003411A8">
            <w:pPr>
              <w:spacing w:after="240"/>
              <w:rPr>
                <w:rFonts w:cs="Times New Roman"/>
                <w:color w:val="24292F"/>
                <w:sz w:val="28"/>
                <w:szCs w:val="28"/>
              </w:rPr>
            </w:pPr>
            <w:r>
              <w:rPr>
                <w:rFonts w:cs="Times New Roman"/>
                <w:color w:val="24292F"/>
                <w:sz w:val="28"/>
                <w:szCs w:val="28"/>
              </w:rPr>
              <w:t>HLR_1</w:t>
            </w:r>
          </w:p>
        </w:tc>
        <w:tc>
          <w:tcPr>
            <w:tcW w:w="0" w:type="auto"/>
            <w:shd w:val="clear" w:color="auto" w:fill="FFFFFF"/>
            <w:tcMar>
              <w:top w:w="90" w:type="dxa"/>
              <w:left w:w="195" w:type="dxa"/>
              <w:bottom w:w="90" w:type="dxa"/>
              <w:right w:w="195" w:type="dxa"/>
            </w:tcMar>
            <w:vAlign w:val="center"/>
            <w:hideMark/>
          </w:tcPr>
          <w:p w14:paraId="7CBB1303" w14:textId="77777777" w:rsidR="003411A8" w:rsidRDefault="003411A8">
            <w:pPr>
              <w:spacing w:after="240"/>
              <w:rPr>
                <w:rFonts w:cs="Times New Roman"/>
                <w:color w:val="24292F"/>
                <w:sz w:val="28"/>
                <w:szCs w:val="28"/>
              </w:rPr>
            </w:pPr>
            <w:r>
              <w:rPr>
                <w:rFonts w:cs="Times New Roman"/>
                <w:color w:val="24292F"/>
                <w:sz w:val="28"/>
                <w:szCs w:val="28"/>
              </w:rPr>
              <w:t>Light will be on when Door is open</w:t>
            </w:r>
          </w:p>
        </w:tc>
      </w:tr>
      <w:tr w:rsidR="003411A8" w14:paraId="7EE5F3FA" w14:textId="77777777" w:rsidTr="003411A8">
        <w:tc>
          <w:tcPr>
            <w:tcW w:w="0" w:type="auto"/>
            <w:shd w:val="clear" w:color="auto" w:fill="FFFFFF"/>
            <w:tcMar>
              <w:top w:w="90" w:type="dxa"/>
              <w:left w:w="195" w:type="dxa"/>
              <w:bottom w:w="90" w:type="dxa"/>
              <w:right w:w="195" w:type="dxa"/>
            </w:tcMar>
            <w:vAlign w:val="center"/>
            <w:hideMark/>
          </w:tcPr>
          <w:p w14:paraId="263DC946" w14:textId="77777777" w:rsidR="003411A8" w:rsidRDefault="003411A8">
            <w:pPr>
              <w:spacing w:after="240"/>
              <w:rPr>
                <w:rFonts w:cs="Times New Roman"/>
                <w:color w:val="24292F"/>
                <w:sz w:val="28"/>
                <w:szCs w:val="28"/>
              </w:rPr>
            </w:pPr>
            <w:r>
              <w:rPr>
                <w:rFonts w:cs="Times New Roman"/>
                <w:color w:val="24292F"/>
                <w:sz w:val="28"/>
                <w:szCs w:val="28"/>
              </w:rPr>
              <w:t>HLR_2</w:t>
            </w:r>
          </w:p>
        </w:tc>
        <w:tc>
          <w:tcPr>
            <w:tcW w:w="0" w:type="auto"/>
            <w:shd w:val="clear" w:color="auto" w:fill="FFFFFF"/>
            <w:tcMar>
              <w:top w:w="90" w:type="dxa"/>
              <w:left w:w="195" w:type="dxa"/>
              <w:bottom w:w="90" w:type="dxa"/>
              <w:right w:w="195" w:type="dxa"/>
            </w:tcMar>
            <w:vAlign w:val="center"/>
            <w:hideMark/>
          </w:tcPr>
          <w:p w14:paraId="2B5F37A1" w14:textId="77777777" w:rsidR="003411A8" w:rsidRDefault="003411A8">
            <w:pPr>
              <w:spacing w:after="240"/>
              <w:rPr>
                <w:rFonts w:cs="Times New Roman"/>
                <w:color w:val="24292F"/>
                <w:sz w:val="28"/>
                <w:szCs w:val="28"/>
              </w:rPr>
            </w:pPr>
            <w:r>
              <w:rPr>
                <w:rFonts w:cs="Times New Roman"/>
                <w:color w:val="24292F"/>
                <w:sz w:val="28"/>
                <w:szCs w:val="28"/>
              </w:rPr>
              <w:t>Light will be in on state until all the door is correctly closed</w:t>
            </w:r>
          </w:p>
        </w:tc>
      </w:tr>
      <w:tr w:rsidR="003411A8" w14:paraId="61330297" w14:textId="77777777" w:rsidTr="003411A8">
        <w:tc>
          <w:tcPr>
            <w:tcW w:w="0" w:type="auto"/>
            <w:shd w:val="clear" w:color="auto" w:fill="FFFFFF"/>
            <w:tcMar>
              <w:top w:w="90" w:type="dxa"/>
              <w:left w:w="195" w:type="dxa"/>
              <w:bottom w:w="90" w:type="dxa"/>
              <w:right w:w="195" w:type="dxa"/>
            </w:tcMar>
            <w:vAlign w:val="center"/>
            <w:hideMark/>
          </w:tcPr>
          <w:p w14:paraId="56CDAB84" w14:textId="77777777" w:rsidR="003411A8" w:rsidRDefault="003411A8">
            <w:pPr>
              <w:spacing w:after="240"/>
              <w:rPr>
                <w:rFonts w:cs="Times New Roman"/>
                <w:color w:val="24292F"/>
                <w:sz w:val="28"/>
                <w:szCs w:val="28"/>
              </w:rPr>
            </w:pPr>
            <w:r>
              <w:rPr>
                <w:rFonts w:cs="Times New Roman"/>
                <w:color w:val="24292F"/>
                <w:sz w:val="28"/>
                <w:szCs w:val="28"/>
              </w:rPr>
              <w:t>HLR_3</w:t>
            </w:r>
          </w:p>
        </w:tc>
        <w:tc>
          <w:tcPr>
            <w:tcW w:w="0" w:type="auto"/>
            <w:shd w:val="clear" w:color="auto" w:fill="FFFFFF"/>
            <w:tcMar>
              <w:top w:w="90" w:type="dxa"/>
              <w:left w:w="195" w:type="dxa"/>
              <w:bottom w:w="90" w:type="dxa"/>
              <w:right w:w="195" w:type="dxa"/>
            </w:tcMar>
            <w:vAlign w:val="center"/>
            <w:hideMark/>
          </w:tcPr>
          <w:p w14:paraId="2B39BDCC" w14:textId="77777777" w:rsidR="003411A8" w:rsidRDefault="003411A8">
            <w:pPr>
              <w:spacing w:after="240"/>
              <w:rPr>
                <w:rFonts w:cs="Times New Roman"/>
                <w:color w:val="24292F"/>
                <w:sz w:val="28"/>
                <w:szCs w:val="28"/>
              </w:rPr>
            </w:pPr>
            <w:r>
              <w:rPr>
                <w:rFonts w:cs="Times New Roman"/>
                <w:color w:val="24292F"/>
                <w:sz w:val="28"/>
                <w:szCs w:val="28"/>
              </w:rPr>
              <w:t>Dashboard Light will ON when the car is unlocked</w:t>
            </w:r>
          </w:p>
        </w:tc>
      </w:tr>
      <w:tr w:rsidR="003411A8" w14:paraId="24CABAAC" w14:textId="77777777" w:rsidTr="003411A8">
        <w:tc>
          <w:tcPr>
            <w:tcW w:w="0" w:type="auto"/>
            <w:shd w:val="clear" w:color="auto" w:fill="FFFFFF"/>
            <w:tcMar>
              <w:top w:w="90" w:type="dxa"/>
              <w:left w:w="195" w:type="dxa"/>
              <w:bottom w:w="90" w:type="dxa"/>
              <w:right w:w="195" w:type="dxa"/>
            </w:tcMar>
            <w:vAlign w:val="center"/>
            <w:hideMark/>
          </w:tcPr>
          <w:p w14:paraId="7CF73FA1" w14:textId="77777777" w:rsidR="003411A8" w:rsidRDefault="003411A8">
            <w:pPr>
              <w:spacing w:after="240"/>
              <w:rPr>
                <w:rFonts w:cs="Times New Roman"/>
                <w:color w:val="24292F"/>
                <w:sz w:val="28"/>
                <w:szCs w:val="28"/>
              </w:rPr>
            </w:pPr>
            <w:r>
              <w:rPr>
                <w:rFonts w:cs="Times New Roman"/>
                <w:color w:val="24292F"/>
                <w:sz w:val="28"/>
                <w:szCs w:val="28"/>
              </w:rPr>
              <w:t>HLR_4</w:t>
            </w:r>
          </w:p>
        </w:tc>
        <w:tc>
          <w:tcPr>
            <w:tcW w:w="0" w:type="auto"/>
            <w:shd w:val="clear" w:color="auto" w:fill="FFFFFF"/>
            <w:tcMar>
              <w:top w:w="90" w:type="dxa"/>
              <w:left w:w="195" w:type="dxa"/>
              <w:bottom w:w="90" w:type="dxa"/>
              <w:right w:w="195" w:type="dxa"/>
            </w:tcMar>
            <w:vAlign w:val="center"/>
            <w:hideMark/>
          </w:tcPr>
          <w:p w14:paraId="34510F75" w14:textId="77777777" w:rsidR="003411A8" w:rsidRDefault="003411A8">
            <w:pPr>
              <w:spacing w:after="240"/>
              <w:rPr>
                <w:rFonts w:cs="Times New Roman"/>
                <w:color w:val="24292F"/>
                <w:sz w:val="28"/>
                <w:szCs w:val="28"/>
              </w:rPr>
            </w:pPr>
            <w:r>
              <w:rPr>
                <w:rFonts w:cs="Times New Roman"/>
                <w:color w:val="24292F"/>
                <w:sz w:val="28"/>
                <w:szCs w:val="28"/>
              </w:rPr>
              <w:t xml:space="preserve">Lights </w:t>
            </w:r>
            <w:proofErr w:type="spellStart"/>
            <w:r>
              <w:rPr>
                <w:rFonts w:cs="Times New Roman"/>
                <w:color w:val="24292F"/>
                <w:sz w:val="28"/>
                <w:szCs w:val="28"/>
              </w:rPr>
              <w:t>wiil</w:t>
            </w:r>
            <w:proofErr w:type="spellEnd"/>
            <w:r>
              <w:rPr>
                <w:rFonts w:cs="Times New Roman"/>
                <w:color w:val="24292F"/>
                <w:sz w:val="28"/>
                <w:szCs w:val="28"/>
              </w:rPr>
              <w:t xml:space="preserve"> be OFF after 10 sec when the lock button pressed on the key</w:t>
            </w:r>
          </w:p>
        </w:tc>
      </w:tr>
      <w:tr w:rsidR="003411A8" w14:paraId="66389E22" w14:textId="77777777" w:rsidTr="003411A8">
        <w:tc>
          <w:tcPr>
            <w:tcW w:w="0" w:type="auto"/>
            <w:shd w:val="clear" w:color="auto" w:fill="FFFFFF"/>
            <w:tcMar>
              <w:top w:w="90" w:type="dxa"/>
              <w:left w:w="195" w:type="dxa"/>
              <w:bottom w:w="90" w:type="dxa"/>
              <w:right w:w="195" w:type="dxa"/>
            </w:tcMar>
            <w:vAlign w:val="center"/>
            <w:hideMark/>
          </w:tcPr>
          <w:p w14:paraId="106810AF" w14:textId="77777777" w:rsidR="003411A8" w:rsidRDefault="003411A8">
            <w:pPr>
              <w:spacing w:after="240"/>
              <w:rPr>
                <w:rFonts w:cs="Times New Roman"/>
                <w:color w:val="24292F"/>
                <w:sz w:val="28"/>
                <w:szCs w:val="28"/>
              </w:rPr>
            </w:pPr>
            <w:r>
              <w:rPr>
                <w:rFonts w:cs="Times New Roman"/>
                <w:color w:val="24292F"/>
                <w:sz w:val="28"/>
                <w:szCs w:val="28"/>
              </w:rPr>
              <w:t>HLR_5</w:t>
            </w:r>
          </w:p>
        </w:tc>
        <w:tc>
          <w:tcPr>
            <w:tcW w:w="0" w:type="auto"/>
            <w:shd w:val="clear" w:color="auto" w:fill="FFFFFF"/>
            <w:tcMar>
              <w:top w:w="90" w:type="dxa"/>
              <w:left w:w="195" w:type="dxa"/>
              <w:bottom w:w="90" w:type="dxa"/>
              <w:right w:w="195" w:type="dxa"/>
            </w:tcMar>
            <w:vAlign w:val="center"/>
            <w:hideMark/>
          </w:tcPr>
          <w:p w14:paraId="0354C5E5" w14:textId="77777777" w:rsidR="003411A8" w:rsidRDefault="003411A8">
            <w:pPr>
              <w:spacing w:after="240"/>
              <w:rPr>
                <w:rFonts w:cs="Times New Roman"/>
                <w:color w:val="24292F"/>
                <w:sz w:val="28"/>
                <w:szCs w:val="28"/>
              </w:rPr>
            </w:pPr>
            <w:r>
              <w:rPr>
                <w:rFonts w:cs="Times New Roman"/>
                <w:color w:val="24292F"/>
                <w:sz w:val="28"/>
                <w:szCs w:val="28"/>
              </w:rPr>
              <w:t>In Night Foot step light is automatically ON</w:t>
            </w:r>
          </w:p>
        </w:tc>
      </w:tr>
      <w:tr w:rsidR="003411A8" w14:paraId="62489F26" w14:textId="77777777" w:rsidTr="003411A8">
        <w:tc>
          <w:tcPr>
            <w:tcW w:w="0" w:type="auto"/>
            <w:shd w:val="clear" w:color="auto" w:fill="FFFFFF"/>
            <w:tcMar>
              <w:top w:w="90" w:type="dxa"/>
              <w:left w:w="195" w:type="dxa"/>
              <w:bottom w:w="90" w:type="dxa"/>
              <w:right w:w="195" w:type="dxa"/>
            </w:tcMar>
            <w:vAlign w:val="center"/>
            <w:hideMark/>
          </w:tcPr>
          <w:p w14:paraId="2517642F" w14:textId="77777777" w:rsidR="003411A8" w:rsidRDefault="003411A8">
            <w:pPr>
              <w:spacing w:after="240"/>
              <w:rPr>
                <w:rFonts w:cs="Times New Roman"/>
                <w:color w:val="24292F"/>
                <w:sz w:val="28"/>
                <w:szCs w:val="28"/>
              </w:rPr>
            </w:pPr>
            <w:r>
              <w:rPr>
                <w:rFonts w:cs="Times New Roman"/>
                <w:color w:val="24292F"/>
                <w:sz w:val="28"/>
                <w:szCs w:val="28"/>
              </w:rPr>
              <w:t>HLR_6</w:t>
            </w:r>
          </w:p>
        </w:tc>
        <w:tc>
          <w:tcPr>
            <w:tcW w:w="0" w:type="auto"/>
            <w:shd w:val="clear" w:color="auto" w:fill="FFFFFF"/>
            <w:tcMar>
              <w:top w:w="90" w:type="dxa"/>
              <w:left w:w="195" w:type="dxa"/>
              <w:bottom w:w="90" w:type="dxa"/>
              <w:right w:w="195" w:type="dxa"/>
            </w:tcMar>
            <w:vAlign w:val="center"/>
            <w:hideMark/>
          </w:tcPr>
          <w:p w14:paraId="0D6B23C9" w14:textId="77777777" w:rsidR="003411A8" w:rsidRDefault="003411A8">
            <w:pPr>
              <w:spacing w:after="240"/>
              <w:rPr>
                <w:rFonts w:cs="Times New Roman"/>
                <w:color w:val="24292F"/>
                <w:sz w:val="28"/>
                <w:szCs w:val="28"/>
              </w:rPr>
            </w:pPr>
            <w:r>
              <w:rPr>
                <w:rFonts w:cs="Times New Roman"/>
                <w:color w:val="24292F"/>
                <w:sz w:val="28"/>
                <w:szCs w:val="28"/>
              </w:rPr>
              <w:t>Lights can be turn off and on manually with the switch</w:t>
            </w:r>
          </w:p>
        </w:tc>
      </w:tr>
    </w:tbl>
    <w:p w14:paraId="170E5970" w14:textId="77777777" w:rsidR="003411A8" w:rsidRDefault="003411A8" w:rsidP="003411A8">
      <w:pPr>
        <w:rPr>
          <w:rFonts w:cs="Times New Roman"/>
          <w:sz w:val="28"/>
          <w:szCs w:val="28"/>
        </w:rPr>
      </w:pPr>
    </w:p>
    <w:p w14:paraId="1C89CEFE" w14:textId="77777777" w:rsidR="003411A8" w:rsidRDefault="003411A8" w:rsidP="003411A8">
      <w:pPr>
        <w:rPr>
          <w:rFonts w:cs="Times New Roman"/>
          <w:sz w:val="28"/>
          <w:szCs w:val="28"/>
        </w:rPr>
      </w:pPr>
    </w:p>
    <w:p w14:paraId="6DD6ADAD" w14:textId="77777777" w:rsidR="003411A8" w:rsidRDefault="003411A8" w:rsidP="003411A8">
      <w:pPr>
        <w:rPr>
          <w:rFonts w:cs="Times New Roman"/>
          <w:sz w:val="28"/>
          <w:szCs w:val="28"/>
        </w:rPr>
      </w:pPr>
    </w:p>
    <w:p w14:paraId="5FD1CA05" w14:textId="77777777" w:rsidR="003411A8" w:rsidRDefault="003411A8" w:rsidP="003411A8">
      <w:pPr>
        <w:rPr>
          <w:rFonts w:cs="Times New Roman"/>
          <w:sz w:val="28"/>
          <w:szCs w:val="28"/>
        </w:rPr>
      </w:pPr>
    </w:p>
    <w:p w14:paraId="0E400B8B" w14:textId="77777777" w:rsidR="003411A8" w:rsidRDefault="003411A8" w:rsidP="003411A8">
      <w:pPr>
        <w:rPr>
          <w:rFonts w:cs="Times New Roman"/>
          <w:vanish/>
          <w:sz w:val="28"/>
          <w:szCs w:val="28"/>
        </w:rPr>
      </w:pPr>
    </w:p>
    <w:p w14:paraId="4A079249" w14:textId="77777777" w:rsidR="003411A8" w:rsidRDefault="003411A8" w:rsidP="003411A8">
      <w:pPr>
        <w:rPr>
          <w:rFonts w:cs="Times New Roman"/>
          <w:sz w:val="28"/>
          <w:szCs w:val="28"/>
        </w:rPr>
      </w:pPr>
    </w:p>
    <w:p w14:paraId="1F83DC9A" w14:textId="77777777" w:rsidR="003411A8" w:rsidRDefault="003411A8" w:rsidP="003411A8">
      <w:pPr>
        <w:rPr>
          <w:rFonts w:cs="Times New Roman"/>
          <w:b/>
          <w:sz w:val="28"/>
          <w:szCs w:val="28"/>
        </w:rPr>
      </w:pPr>
      <w:r>
        <w:rPr>
          <w:rFonts w:cs="Times New Roman"/>
          <w:b/>
          <w:sz w:val="28"/>
          <w:szCs w:val="28"/>
        </w:rPr>
        <w:t xml:space="preserve">Low Level </w:t>
      </w:r>
      <w:proofErr w:type="gramStart"/>
      <w:r>
        <w:rPr>
          <w:rFonts w:cs="Times New Roman"/>
          <w:b/>
          <w:sz w:val="28"/>
          <w:szCs w:val="28"/>
        </w:rPr>
        <w:t>Requirement:-</w:t>
      </w:r>
      <w:proofErr w:type="gramEnd"/>
    </w:p>
    <w:p w14:paraId="20B2D0DF" w14:textId="77777777" w:rsidR="003411A8" w:rsidRDefault="003411A8" w:rsidP="003411A8">
      <w:pPr>
        <w:rPr>
          <w:rFonts w:cs="Times New Roman"/>
          <w:b/>
          <w:sz w:val="28"/>
          <w:szCs w:val="28"/>
        </w:rPr>
      </w:pPr>
    </w:p>
    <w:tbl>
      <w:tblPr>
        <w:tblW w:w="0" w:type="auto"/>
        <w:shd w:val="clear" w:color="auto" w:fill="FFFFFF"/>
        <w:tblLook w:val="04A0" w:firstRow="1" w:lastRow="0" w:firstColumn="1" w:lastColumn="0" w:noHBand="0" w:noVBand="1"/>
      </w:tblPr>
      <w:tblGrid>
        <w:gridCol w:w="2875"/>
        <w:gridCol w:w="7555"/>
      </w:tblGrid>
      <w:tr w:rsidR="003411A8" w14:paraId="18023C66" w14:textId="77777777" w:rsidTr="003411A8">
        <w:trPr>
          <w:tblHeader/>
        </w:trPr>
        <w:tc>
          <w:tcPr>
            <w:tcW w:w="0" w:type="auto"/>
            <w:shd w:val="clear" w:color="auto" w:fill="FFFFFF"/>
            <w:tcMar>
              <w:top w:w="90" w:type="dxa"/>
              <w:left w:w="195" w:type="dxa"/>
              <w:bottom w:w="90" w:type="dxa"/>
              <w:right w:w="195" w:type="dxa"/>
            </w:tcMar>
            <w:vAlign w:val="center"/>
            <w:hideMark/>
          </w:tcPr>
          <w:p w14:paraId="0703B516" w14:textId="77777777" w:rsidR="003411A8" w:rsidRDefault="003411A8">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lastRenderedPageBreak/>
              <w:t>Low level Requirement</w:t>
            </w:r>
          </w:p>
        </w:tc>
        <w:tc>
          <w:tcPr>
            <w:tcW w:w="0" w:type="auto"/>
            <w:shd w:val="clear" w:color="auto" w:fill="FFFFFF"/>
            <w:tcMar>
              <w:top w:w="90" w:type="dxa"/>
              <w:left w:w="195" w:type="dxa"/>
              <w:bottom w:w="90" w:type="dxa"/>
              <w:right w:w="195" w:type="dxa"/>
            </w:tcMar>
            <w:vAlign w:val="center"/>
            <w:hideMark/>
          </w:tcPr>
          <w:p w14:paraId="3446B7B4" w14:textId="77777777" w:rsidR="003411A8" w:rsidRDefault="003411A8">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Description</w:t>
            </w:r>
          </w:p>
        </w:tc>
      </w:tr>
      <w:tr w:rsidR="003411A8" w14:paraId="49054A7E" w14:textId="77777777" w:rsidTr="003411A8">
        <w:tc>
          <w:tcPr>
            <w:tcW w:w="0" w:type="auto"/>
            <w:shd w:val="clear" w:color="auto" w:fill="FFFFFF"/>
            <w:tcMar>
              <w:top w:w="90" w:type="dxa"/>
              <w:left w:w="195" w:type="dxa"/>
              <w:bottom w:w="90" w:type="dxa"/>
              <w:right w:w="195" w:type="dxa"/>
            </w:tcMar>
            <w:vAlign w:val="center"/>
            <w:hideMark/>
          </w:tcPr>
          <w:p w14:paraId="28D3DDE3"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62F41638"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Voice command to turn on and off the light</w:t>
            </w:r>
          </w:p>
        </w:tc>
      </w:tr>
      <w:tr w:rsidR="003411A8" w14:paraId="1EF8F740" w14:textId="77777777" w:rsidTr="003411A8">
        <w:tc>
          <w:tcPr>
            <w:tcW w:w="0" w:type="auto"/>
            <w:shd w:val="clear" w:color="auto" w:fill="FFFFFF"/>
            <w:tcMar>
              <w:top w:w="90" w:type="dxa"/>
              <w:left w:w="195" w:type="dxa"/>
              <w:bottom w:w="90" w:type="dxa"/>
              <w:right w:w="195" w:type="dxa"/>
            </w:tcMar>
            <w:vAlign w:val="center"/>
            <w:hideMark/>
          </w:tcPr>
          <w:p w14:paraId="6B07B00B"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14:paraId="20F981E5"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 xml:space="preserve">Lights will be turned on when </w:t>
            </w:r>
            <w:proofErr w:type="spellStart"/>
            <w:r>
              <w:rPr>
                <w:rFonts w:eastAsia="Times New Roman" w:cs="Times New Roman"/>
                <w:color w:val="24292F"/>
                <w:sz w:val="28"/>
                <w:szCs w:val="28"/>
                <w:lang w:eastAsia="en-IN"/>
              </w:rPr>
              <w:t>unlockes</w:t>
            </w:r>
            <w:proofErr w:type="spellEnd"/>
            <w:r>
              <w:rPr>
                <w:rFonts w:eastAsia="Times New Roman" w:cs="Times New Roman"/>
                <w:color w:val="24292F"/>
                <w:sz w:val="28"/>
                <w:szCs w:val="28"/>
                <w:lang w:eastAsia="en-IN"/>
              </w:rPr>
              <w:t xml:space="preserve"> the car with the remote key from outside</w:t>
            </w:r>
          </w:p>
        </w:tc>
      </w:tr>
      <w:tr w:rsidR="003411A8" w14:paraId="1B227657" w14:textId="77777777" w:rsidTr="003411A8">
        <w:tc>
          <w:tcPr>
            <w:tcW w:w="0" w:type="auto"/>
            <w:shd w:val="clear" w:color="auto" w:fill="FFFFFF"/>
            <w:tcMar>
              <w:top w:w="90" w:type="dxa"/>
              <w:left w:w="195" w:type="dxa"/>
              <w:bottom w:w="90" w:type="dxa"/>
              <w:right w:w="195" w:type="dxa"/>
            </w:tcMar>
            <w:vAlign w:val="center"/>
            <w:hideMark/>
          </w:tcPr>
          <w:p w14:paraId="5032098C"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2AA51BA6"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Add Multicolour LED</w:t>
            </w:r>
          </w:p>
        </w:tc>
      </w:tr>
      <w:tr w:rsidR="003411A8" w14:paraId="62AB2E6D" w14:textId="77777777" w:rsidTr="003411A8">
        <w:tc>
          <w:tcPr>
            <w:tcW w:w="0" w:type="auto"/>
            <w:shd w:val="clear" w:color="auto" w:fill="FFFFFF"/>
            <w:tcMar>
              <w:top w:w="90" w:type="dxa"/>
              <w:left w:w="195" w:type="dxa"/>
              <w:bottom w:w="90" w:type="dxa"/>
              <w:right w:w="195" w:type="dxa"/>
            </w:tcMar>
            <w:vAlign w:val="center"/>
            <w:hideMark/>
          </w:tcPr>
          <w:p w14:paraId="1422A294"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14:paraId="0FC3B95F"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The light will turn-off after 5 seconds when we lock the car through the key</w:t>
            </w:r>
          </w:p>
        </w:tc>
      </w:tr>
      <w:tr w:rsidR="003411A8" w14:paraId="70811616" w14:textId="77777777" w:rsidTr="003411A8">
        <w:tc>
          <w:tcPr>
            <w:tcW w:w="0" w:type="auto"/>
            <w:shd w:val="clear" w:color="auto" w:fill="FFFFFF"/>
            <w:tcMar>
              <w:top w:w="90" w:type="dxa"/>
              <w:left w:w="195" w:type="dxa"/>
              <w:bottom w:w="90" w:type="dxa"/>
              <w:right w:w="195" w:type="dxa"/>
            </w:tcMar>
            <w:vAlign w:val="center"/>
            <w:hideMark/>
          </w:tcPr>
          <w:p w14:paraId="5C20FF49"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14:paraId="78EE7EBD" w14:textId="77777777" w:rsidR="003411A8" w:rsidRDefault="003411A8">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Safety Indicator</w:t>
            </w:r>
          </w:p>
        </w:tc>
      </w:tr>
    </w:tbl>
    <w:p w14:paraId="23394CE5" w14:textId="77777777" w:rsidR="003411A8" w:rsidRDefault="003411A8" w:rsidP="003411A8">
      <w:pPr>
        <w:rPr>
          <w:rFonts w:cs="Times New Roman"/>
          <w:sz w:val="28"/>
          <w:szCs w:val="28"/>
        </w:rPr>
      </w:pPr>
    </w:p>
    <w:p w14:paraId="6847AD41" w14:textId="77777777" w:rsidR="003411A8" w:rsidRDefault="003411A8" w:rsidP="003411A8">
      <w:pPr>
        <w:pStyle w:val="Heading2"/>
        <w:rPr>
          <w:rFonts w:cs="Times New Roman"/>
          <w:szCs w:val="28"/>
        </w:rPr>
      </w:pPr>
      <w:bookmarkStart w:id="59" w:name="_Toc95931175"/>
      <w:r>
        <w:rPr>
          <w:rFonts w:cs="Times New Roman"/>
          <w:szCs w:val="28"/>
        </w:rPr>
        <w:t>Design</w:t>
      </w:r>
      <w:bookmarkEnd w:id="59"/>
    </w:p>
    <w:p w14:paraId="20CE7C12" w14:textId="77777777" w:rsidR="003411A8" w:rsidRDefault="003411A8" w:rsidP="003411A8">
      <w:pPr>
        <w:rPr>
          <w:rFonts w:cs="Times New Roman"/>
          <w:sz w:val="28"/>
          <w:szCs w:val="28"/>
        </w:rPr>
      </w:pPr>
    </w:p>
    <w:p w14:paraId="2C7A6FC5" w14:textId="77777777" w:rsidR="003411A8" w:rsidRDefault="003411A8" w:rsidP="003411A8">
      <w:pPr>
        <w:pStyle w:val="Heading1"/>
        <w:shd w:val="clear" w:color="auto" w:fill="FFFFFF"/>
        <w:spacing w:after="240"/>
        <w:rPr>
          <w:color w:val="24292F"/>
          <w:sz w:val="28"/>
          <w:szCs w:val="28"/>
          <w:u w:val="single"/>
        </w:rPr>
      </w:pPr>
      <w:r>
        <w:rPr>
          <w:color w:val="24292F"/>
          <w:sz w:val="28"/>
          <w:szCs w:val="28"/>
          <w:u w:val="single"/>
        </w:rPr>
        <w:t>Body Control Module</w:t>
      </w:r>
    </w:p>
    <w:p w14:paraId="701E9901" w14:textId="5D4916D6" w:rsidR="003411A8" w:rsidRDefault="003411A8" w:rsidP="003411A8">
      <w:pPr>
        <w:pStyle w:val="NormalWeb"/>
        <w:shd w:val="clear" w:color="auto" w:fill="FFFFFF"/>
        <w:spacing w:before="0" w:beforeAutospacing="0" w:after="240" w:afterAutospacing="0"/>
        <w:rPr>
          <w:color w:val="24292F"/>
          <w:sz w:val="28"/>
          <w:szCs w:val="28"/>
        </w:rPr>
      </w:pPr>
      <w:r>
        <w:rPr>
          <w:noProof/>
          <w:color w:val="0000FF"/>
          <w:sz w:val="28"/>
          <w:szCs w:val="28"/>
        </w:rPr>
        <w:drawing>
          <wp:inline distT="0" distB="0" distL="0" distR="0" wp14:anchorId="3CCB9223" wp14:editId="5B86CBE6">
            <wp:extent cx="3726180" cy="2529840"/>
            <wp:effectExtent l="0" t="0" r="7620" b="3810"/>
            <wp:docPr id="63" name="Picture 63" descr="Body Control Module">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dy Control Module">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26180" cy="2529840"/>
                    </a:xfrm>
                    <a:prstGeom prst="rect">
                      <a:avLst/>
                    </a:prstGeom>
                    <a:noFill/>
                    <a:ln>
                      <a:noFill/>
                    </a:ln>
                  </pic:spPr>
                </pic:pic>
              </a:graphicData>
            </a:graphic>
          </wp:inline>
        </w:drawing>
      </w:r>
    </w:p>
    <w:p w14:paraId="60E09D4B" w14:textId="77777777" w:rsidR="003411A8" w:rsidRDefault="003411A8" w:rsidP="003411A8">
      <w:pPr>
        <w:rPr>
          <w:rFonts w:cs="Times New Roman"/>
          <w:sz w:val="28"/>
          <w:szCs w:val="28"/>
        </w:rPr>
      </w:pPr>
    </w:p>
    <w:p w14:paraId="23FF2FAC" w14:textId="77777777" w:rsidR="003411A8" w:rsidRDefault="003411A8" w:rsidP="003411A8">
      <w:pPr>
        <w:pStyle w:val="Heading2"/>
        <w:shd w:val="clear" w:color="auto" w:fill="FFFFFF"/>
        <w:spacing w:before="360" w:after="240"/>
        <w:rPr>
          <w:rFonts w:cs="Times New Roman"/>
          <w:color w:val="24292F"/>
          <w:szCs w:val="28"/>
          <w:u w:val="single"/>
        </w:rPr>
      </w:pPr>
      <w:r>
        <w:rPr>
          <w:rFonts w:cs="Times New Roman"/>
          <w:color w:val="24292F"/>
          <w:szCs w:val="28"/>
          <w:u w:val="single"/>
        </w:rPr>
        <w:lastRenderedPageBreak/>
        <w:t>Interior Light Control</w:t>
      </w:r>
    </w:p>
    <w:p w14:paraId="0FD4A2C4" w14:textId="54E95B3C" w:rsidR="003411A8" w:rsidRDefault="003411A8" w:rsidP="003411A8">
      <w:pPr>
        <w:pStyle w:val="NormalWeb"/>
        <w:shd w:val="clear" w:color="auto" w:fill="FFFFFF"/>
        <w:spacing w:before="0" w:beforeAutospacing="0" w:after="240" w:afterAutospacing="0"/>
        <w:rPr>
          <w:color w:val="24292F"/>
          <w:sz w:val="28"/>
          <w:szCs w:val="28"/>
        </w:rPr>
      </w:pPr>
      <w:r>
        <w:rPr>
          <w:noProof/>
          <w:color w:val="0000FF"/>
          <w:sz w:val="28"/>
          <w:szCs w:val="28"/>
        </w:rPr>
        <w:drawing>
          <wp:inline distT="0" distB="0" distL="0" distR="0" wp14:anchorId="68B22B78" wp14:editId="5609E6D5">
            <wp:extent cx="5731510" cy="4399915"/>
            <wp:effectExtent l="0" t="0" r="2540" b="635"/>
            <wp:docPr id="62" name="Picture 62" descr="INTERIOR LIGHT CONTROL">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ERIOR LIGHT CONTROL">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6B750567" w14:textId="77777777" w:rsidR="003411A8" w:rsidRDefault="003411A8" w:rsidP="003411A8">
      <w:pPr>
        <w:rPr>
          <w:rFonts w:cs="Times New Roman"/>
          <w:sz w:val="28"/>
          <w:szCs w:val="28"/>
        </w:rPr>
      </w:pPr>
    </w:p>
    <w:p w14:paraId="6E69C631" w14:textId="77777777" w:rsidR="00032BFC" w:rsidRDefault="00032BFC" w:rsidP="00032BFC"/>
    <w:p w14:paraId="385B3B9A" w14:textId="77777777" w:rsidR="003411A8" w:rsidRDefault="003411A8" w:rsidP="003411A8">
      <w:pPr>
        <w:pStyle w:val="Heading2"/>
        <w:rPr>
          <w:rFonts w:cs="Times New Roman"/>
          <w:szCs w:val="28"/>
        </w:rPr>
      </w:pPr>
      <w:bookmarkStart w:id="60" w:name="_Toc95931176"/>
      <w:r>
        <w:rPr>
          <w:rFonts w:cs="Times New Roman"/>
          <w:szCs w:val="28"/>
        </w:rPr>
        <w:t>Implementation and Summary</w:t>
      </w:r>
      <w:bookmarkEnd w:id="60"/>
    </w:p>
    <w:p w14:paraId="1F0A58DA" w14:textId="3E57BEEA" w:rsidR="003411A8" w:rsidRDefault="003411A8" w:rsidP="003411A8">
      <w:pPr>
        <w:pStyle w:val="Heading3"/>
        <w:rPr>
          <w:rFonts w:cs="Times New Roman"/>
          <w:szCs w:val="28"/>
        </w:rPr>
      </w:pPr>
      <w:bookmarkStart w:id="61" w:name="_Toc95931177"/>
      <w:r>
        <w:rPr>
          <w:rFonts w:cs="Times New Roman"/>
          <w:szCs w:val="28"/>
        </w:rPr>
        <w:t>Git Link:</w:t>
      </w:r>
      <w:bookmarkEnd w:id="61"/>
      <w:r>
        <w:rPr>
          <w:rFonts w:cs="Times New Roman"/>
          <w:szCs w:val="28"/>
        </w:rPr>
        <w:t xml:space="preserve"> </w:t>
      </w:r>
      <w:hyperlink r:id="rId160" w:history="1">
        <w:r w:rsidRPr="003411A8">
          <w:rPr>
            <w:rStyle w:val="Hyperlink"/>
            <w:b w:val="0"/>
            <w:bCs/>
          </w:rPr>
          <w:t>milixx21/Automotive-</w:t>
        </w:r>
        <w:proofErr w:type="spellStart"/>
        <w:r w:rsidRPr="003411A8">
          <w:rPr>
            <w:rStyle w:val="Hyperlink"/>
            <w:b w:val="0"/>
            <w:bCs/>
          </w:rPr>
          <w:t>system_Interior</w:t>
        </w:r>
        <w:proofErr w:type="spellEnd"/>
        <w:r w:rsidRPr="003411A8">
          <w:rPr>
            <w:rStyle w:val="Hyperlink"/>
            <w:b w:val="0"/>
            <w:bCs/>
          </w:rPr>
          <w:t>-light-control (github.com)</w:t>
        </w:r>
      </w:hyperlink>
    </w:p>
    <w:p w14:paraId="6AE53E6F" w14:textId="77777777" w:rsidR="00032BFC" w:rsidRDefault="00032BFC" w:rsidP="00032BFC"/>
    <w:p w14:paraId="7799133E" w14:textId="77777777" w:rsidR="00032BFC" w:rsidRDefault="00032BFC" w:rsidP="00032BFC"/>
    <w:p w14:paraId="6E4D5D9E" w14:textId="77777777" w:rsidR="00EF4DD3" w:rsidRDefault="00EF4DD3" w:rsidP="00EF4DD3">
      <w:pPr>
        <w:pStyle w:val="Heading1"/>
        <w:rPr>
          <w:sz w:val="28"/>
          <w:szCs w:val="28"/>
        </w:rPr>
      </w:pPr>
      <w:r>
        <w:rPr>
          <w:sz w:val="28"/>
          <w:szCs w:val="28"/>
        </w:rPr>
        <w:t>Mini project 8 – EV Truck [Team]</w:t>
      </w:r>
    </w:p>
    <w:p w14:paraId="290D793A" w14:textId="77777777" w:rsidR="00EF4DD3" w:rsidRDefault="00EF4DD3" w:rsidP="00EF4DD3">
      <w:pPr>
        <w:pStyle w:val="Heading2"/>
        <w:rPr>
          <w:rFonts w:cs="Times New Roman"/>
          <w:szCs w:val="28"/>
        </w:rPr>
      </w:pPr>
      <w:r>
        <w:rPr>
          <w:rFonts w:cs="Times New Roman"/>
          <w:szCs w:val="28"/>
        </w:rPr>
        <w:t>Module: - Applied Control Systems and Vehicle Dynamics</w:t>
      </w:r>
    </w:p>
    <w:p w14:paraId="04F05F3F" w14:textId="77777777" w:rsidR="00EF4DD3" w:rsidRDefault="00EF4DD3" w:rsidP="00EF4DD3">
      <w:pPr>
        <w:rPr>
          <w:rFonts w:cs="Times New Roman"/>
          <w:sz w:val="28"/>
          <w:szCs w:val="28"/>
        </w:rPr>
      </w:pPr>
    </w:p>
    <w:p w14:paraId="148297B5" w14:textId="77777777" w:rsidR="00EF4DD3" w:rsidRDefault="00EF4DD3" w:rsidP="00EF4DD3">
      <w:pPr>
        <w:pStyle w:val="Heading1"/>
        <w:shd w:val="clear" w:color="auto" w:fill="FFFFFF"/>
        <w:spacing w:after="240"/>
        <w:rPr>
          <w:color w:val="24292F"/>
          <w:sz w:val="28"/>
          <w:szCs w:val="28"/>
        </w:rPr>
      </w:pPr>
      <w:r>
        <w:rPr>
          <w:color w:val="24292F"/>
          <w:sz w:val="28"/>
          <w:szCs w:val="28"/>
        </w:rPr>
        <w:t>EV TRUCK</w:t>
      </w:r>
    </w:p>
    <w:p w14:paraId="7102A77C" w14:textId="77777777" w:rsidR="00EF4DD3" w:rsidRDefault="00EF4DD3" w:rsidP="00EF4DD3">
      <w:pPr>
        <w:pStyle w:val="NormalWeb"/>
        <w:shd w:val="clear" w:color="auto" w:fill="FFFFFF"/>
        <w:spacing w:before="0" w:beforeAutospacing="0" w:after="240" w:afterAutospacing="0"/>
        <w:rPr>
          <w:color w:val="24292F"/>
          <w:sz w:val="28"/>
          <w:szCs w:val="28"/>
        </w:rPr>
      </w:pPr>
      <w:r>
        <w:rPr>
          <w:color w:val="24292F"/>
          <w:sz w:val="28"/>
          <w:szCs w:val="28"/>
        </w:rPr>
        <w:t xml:space="preserve">An electric truck is an electric vehicle powered by batteries designed to transport cargo, carry specialized payloads, or perform other utilitarian work. Electric trucks have serviced niche applications like milk floats, pushback tugs and forklifts for over a hundred years, typically using lead-acid batteries, but the rapid development of lighter and more energy-dense battery chemistries in the twenty-first century has broadened the range of applicability of electric propulsion to trucks in many more roles. Electric trucks reduce noise and </w:t>
      </w:r>
      <w:r>
        <w:rPr>
          <w:color w:val="24292F"/>
          <w:sz w:val="28"/>
          <w:szCs w:val="28"/>
        </w:rPr>
        <w:lastRenderedPageBreak/>
        <w:t>pollution, relative to internal-combustion trucks. Due to the high efficiency and low component-counts of electric power trains, no fuel burning while idle, and silent and efficient acceleration, the costs of owning and operating electric trucks are dramatically lower than their predecessors.</w:t>
      </w:r>
    </w:p>
    <w:p w14:paraId="0DE02AC0" w14:textId="77777777" w:rsidR="00EF4DD3" w:rsidRDefault="00EF4DD3" w:rsidP="00EF4DD3">
      <w:pPr>
        <w:pStyle w:val="HTMLPreformatted"/>
        <w:shd w:val="clear" w:color="auto" w:fill="FFFFFF"/>
        <w:rPr>
          <w:rStyle w:val="HTMLCode"/>
          <w:rFonts w:ascii="Times New Roman" w:hAnsi="Times New Roman" w:cs="Times New Roman"/>
          <w:sz w:val="28"/>
          <w:szCs w:val="28"/>
          <w:bdr w:val="none" w:sz="0" w:space="0" w:color="auto" w:frame="1"/>
        </w:rPr>
      </w:pPr>
      <w:r>
        <w:rPr>
          <w:rStyle w:val="HTMLCode"/>
          <w:rFonts w:ascii="Times New Roman" w:hAnsi="Times New Roman" w:cs="Times New Roman"/>
          <w:color w:val="24292F"/>
          <w:sz w:val="28"/>
          <w:szCs w:val="28"/>
          <w:bdr w:val="none" w:sz="0" w:space="0" w:color="auto" w:frame="1"/>
        </w:rPr>
        <w:t xml:space="preserve">                                  THE FUTURE OF HEAVY - DUTY VEHICLES = ELECTRIC TRUCKS</w:t>
      </w:r>
    </w:p>
    <w:p w14:paraId="6BD4AE09"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pPr>
      <w:r>
        <w:rPr>
          <w:color w:val="24292F"/>
          <w:sz w:val="28"/>
          <w:szCs w:val="28"/>
        </w:rPr>
        <w:t>Electric trucks are becoming more popular due to its cost efficiency, better performance and lower emissions. Global sales of electric vehicles increased by 43% in 2020 and is expected to keep growing in upcoming years. The same will slowly apply on EV trucks and companies will adapt its business models accordingly.</w:t>
      </w:r>
    </w:p>
    <w:p w14:paraId="59258881"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ARE ELECTRIC TRUCKS BETTER?</w:t>
      </w:r>
    </w:p>
    <w:p w14:paraId="0FF292CF"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In urban areas, delivery routes with heavy traffic and lots of stops can become very costly. Electric trucks are roughly 50% more effective than diesel trucks, which makes them roughly 20% less expensive than diesel trucks. However, it largely depends on how the trucks will be used. Speeding, braking, exceeding RPM and many other aspects influence the consumption of the EV battery, which leads to a lower battery health and therefore, increased need for charging. Researchers analysed driving behaviour, number of stops, speeding and overall usage of the truck, and electric trucks clearly outperformed diesel trucks. By driving an EV truck, you use around 30% less total energy, reduce greenhouse gas emissions by roughly 50%, and lower down the noise level of the vehicle. The noise disturbance is a real issue, especially with older diesel trucks that produce a lot of noise and emissions. This challenge is typically solved with a right driver management system, which is a set of measurements to improve driving experience and manage fleet drivers safely and effectively.</w:t>
      </w:r>
    </w:p>
    <w:p w14:paraId="67F6CFC9"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BENEFITS OF ELECTRIC TRUCKS</w:t>
      </w:r>
    </w:p>
    <w:p w14:paraId="028E41E4" w14:textId="77777777" w:rsidR="00EF4DD3" w:rsidRDefault="00EF4DD3" w:rsidP="001B2923">
      <w:pPr>
        <w:pStyle w:val="NormalWeb"/>
        <w:numPr>
          <w:ilvl w:val="0"/>
          <w:numId w:val="20"/>
        </w:numPr>
        <w:shd w:val="clear" w:color="auto" w:fill="FFFFFF"/>
        <w:spacing w:before="240" w:beforeAutospacing="0" w:after="240" w:afterAutospacing="0"/>
        <w:rPr>
          <w:color w:val="24292F"/>
          <w:sz w:val="28"/>
          <w:szCs w:val="28"/>
        </w:rPr>
      </w:pPr>
      <w:r>
        <w:rPr>
          <w:color w:val="24292F"/>
          <w:sz w:val="28"/>
          <w:szCs w:val="28"/>
        </w:rPr>
        <w:t>Lower emissions</w:t>
      </w:r>
    </w:p>
    <w:p w14:paraId="26828293" w14:textId="77777777" w:rsidR="00EF4DD3" w:rsidRDefault="00EF4DD3" w:rsidP="001B2923">
      <w:pPr>
        <w:pStyle w:val="NormalWeb"/>
        <w:numPr>
          <w:ilvl w:val="0"/>
          <w:numId w:val="20"/>
        </w:numPr>
        <w:shd w:val="clear" w:color="auto" w:fill="FFFFFF"/>
        <w:spacing w:before="240" w:beforeAutospacing="0" w:after="240" w:afterAutospacing="0"/>
        <w:rPr>
          <w:color w:val="24292F"/>
          <w:sz w:val="28"/>
          <w:szCs w:val="28"/>
        </w:rPr>
      </w:pPr>
      <w:r>
        <w:rPr>
          <w:color w:val="24292F"/>
          <w:sz w:val="28"/>
          <w:szCs w:val="28"/>
        </w:rPr>
        <w:t>Lower maintenance</w:t>
      </w:r>
    </w:p>
    <w:p w14:paraId="77D80476" w14:textId="77777777" w:rsidR="00EF4DD3" w:rsidRDefault="00EF4DD3" w:rsidP="001B2923">
      <w:pPr>
        <w:pStyle w:val="NormalWeb"/>
        <w:numPr>
          <w:ilvl w:val="0"/>
          <w:numId w:val="20"/>
        </w:numPr>
        <w:shd w:val="clear" w:color="auto" w:fill="FFFFFF"/>
        <w:spacing w:before="240" w:beforeAutospacing="0" w:after="240" w:afterAutospacing="0"/>
        <w:rPr>
          <w:color w:val="24292F"/>
          <w:sz w:val="28"/>
          <w:szCs w:val="28"/>
        </w:rPr>
      </w:pPr>
      <w:r>
        <w:rPr>
          <w:color w:val="24292F"/>
          <w:sz w:val="28"/>
          <w:szCs w:val="28"/>
        </w:rPr>
        <w:t>Lower noise disturbance</w:t>
      </w:r>
    </w:p>
    <w:p w14:paraId="35302984" w14:textId="77777777" w:rsidR="00EF4DD3" w:rsidRDefault="00EF4DD3" w:rsidP="001B2923">
      <w:pPr>
        <w:pStyle w:val="NormalWeb"/>
        <w:numPr>
          <w:ilvl w:val="0"/>
          <w:numId w:val="20"/>
        </w:numPr>
        <w:shd w:val="clear" w:color="auto" w:fill="FFFFFF"/>
        <w:spacing w:before="240" w:beforeAutospacing="0" w:after="240" w:afterAutospacing="0"/>
        <w:rPr>
          <w:color w:val="24292F"/>
          <w:sz w:val="28"/>
          <w:szCs w:val="28"/>
        </w:rPr>
      </w:pPr>
      <w:r>
        <w:rPr>
          <w:color w:val="24292F"/>
          <w:sz w:val="28"/>
          <w:szCs w:val="28"/>
        </w:rPr>
        <w:t>Better performance</w:t>
      </w:r>
    </w:p>
    <w:p w14:paraId="13B5702B" w14:textId="77777777" w:rsidR="00EF4DD3" w:rsidRDefault="00EF4DD3" w:rsidP="001B2923">
      <w:pPr>
        <w:pStyle w:val="NormalWeb"/>
        <w:numPr>
          <w:ilvl w:val="0"/>
          <w:numId w:val="20"/>
        </w:numPr>
        <w:shd w:val="clear" w:color="auto" w:fill="FFFFFF"/>
        <w:spacing w:before="240" w:beforeAutospacing="0" w:after="240" w:afterAutospacing="0"/>
        <w:rPr>
          <w:color w:val="24292F"/>
          <w:sz w:val="28"/>
          <w:szCs w:val="28"/>
        </w:rPr>
      </w:pPr>
      <w:r>
        <w:rPr>
          <w:color w:val="24292F"/>
          <w:sz w:val="28"/>
          <w:szCs w:val="28"/>
        </w:rPr>
        <w:t>Increased efficiency</w:t>
      </w:r>
    </w:p>
    <w:p w14:paraId="329CD27A"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xml:space="preserve">It is always cheaper to charge your electric truck than spending money on gas. Electric trucks provide businesses with many benefits that primarily aim for the long run. EV trucks do not require fuel, which is already one of the biggest advantages, due to fuel cost and effect on nature. Driving electric trucks reduces CO2 emissions and actually offers better performance for </w:t>
      </w:r>
      <w:proofErr w:type="spellStart"/>
      <w:r>
        <w:rPr>
          <w:color w:val="24292F"/>
          <w:sz w:val="28"/>
          <w:szCs w:val="28"/>
        </w:rPr>
        <w:t>drivers.EV</w:t>
      </w:r>
      <w:proofErr w:type="spellEnd"/>
      <w:r>
        <w:rPr>
          <w:color w:val="24292F"/>
          <w:sz w:val="28"/>
          <w:szCs w:val="28"/>
        </w:rPr>
        <w:t xml:space="preserve"> trucks also have less parts, which should lead to less damage and lower maintenance. However, this depends on a truck model and its usage. While </w:t>
      </w:r>
      <w:r>
        <w:rPr>
          <w:color w:val="24292F"/>
          <w:sz w:val="28"/>
          <w:szCs w:val="28"/>
        </w:rPr>
        <w:lastRenderedPageBreak/>
        <w:t>driving within urban areas with frequent stops and speeding, it is way more efficient to drive electric truck than diesel truck.</w:t>
      </w:r>
    </w:p>
    <w:p w14:paraId="45435648"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Argument for Electric Trucks</w:t>
      </w:r>
    </w:p>
    <w:p w14:paraId="4351D854"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WEIGHT - Commercial battery electric vehicle (CBEV) weight is not an issue</w:t>
      </w:r>
    </w:p>
    <w:p w14:paraId="35E4F5FE"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TECHNOLOGY - CBEV technology is proven and here now it will last beyond 10 years, Maintenance will be less costly</w:t>
      </w:r>
    </w:p>
    <w:p w14:paraId="2BBDE532"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COST - it will be competitively priced, less expensive to operate and command a premium at resale</w:t>
      </w:r>
    </w:p>
    <w:p w14:paraId="2F0E736D"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CHARGING - Trust the market to provide Commercial battery electric vehicle charging solutions, The grid and market will evolve with CBEVs</w:t>
      </w:r>
    </w:p>
    <w:p w14:paraId="586EE248"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Argument against Electric Truck’s</w:t>
      </w:r>
    </w:p>
    <w:p w14:paraId="30EBBB26"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WEIGHT - Vehicle tare weight is too high to support my freight needs</w:t>
      </w:r>
    </w:p>
    <w:p w14:paraId="5E777639"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TECHNOLOGY - Technology is not ready, Maintenance may not be less costly and Vehicle life is too short</w:t>
      </w:r>
    </w:p>
    <w:p w14:paraId="27FF453F"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xml:space="preserve">COST - Vehicle purchase price is too high for a positive </w:t>
      </w:r>
      <w:proofErr w:type="gramStart"/>
      <w:r>
        <w:rPr>
          <w:color w:val="24292F"/>
          <w:sz w:val="28"/>
          <w:szCs w:val="28"/>
        </w:rPr>
        <w:t>ROI,</w:t>
      </w:r>
      <w:proofErr w:type="gramEnd"/>
      <w:r>
        <w:rPr>
          <w:color w:val="24292F"/>
          <w:sz w:val="28"/>
          <w:szCs w:val="28"/>
        </w:rPr>
        <w:t xml:space="preserve"> Operating costs are too great for positive ROI and residual value is questionable</w:t>
      </w:r>
    </w:p>
    <w:p w14:paraId="071041E1"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xml:space="preserve">CHARGING - Charging infrastructure is not ready, Charging Infrastructure is not fast enough, </w:t>
      </w:r>
      <w:proofErr w:type="gramStart"/>
      <w:r>
        <w:rPr>
          <w:color w:val="24292F"/>
          <w:sz w:val="28"/>
          <w:szCs w:val="28"/>
        </w:rPr>
        <w:t>The</w:t>
      </w:r>
      <w:proofErr w:type="gramEnd"/>
      <w:r>
        <w:rPr>
          <w:color w:val="24292F"/>
          <w:sz w:val="28"/>
          <w:szCs w:val="28"/>
        </w:rPr>
        <w:t xml:space="preserve"> electric grid cannot support growth in electric vehicles</w:t>
      </w:r>
    </w:p>
    <w:p w14:paraId="15BC0CDD"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Research</w:t>
      </w:r>
    </w:p>
    <w:p w14:paraId="6A462FA2"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color w:val="24292F"/>
          <w:sz w:val="28"/>
          <w:szCs w:val="28"/>
        </w:rPr>
        <w:t> The Volvo FE Electric trucks join NFI’s fleet of more than 4,500 heavy-duty tractors that support its dedicated transportation and port drayage services for customers spanning from manufacturing to retail. The pilot trucks will be based out of one of NFI’s warehouse facilities in Southern California that serves as a central distribution centre for the region. “As the future of goods movement in the U.S. changes from more of a long-haul operation to regional and hub and spoke models, not only is that NFI's wheelhouse, it’s an ideal scenario to immerse electrification into our regional hauling strategy,” said Jim O’Leary, vice president, Assets/Fleet Services, NFI Industries. “Our executive team is excited to collaborate with the Volvo LIGHTS team to accelerate our transition to a zero-emission fleet, so that we can lower our carbon footprint, reduce our operating costs and provide a better work environment for our drivers.”</w:t>
      </w:r>
    </w:p>
    <w:p w14:paraId="219E4048" w14:textId="77777777" w:rsidR="00EF4DD3" w:rsidRDefault="00EF4DD3" w:rsidP="00EF4DD3">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lastRenderedPageBreak/>
        <w:t>Reference:</w:t>
      </w:r>
    </w:p>
    <w:p w14:paraId="4F14C93F" w14:textId="77777777" w:rsidR="00EF4DD3" w:rsidRDefault="00EF4DD3" w:rsidP="001B2923">
      <w:pPr>
        <w:numPr>
          <w:ilvl w:val="0"/>
          <w:numId w:val="21"/>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Integrated, feed-forward hybrid electric vehicle simulation in SIMULINK and its use for power management studies</w:t>
      </w:r>
    </w:p>
    <w:p w14:paraId="6B794D7A" w14:textId="77777777" w:rsidR="00EF4DD3" w:rsidRDefault="00EF4DD3" w:rsidP="001B2923">
      <w:pPr>
        <w:numPr>
          <w:ilvl w:val="0"/>
          <w:numId w:val="2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Energy management strategy for a parallel hybrid electric truck,</w:t>
      </w:r>
    </w:p>
    <w:p w14:paraId="279E2820" w14:textId="77777777" w:rsidR="00EF4DD3" w:rsidRDefault="00EF4DD3" w:rsidP="001B2923">
      <w:pPr>
        <w:numPr>
          <w:ilvl w:val="0"/>
          <w:numId w:val="2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Energy management strategy for a parallel hybrid electric truck</w:t>
      </w:r>
    </w:p>
    <w:p w14:paraId="79760F31" w14:textId="77777777" w:rsidR="00EF4DD3" w:rsidRDefault="00E4178A" w:rsidP="001B2923">
      <w:pPr>
        <w:numPr>
          <w:ilvl w:val="0"/>
          <w:numId w:val="21"/>
        </w:numPr>
        <w:shd w:val="clear" w:color="auto" w:fill="FFFFFF"/>
        <w:spacing w:before="60" w:after="100" w:afterAutospacing="1" w:line="240" w:lineRule="auto"/>
        <w:rPr>
          <w:rFonts w:cs="Times New Roman"/>
          <w:color w:val="24292F"/>
          <w:sz w:val="28"/>
          <w:szCs w:val="28"/>
        </w:rPr>
      </w:pPr>
      <w:hyperlink r:id="rId161" w:history="1">
        <w:r w:rsidR="00EF4DD3">
          <w:rPr>
            <w:rStyle w:val="Hyperlink"/>
            <w:rFonts w:cs="Times New Roman"/>
            <w:sz w:val="28"/>
            <w:szCs w:val="28"/>
          </w:rPr>
          <w:t>https://ieeexplore.ieee.org/abstract/document/7587102</w:t>
        </w:r>
      </w:hyperlink>
    </w:p>
    <w:p w14:paraId="4131B426" w14:textId="77777777" w:rsidR="00EF4DD3" w:rsidRDefault="00E4178A" w:rsidP="001B2923">
      <w:pPr>
        <w:numPr>
          <w:ilvl w:val="0"/>
          <w:numId w:val="21"/>
        </w:numPr>
        <w:shd w:val="clear" w:color="auto" w:fill="FFFFFF"/>
        <w:spacing w:before="60" w:after="100" w:afterAutospacing="1" w:line="240" w:lineRule="auto"/>
        <w:rPr>
          <w:rFonts w:cs="Times New Roman"/>
          <w:color w:val="24292F"/>
          <w:sz w:val="28"/>
          <w:szCs w:val="28"/>
        </w:rPr>
      </w:pPr>
      <w:hyperlink r:id="rId162" w:history="1">
        <w:r w:rsidR="00EF4DD3">
          <w:rPr>
            <w:rStyle w:val="Hyperlink"/>
            <w:rFonts w:cs="Times New Roman"/>
            <w:sz w:val="28"/>
            <w:szCs w:val="28"/>
          </w:rPr>
          <w:t>https://www.tandfonline.com/doi/abs/10.1080/00423110412331291553</w:t>
        </w:r>
      </w:hyperlink>
    </w:p>
    <w:p w14:paraId="2AD8FEA2"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Simulation Design:</w:t>
      </w:r>
    </w:p>
    <w:p w14:paraId="61AD44BF" w14:textId="1E731242"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4292F"/>
          <w:sz w:val="28"/>
          <w:szCs w:val="28"/>
        </w:rPr>
      </w:pPr>
      <w:r>
        <w:rPr>
          <w:noProof/>
          <w:color w:val="0000FF"/>
          <w:sz w:val="28"/>
          <w:szCs w:val="28"/>
        </w:rPr>
        <w:drawing>
          <wp:inline distT="0" distB="0" distL="0" distR="0" wp14:anchorId="50E14CD5" wp14:editId="1451BAAC">
            <wp:extent cx="5731510" cy="4489450"/>
            <wp:effectExtent l="0" t="0" r="2540" b="6350"/>
            <wp:docPr id="68" name="Picture 68" descr="tuck model">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uck model">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4489450"/>
                    </a:xfrm>
                    <a:prstGeom prst="rect">
                      <a:avLst/>
                    </a:prstGeom>
                    <a:noFill/>
                    <a:ln>
                      <a:noFill/>
                    </a:ln>
                  </pic:spPr>
                </pic:pic>
              </a:graphicData>
            </a:graphic>
          </wp:inline>
        </w:drawing>
      </w:r>
    </w:p>
    <w:p w14:paraId="4F33408E"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p>
    <w:p w14:paraId="7C407A5F"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p>
    <w:p w14:paraId="50A39934"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p>
    <w:p w14:paraId="2F39421F"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p>
    <w:p w14:paraId="42AA7E1F"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p>
    <w:p w14:paraId="21B54374"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lastRenderedPageBreak/>
        <w:t>Analysis</w:t>
      </w:r>
    </w:p>
    <w:p w14:paraId="41E98AF6" w14:textId="77777777" w:rsidR="00EF4DD3" w:rsidRDefault="00EF4DD3" w:rsidP="00EF4DD3">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cs="Times New Roman"/>
          <w:color w:val="24292F"/>
          <w:szCs w:val="28"/>
        </w:rPr>
      </w:pPr>
      <w:r>
        <w:rPr>
          <w:rFonts w:cs="Times New Roman"/>
          <w:color w:val="24292F"/>
          <w:szCs w:val="28"/>
        </w:rPr>
        <w:t>TWO MODEL COMPARISON</w:t>
      </w:r>
    </w:p>
    <w:p w14:paraId="3784E6B2" w14:textId="77777777" w:rsidR="00EF4DD3" w:rsidRDefault="00EF4DD3" w:rsidP="00EF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vanish/>
          <w:sz w:val="28"/>
          <w:szCs w:val="28"/>
        </w:rPr>
      </w:pPr>
    </w:p>
    <w:tbl>
      <w:tblPr>
        <w:tblW w:w="0" w:type="auto"/>
        <w:shd w:val="clear" w:color="auto" w:fill="FFFFFF"/>
        <w:tblLook w:val="04A0" w:firstRow="1" w:lastRow="0" w:firstColumn="1" w:lastColumn="0" w:noHBand="0" w:noVBand="1"/>
      </w:tblPr>
      <w:tblGrid>
        <w:gridCol w:w="4223"/>
        <w:gridCol w:w="2672"/>
        <w:gridCol w:w="3535"/>
      </w:tblGrid>
      <w:tr w:rsidR="00EF4DD3" w14:paraId="49656FE3" w14:textId="77777777" w:rsidTr="00EF4DD3">
        <w:trPr>
          <w:tblHeader/>
        </w:trPr>
        <w:tc>
          <w:tcPr>
            <w:tcW w:w="0" w:type="auto"/>
            <w:shd w:val="clear" w:color="auto" w:fill="FFFFFF"/>
            <w:tcMar>
              <w:top w:w="90" w:type="dxa"/>
              <w:left w:w="195" w:type="dxa"/>
              <w:bottom w:w="90" w:type="dxa"/>
              <w:right w:w="195" w:type="dxa"/>
            </w:tcMar>
            <w:vAlign w:val="center"/>
            <w:hideMark/>
          </w:tcPr>
          <w:p w14:paraId="009300A7" w14:textId="77777777" w:rsidR="00EF4DD3" w:rsidRDefault="00EF4DD3">
            <w:pPr>
              <w:spacing w:after="240"/>
              <w:jc w:val="center"/>
              <w:rPr>
                <w:rFonts w:cs="Times New Roman"/>
                <w:b/>
                <w:bCs/>
                <w:color w:val="24292F"/>
                <w:sz w:val="28"/>
                <w:szCs w:val="28"/>
              </w:rPr>
            </w:pPr>
            <w:r>
              <w:rPr>
                <w:rFonts w:cs="Times New Roman"/>
                <w:b/>
                <w:bCs/>
                <w:color w:val="24292F"/>
                <w:sz w:val="28"/>
                <w:szCs w:val="28"/>
              </w:rPr>
              <w:t>SPECIFICATIONS</w:t>
            </w:r>
          </w:p>
        </w:tc>
        <w:tc>
          <w:tcPr>
            <w:tcW w:w="0" w:type="auto"/>
            <w:shd w:val="clear" w:color="auto" w:fill="FFFFFF"/>
            <w:tcMar>
              <w:top w:w="90" w:type="dxa"/>
              <w:left w:w="195" w:type="dxa"/>
              <w:bottom w:w="90" w:type="dxa"/>
              <w:right w:w="195" w:type="dxa"/>
            </w:tcMar>
            <w:vAlign w:val="center"/>
            <w:hideMark/>
          </w:tcPr>
          <w:p w14:paraId="228CACCF" w14:textId="77777777" w:rsidR="00EF4DD3" w:rsidRDefault="00EF4DD3">
            <w:pPr>
              <w:spacing w:after="240"/>
              <w:jc w:val="center"/>
              <w:rPr>
                <w:rFonts w:cs="Times New Roman"/>
                <w:b/>
                <w:bCs/>
                <w:color w:val="24292F"/>
                <w:sz w:val="28"/>
                <w:szCs w:val="28"/>
              </w:rPr>
            </w:pPr>
            <w:r>
              <w:rPr>
                <w:rFonts w:cs="Times New Roman"/>
                <w:b/>
                <w:bCs/>
                <w:color w:val="24292F"/>
                <w:sz w:val="28"/>
                <w:szCs w:val="28"/>
              </w:rPr>
              <w:t>Volvo Fe</w:t>
            </w:r>
          </w:p>
        </w:tc>
        <w:tc>
          <w:tcPr>
            <w:tcW w:w="0" w:type="auto"/>
            <w:shd w:val="clear" w:color="auto" w:fill="FFFFFF"/>
            <w:tcMar>
              <w:top w:w="90" w:type="dxa"/>
              <w:left w:w="195" w:type="dxa"/>
              <w:bottom w:w="90" w:type="dxa"/>
              <w:right w:w="195" w:type="dxa"/>
            </w:tcMar>
            <w:vAlign w:val="center"/>
            <w:hideMark/>
          </w:tcPr>
          <w:p w14:paraId="09CE4623" w14:textId="77777777" w:rsidR="00EF4DD3" w:rsidRDefault="00EF4DD3">
            <w:pPr>
              <w:spacing w:after="240"/>
              <w:jc w:val="center"/>
              <w:rPr>
                <w:rFonts w:cs="Times New Roman"/>
                <w:b/>
                <w:bCs/>
                <w:color w:val="24292F"/>
                <w:sz w:val="28"/>
                <w:szCs w:val="28"/>
              </w:rPr>
            </w:pPr>
            <w:r>
              <w:rPr>
                <w:rFonts w:cs="Times New Roman"/>
                <w:b/>
                <w:bCs/>
                <w:color w:val="24292F"/>
                <w:sz w:val="28"/>
                <w:szCs w:val="28"/>
              </w:rPr>
              <w:t>Mack LR</w:t>
            </w:r>
          </w:p>
        </w:tc>
      </w:tr>
      <w:tr w:rsidR="00EF4DD3" w14:paraId="41E89890" w14:textId="77777777" w:rsidTr="00EF4DD3">
        <w:tc>
          <w:tcPr>
            <w:tcW w:w="0" w:type="auto"/>
            <w:shd w:val="clear" w:color="auto" w:fill="FFFFFF"/>
            <w:tcMar>
              <w:top w:w="90" w:type="dxa"/>
              <w:left w:w="195" w:type="dxa"/>
              <w:bottom w:w="90" w:type="dxa"/>
              <w:right w:w="195" w:type="dxa"/>
            </w:tcMar>
            <w:vAlign w:val="center"/>
            <w:hideMark/>
          </w:tcPr>
          <w:p w14:paraId="53823E61" w14:textId="77777777" w:rsidR="00EF4DD3" w:rsidRDefault="00EF4DD3">
            <w:pPr>
              <w:spacing w:after="240"/>
              <w:rPr>
                <w:rFonts w:cs="Times New Roman"/>
                <w:color w:val="24292F"/>
                <w:sz w:val="28"/>
                <w:szCs w:val="28"/>
              </w:rPr>
            </w:pPr>
            <w:r>
              <w:rPr>
                <w:rFonts w:cs="Times New Roman"/>
                <w:color w:val="24292F"/>
                <w:sz w:val="28"/>
                <w:szCs w:val="28"/>
              </w:rPr>
              <w:t>• COST</w:t>
            </w:r>
          </w:p>
        </w:tc>
        <w:tc>
          <w:tcPr>
            <w:tcW w:w="0" w:type="auto"/>
            <w:shd w:val="clear" w:color="auto" w:fill="FFFFFF"/>
            <w:tcMar>
              <w:top w:w="90" w:type="dxa"/>
              <w:left w:w="195" w:type="dxa"/>
              <w:bottom w:w="90" w:type="dxa"/>
              <w:right w:w="195" w:type="dxa"/>
            </w:tcMar>
            <w:vAlign w:val="center"/>
            <w:hideMark/>
          </w:tcPr>
          <w:p w14:paraId="469FE867" w14:textId="77777777" w:rsidR="00EF4DD3" w:rsidRDefault="00EF4DD3">
            <w:pPr>
              <w:spacing w:after="240"/>
              <w:rPr>
                <w:rFonts w:cs="Times New Roman"/>
                <w:color w:val="24292F"/>
                <w:sz w:val="28"/>
                <w:szCs w:val="28"/>
              </w:rPr>
            </w:pPr>
            <w:r>
              <w:rPr>
                <w:rFonts w:cs="Times New Roman"/>
                <w:color w:val="24292F"/>
                <w:sz w:val="28"/>
                <w:szCs w:val="28"/>
              </w:rPr>
              <w:t>39,900$</w:t>
            </w:r>
          </w:p>
        </w:tc>
        <w:tc>
          <w:tcPr>
            <w:tcW w:w="0" w:type="auto"/>
            <w:shd w:val="clear" w:color="auto" w:fill="FFFFFF"/>
            <w:tcMar>
              <w:top w:w="90" w:type="dxa"/>
              <w:left w:w="195" w:type="dxa"/>
              <w:bottom w:w="90" w:type="dxa"/>
              <w:right w:w="195" w:type="dxa"/>
            </w:tcMar>
            <w:vAlign w:val="center"/>
            <w:hideMark/>
          </w:tcPr>
          <w:p w14:paraId="7FA39719" w14:textId="77777777" w:rsidR="00EF4DD3" w:rsidRDefault="00EF4DD3">
            <w:pPr>
              <w:spacing w:after="240"/>
              <w:rPr>
                <w:rFonts w:cs="Times New Roman"/>
                <w:color w:val="24292F"/>
                <w:sz w:val="28"/>
                <w:szCs w:val="28"/>
              </w:rPr>
            </w:pPr>
            <w:r>
              <w:rPr>
                <w:rFonts w:cs="Times New Roman"/>
                <w:color w:val="24292F"/>
                <w:sz w:val="28"/>
                <w:szCs w:val="28"/>
              </w:rPr>
              <w:t>₹ 15.29 Lakh - ₹ 16.82 Lakh</w:t>
            </w:r>
          </w:p>
        </w:tc>
      </w:tr>
      <w:tr w:rsidR="00EF4DD3" w14:paraId="327A49E2" w14:textId="77777777" w:rsidTr="00EF4DD3">
        <w:tc>
          <w:tcPr>
            <w:tcW w:w="0" w:type="auto"/>
            <w:shd w:val="clear" w:color="auto" w:fill="FFFFFF"/>
            <w:tcMar>
              <w:top w:w="90" w:type="dxa"/>
              <w:left w:w="195" w:type="dxa"/>
              <w:bottom w:w="90" w:type="dxa"/>
              <w:right w:w="195" w:type="dxa"/>
            </w:tcMar>
            <w:vAlign w:val="center"/>
            <w:hideMark/>
          </w:tcPr>
          <w:p w14:paraId="1331972B" w14:textId="77777777" w:rsidR="00EF4DD3" w:rsidRDefault="00EF4DD3">
            <w:pPr>
              <w:spacing w:after="240"/>
              <w:rPr>
                <w:rFonts w:cs="Times New Roman"/>
                <w:color w:val="24292F"/>
                <w:sz w:val="28"/>
                <w:szCs w:val="28"/>
              </w:rPr>
            </w:pPr>
            <w:r>
              <w:rPr>
                <w:rFonts w:cs="Times New Roman"/>
                <w:color w:val="24292F"/>
                <w:sz w:val="28"/>
                <w:szCs w:val="28"/>
              </w:rPr>
              <w:t>• GROSS COMBINATION WEIGHT</w:t>
            </w:r>
          </w:p>
        </w:tc>
        <w:tc>
          <w:tcPr>
            <w:tcW w:w="0" w:type="auto"/>
            <w:shd w:val="clear" w:color="auto" w:fill="FFFFFF"/>
            <w:tcMar>
              <w:top w:w="90" w:type="dxa"/>
              <w:left w:w="195" w:type="dxa"/>
              <w:bottom w:w="90" w:type="dxa"/>
              <w:right w:w="195" w:type="dxa"/>
            </w:tcMar>
            <w:vAlign w:val="center"/>
            <w:hideMark/>
          </w:tcPr>
          <w:p w14:paraId="708111B4" w14:textId="77777777" w:rsidR="00EF4DD3" w:rsidRDefault="00EF4DD3">
            <w:pPr>
              <w:spacing w:after="240"/>
              <w:rPr>
                <w:rFonts w:cs="Times New Roman"/>
                <w:color w:val="24292F"/>
                <w:sz w:val="28"/>
                <w:szCs w:val="28"/>
              </w:rPr>
            </w:pPr>
            <w:r>
              <w:rPr>
                <w:rFonts w:cs="Times New Roman"/>
                <w:color w:val="24292F"/>
                <w:sz w:val="28"/>
                <w:szCs w:val="28"/>
              </w:rPr>
              <w:t>Up to 27 Tonnes</w:t>
            </w:r>
          </w:p>
        </w:tc>
        <w:tc>
          <w:tcPr>
            <w:tcW w:w="0" w:type="auto"/>
            <w:shd w:val="clear" w:color="auto" w:fill="FFFFFF"/>
            <w:tcMar>
              <w:top w:w="90" w:type="dxa"/>
              <w:left w:w="195" w:type="dxa"/>
              <w:bottom w:w="90" w:type="dxa"/>
              <w:right w:w="195" w:type="dxa"/>
            </w:tcMar>
            <w:vAlign w:val="center"/>
            <w:hideMark/>
          </w:tcPr>
          <w:p w14:paraId="2291125D" w14:textId="77777777" w:rsidR="00EF4DD3" w:rsidRDefault="00EF4DD3">
            <w:pPr>
              <w:spacing w:after="240"/>
              <w:rPr>
                <w:rFonts w:cs="Times New Roman"/>
                <w:color w:val="24292F"/>
                <w:sz w:val="28"/>
                <w:szCs w:val="28"/>
              </w:rPr>
            </w:pPr>
            <w:r>
              <w:rPr>
                <w:rFonts w:cs="Times New Roman"/>
                <w:color w:val="24292F"/>
                <w:sz w:val="28"/>
                <w:szCs w:val="28"/>
              </w:rPr>
              <w:t>7300 kg</w:t>
            </w:r>
          </w:p>
        </w:tc>
      </w:tr>
      <w:tr w:rsidR="00EF4DD3" w14:paraId="742A965A" w14:textId="77777777" w:rsidTr="00EF4DD3">
        <w:tc>
          <w:tcPr>
            <w:tcW w:w="0" w:type="auto"/>
            <w:shd w:val="clear" w:color="auto" w:fill="FFFFFF"/>
            <w:tcMar>
              <w:top w:w="90" w:type="dxa"/>
              <w:left w:w="195" w:type="dxa"/>
              <w:bottom w:w="90" w:type="dxa"/>
              <w:right w:w="195" w:type="dxa"/>
            </w:tcMar>
            <w:vAlign w:val="center"/>
            <w:hideMark/>
          </w:tcPr>
          <w:p w14:paraId="1871439D" w14:textId="77777777" w:rsidR="00EF4DD3" w:rsidRDefault="00EF4DD3">
            <w:pPr>
              <w:spacing w:after="240"/>
              <w:rPr>
                <w:rFonts w:cs="Times New Roman"/>
                <w:color w:val="24292F"/>
                <w:sz w:val="28"/>
                <w:szCs w:val="28"/>
              </w:rPr>
            </w:pPr>
            <w:r>
              <w:rPr>
                <w:rFonts w:cs="Times New Roman"/>
                <w:color w:val="24292F"/>
                <w:sz w:val="28"/>
                <w:szCs w:val="28"/>
              </w:rPr>
              <w:t>• RANGE</w:t>
            </w:r>
          </w:p>
        </w:tc>
        <w:tc>
          <w:tcPr>
            <w:tcW w:w="0" w:type="auto"/>
            <w:shd w:val="clear" w:color="auto" w:fill="FFFFFF"/>
            <w:tcMar>
              <w:top w:w="90" w:type="dxa"/>
              <w:left w:w="195" w:type="dxa"/>
              <w:bottom w:w="90" w:type="dxa"/>
              <w:right w:w="195" w:type="dxa"/>
            </w:tcMar>
            <w:vAlign w:val="center"/>
            <w:hideMark/>
          </w:tcPr>
          <w:p w14:paraId="4C3B8FB6" w14:textId="77777777" w:rsidR="00EF4DD3" w:rsidRDefault="00EF4DD3">
            <w:pPr>
              <w:spacing w:after="240"/>
              <w:rPr>
                <w:rFonts w:cs="Times New Roman"/>
                <w:color w:val="24292F"/>
                <w:sz w:val="28"/>
                <w:szCs w:val="28"/>
              </w:rPr>
            </w:pPr>
            <w:r>
              <w:rPr>
                <w:rFonts w:cs="Times New Roman"/>
                <w:color w:val="24292F"/>
                <w:sz w:val="28"/>
                <w:szCs w:val="28"/>
              </w:rPr>
              <w:t>UP to 200 km</w:t>
            </w:r>
          </w:p>
        </w:tc>
        <w:tc>
          <w:tcPr>
            <w:tcW w:w="0" w:type="auto"/>
            <w:shd w:val="clear" w:color="auto" w:fill="FFFFFF"/>
            <w:tcMar>
              <w:top w:w="90" w:type="dxa"/>
              <w:left w:w="195" w:type="dxa"/>
              <w:bottom w:w="90" w:type="dxa"/>
              <w:right w:w="195" w:type="dxa"/>
            </w:tcMar>
            <w:vAlign w:val="center"/>
            <w:hideMark/>
          </w:tcPr>
          <w:p w14:paraId="2405235E" w14:textId="77777777" w:rsidR="00EF4DD3" w:rsidRDefault="00EF4DD3">
            <w:pPr>
              <w:spacing w:after="240"/>
              <w:rPr>
                <w:rFonts w:cs="Times New Roman"/>
                <w:color w:val="24292F"/>
                <w:sz w:val="28"/>
                <w:szCs w:val="28"/>
              </w:rPr>
            </w:pPr>
            <w:r>
              <w:rPr>
                <w:rFonts w:cs="Times New Roman"/>
                <w:color w:val="24292F"/>
                <w:sz w:val="28"/>
                <w:szCs w:val="28"/>
              </w:rPr>
              <w:t>More than 100 KMs</w:t>
            </w:r>
          </w:p>
        </w:tc>
      </w:tr>
      <w:tr w:rsidR="00EF4DD3" w14:paraId="76FBAA7A" w14:textId="77777777" w:rsidTr="00EF4DD3">
        <w:tc>
          <w:tcPr>
            <w:tcW w:w="0" w:type="auto"/>
            <w:shd w:val="clear" w:color="auto" w:fill="FFFFFF"/>
            <w:tcMar>
              <w:top w:w="90" w:type="dxa"/>
              <w:left w:w="195" w:type="dxa"/>
              <w:bottom w:w="90" w:type="dxa"/>
              <w:right w:w="195" w:type="dxa"/>
            </w:tcMar>
            <w:vAlign w:val="center"/>
            <w:hideMark/>
          </w:tcPr>
          <w:p w14:paraId="20D6E64B" w14:textId="77777777" w:rsidR="00EF4DD3" w:rsidRDefault="00EF4DD3">
            <w:pPr>
              <w:spacing w:after="240"/>
              <w:rPr>
                <w:rFonts w:cs="Times New Roman"/>
                <w:color w:val="24292F"/>
                <w:sz w:val="28"/>
                <w:szCs w:val="28"/>
              </w:rPr>
            </w:pPr>
            <w:r>
              <w:rPr>
                <w:rFonts w:cs="Times New Roman"/>
                <w:color w:val="24292F"/>
                <w:sz w:val="28"/>
                <w:szCs w:val="28"/>
              </w:rPr>
              <w:t>• BATTERY</w:t>
            </w:r>
          </w:p>
        </w:tc>
        <w:tc>
          <w:tcPr>
            <w:tcW w:w="0" w:type="auto"/>
            <w:shd w:val="clear" w:color="auto" w:fill="FFFFFF"/>
            <w:tcMar>
              <w:top w:w="90" w:type="dxa"/>
              <w:left w:w="195" w:type="dxa"/>
              <w:bottom w:w="90" w:type="dxa"/>
              <w:right w:w="195" w:type="dxa"/>
            </w:tcMar>
            <w:vAlign w:val="center"/>
            <w:hideMark/>
          </w:tcPr>
          <w:p w14:paraId="6F4D9ECA" w14:textId="77777777" w:rsidR="00EF4DD3" w:rsidRDefault="00EF4DD3">
            <w:pPr>
              <w:spacing w:after="240"/>
              <w:rPr>
                <w:rFonts w:cs="Times New Roman"/>
                <w:color w:val="24292F"/>
                <w:sz w:val="28"/>
                <w:szCs w:val="28"/>
              </w:rPr>
            </w:pPr>
            <w:r>
              <w:rPr>
                <w:rFonts w:cs="Times New Roman"/>
                <w:color w:val="24292F"/>
                <w:sz w:val="28"/>
                <w:szCs w:val="28"/>
              </w:rPr>
              <w:t>Lithium-ion batteries</w:t>
            </w:r>
          </w:p>
        </w:tc>
        <w:tc>
          <w:tcPr>
            <w:tcW w:w="0" w:type="auto"/>
            <w:shd w:val="clear" w:color="auto" w:fill="FFFFFF"/>
            <w:tcMar>
              <w:top w:w="90" w:type="dxa"/>
              <w:left w:w="195" w:type="dxa"/>
              <w:bottom w:w="90" w:type="dxa"/>
              <w:right w:w="195" w:type="dxa"/>
            </w:tcMar>
            <w:vAlign w:val="center"/>
            <w:hideMark/>
          </w:tcPr>
          <w:p w14:paraId="0FD19988" w14:textId="77777777" w:rsidR="00EF4DD3" w:rsidRDefault="00EF4DD3">
            <w:pPr>
              <w:spacing w:after="240"/>
              <w:rPr>
                <w:rFonts w:cs="Times New Roman"/>
                <w:color w:val="24292F"/>
                <w:sz w:val="28"/>
                <w:szCs w:val="28"/>
              </w:rPr>
            </w:pPr>
            <w:r>
              <w:rPr>
                <w:rFonts w:cs="Times New Roman"/>
                <w:color w:val="24292F"/>
                <w:sz w:val="28"/>
                <w:szCs w:val="28"/>
              </w:rPr>
              <w:t>Lithium-ion batteries</w:t>
            </w:r>
          </w:p>
        </w:tc>
      </w:tr>
      <w:tr w:rsidR="00EF4DD3" w14:paraId="73F77CF0" w14:textId="77777777" w:rsidTr="00EF4DD3">
        <w:tc>
          <w:tcPr>
            <w:tcW w:w="0" w:type="auto"/>
            <w:shd w:val="clear" w:color="auto" w:fill="FFFFFF"/>
            <w:tcMar>
              <w:top w:w="90" w:type="dxa"/>
              <w:left w:w="195" w:type="dxa"/>
              <w:bottom w:w="90" w:type="dxa"/>
              <w:right w:w="195" w:type="dxa"/>
            </w:tcMar>
            <w:vAlign w:val="center"/>
            <w:hideMark/>
          </w:tcPr>
          <w:p w14:paraId="2FC813BD" w14:textId="77777777" w:rsidR="00EF4DD3" w:rsidRDefault="00EF4DD3">
            <w:pPr>
              <w:spacing w:after="240"/>
              <w:rPr>
                <w:rFonts w:cs="Times New Roman"/>
                <w:color w:val="24292F"/>
                <w:sz w:val="28"/>
                <w:szCs w:val="28"/>
              </w:rPr>
            </w:pPr>
            <w:r>
              <w:rPr>
                <w:rFonts w:cs="Times New Roman"/>
                <w:color w:val="24292F"/>
                <w:sz w:val="28"/>
                <w:szCs w:val="28"/>
              </w:rPr>
              <w:t>• BATTERY CAPACITY</w:t>
            </w:r>
          </w:p>
        </w:tc>
        <w:tc>
          <w:tcPr>
            <w:tcW w:w="0" w:type="auto"/>
            <w:shd w:val="clear" w:color="auto" w:fill="FFFFFF"/>
            <w:tcMar>
              <w:top w:w="90" w:type="dxa"/>
              <w:left w:w="195" w:type="dxa"/>
              <w:bottom w:w="90" w:type="dxa"/>
              <w:right w:w="195" w:type="dxa"/>
            </w:tcMar>
            <w:vAlign w:val="center"/>
            <w:hideMark/>
          </w:tcPr>
          <w:p w14:paraId="29AA1899" w14:textId="77777777" w:rsidR="00EF4DD3" w:rsidRDefault="00EF4DD3">
            <w:pPr>
              <w:spacing w:after="240"/>
              <w:rPr>
                <w:rFonts w:cs="Times New Roman"/>
                <w:color w:val="24292F"/>
                <w:sz w:val="28"/>
                <w:szCs w:val="28"/>
              </w:rPr>
            </w:pPr>
            <w:r>
              <w:rPr>
                <w:rFonts w:cs="Times New Roman"/>
                <w:color w:val="24292F"/>
                <w:sz w:val="28"/>
                <w:szCs w:val="28"/>
              </w:rPr>
              <w:t>200-265 kWh, 3,4 batteries</w:t>
            </w:r>
          </w:p>
        </w:tc>
        <w:tc>
          <w:tcPr>
            <w:tcW w:w="0" w:type="auto"/>
            <w:shd w:val="clear" w:color="auto" w:fill="FFFFFF"/>
            <w:tcMar>
              <w:top w:w="90" w:type="dxa"/>
              <w:left w:w="195" w:type="dxa"/>
              <w:bottom w:w="90" w:type="dxa"/>
              <w:right w:w="195" w:type="dxa"/>
            </w:tcMar>
            <w:vAlign w:val="center"/>
            <w:hideMark/>
          </w:tcPr>
          <w:p w14:paraId="7D7E5E60" w14:textId="77777777" w:rsidR="00EF4DD3" w:rsidRDefault="00EF4DD3">
            <w:pPr>
              <w:spacing w:after="240"/>
              <w:rPr>
                <w:rFonts w:cs="Times New Roman"/>
                <w:color w:val="24292F"/>
                <w:sz w:val="28"/>
                <w:szCs w:val="28"/>
              </w:rPr>
            </w:pPr>
            <w:r>
              <w:rPr>
                <w:rFonts w:cs="Times New Roman"/>
                <w:color w:val="24292F"/>
                <w:sz w:val="28"/>
                <w:szCs w:val="28"/>
              </w:rPr>
              <w:t>62.5 kWh-Octillion Make-(10 S1P)</w:t>
            </w:r>
          </w:p>
        </w:tc>
      </w:tr>
      <w:tr w:rsidR="00EF4DD3" w14:paraId="31DF9437" w14:textId="77777777" w:rsidTr="00EF4DD3">
        <w:tc>
          <w:tcPr>
            <w:tcW w:w="0" w:type="auto"/>
            <w:shd w:val="clear" w:color="auto" w:fill="FFFFFF"/>
            <w:tcMar>
              <w:top w:w="90" w:type="dxa"/>
              <w:left w:w="195" w:type="dxa"/>
              <w:bottom w:w="90" w:type="dxa"/>
              <w:right w:w="195" w:type="dxa"/>
            </w:tcMar>
            <w:vAlign w:val="center"/>
            <w:hideMark/>
          </w:tcPr>
          <w:p w14:paraId="7880EAF6" w14:textId="77777777" w:rsidR="00EF4DD3" w:rsidRDefault="00EF4DD3">
            <w:pPr>
              <w:spacing w:after="240"/>
              <w:rPr>
                <w:rFonts w:cs="Times New Roman"/>
                <w:color w:val="24292F"/>
                <w:sz w:val="28"/>
                <w:szCs w:val="28"/>
              </w:rPr>
            </w:pPr>
            <w:r>
              <w:rPr>
                <w:rFonts w:cs="Times New Roman"/>
                <w:color w:val="24292F"/>
                <w:sz w:val="28"/>
                <w:szCs w:val="28"/>
              </w:rPr>
              <w:t xml:space="preserve">• CHARGING </w:t>
            </w:r>
            <w:proofErr w:type="gramStart"/>
            <w:r>
              <w:rPr>
                <w:rFonts w:cs="Times New Roman"/>
                <w:color w:val="24292F"/>
                <w:sz w:val="28"/>
                <w:szCs w:val="28"/>
              </w:rPr>
              <w:t>TIME(</w:t>
            </w:r>
            <w:proofErr w:type="gramEnd"/>
            <w:r>
              <w:rPr>
                <w:rFonts w:cs="Times New Roman"/>
                <w:color w:val="24292F"/>
                <w:sz w:val="28"/>
                <w:szCs w:val="28"/>
              </w:rPr>
              <w:t>FULL CHARGE)</w:t>
            </w:r>
          </w:p>
        </w:tc>
        <w:tc>
          <w:tcPr>
            <w:tcW w:w="0" w:type="auto"/>
            <w:shd w:val="clear" w:color="auto" w:fill="FFFFFF"/>
            <w:tcMar>
              <w:top w:w="90" w:type="dxa"/>
              <w:left w:w="195" w:type="dxa"/>
              <w:bottom w:w="90" w:type="dxa"/>
              <w:right w:w="195" w:type="dxa"/>
            </w:tcMar>
            <w:vAlign w:val="center"/>
            <w:hideMark/>
          </w:tcPr>
          <w:p w14:paraId="04C2CF3D" w14:textId="77777777" w:rsidR="00EF4DD3" w:rsidRDefault="00EF4DD3">
            <w:pPr>
              <w:spacing w:after="240"/>
              <w:rPr>
                <w:rFonts w:cs="Times New Roman"/>
                <w:color w:val="24292F"/>
                <w:sz w:val="28"/>
                <w:szCs w:val="28"/>
              </w:rPr>
            </w:pPr>
            <w:r>
              <w:rPr>
                <w:rFonts w:cs="Times New Roman"/>
                <w:color w:val="24292F"/>
                <w:sz w:val="28"/>
                <w:szCs w:val="28"/>
              </w:rPr>
              <w:t>11h with AC (22 kW) &amp; 2h with DC (150 kW)</w:t>
            </w:r>
          </w:p>
        </w:tc>
        <w:tc>
          <w:tcPr>
            <w:tcW w:w="0" w:type="auto"/>
            <w:shd w:val="clear" w:color="auto" w:fill="FFFFFF"/>
            <w:tcMar>
              <w:top w:w="90" w:type="dxa"/>
              <w:left w:w="195" w:type="dxa"/>
              <w:bottom w:w="90" w:type="dxa"/>
              <w:right w:w="195" w:type="dxa"/>
            </w:tcMar>
            <w:vAlign w:val="center"/>
            <w:hideMark/>
          </w:tcPr>
          <w:p w14:paraId="409511FB" w14:textId="77777777" w:rsidR="00EF4DD3" w:rsidRDefault="00EF4DD3">
            <w:pPr>
              <w:spacing w:after="240"/>
              <w:rPr>
                <w:rFonts w:cs="Times New Roman"/>
                <w:color w:val="24292F"/>
                <w:sz w:val="28"/>
                <w:szCs w:val="28"/>
              </w:rPr>
            </w:pPr>
            <w:r>
              <w:rPr>
                <w:rFonts w:cs="Times New Roman"/>
                <w:color w:val="24292F"/>
                <w:sz w:val="28"/>
                <w:szCs w:val="28"/>
              </w:rPr>
              <w:t>2 hrs</w:t>
            </w:r>
          </w:p>
        </w:tc>
      </w:tr>
      <w:tr w:rsidR="00EF4DD3" w14:paraId="70161EBC" w14:textId="77777777" w:rsidTr="00EF4DD3">
        <w:tc>
          <w:tcPr>
            <w:tcW w:w="0" w:type="auto"/>
            <w:shd w:val="clear" w:color="auto" w:fill="FFFFFF"/>
            <w:tcMar>
              <w:top w:w="90" w:type="dxa"/>
              <w:left w:w="195" w:type="dxa"/>
              <w:bottom w:w="90" w:type="dxa"/>
              <w:right w:w="195" w:type="dxa"/>
            </w:tcMar>
            <w:vAlign w:val="center"/>
            <w:hideMark/>
          </w:tcPr>
          <w:p w14:paraId="6945C723" w14:textId="77777777" w:rsidR="00EF4DD3" w:rsidRDefault="00EF4DD3">
            <w:pPr>
              <w:spacing w:after="240"/>
              <w:rPr>
                <w:rFonts w:cs="Times New Roman"/>
                <w:color w:val="24292F"/>
                <w:sz w:val="28"/>
                <w:szCs w:val="28"/>
              </w:rPr>
            </w:pPr>
            <w:r>
              <w:rPr>
                <w:rFonts w:cs="Times New Roman"/>
                <w:color w:val="24292F"/>
                <w:sz w:val="28"/>
                <w:szCs w:val="28"/>
              </w:rPr>
              <w:t>• DRIVELINE/MOTOR</w:t>
            </w:r>
          </w:p>
        </w:tc>
        <w:tc>
          <w:tcPr>
            <w:tcW w:w="0" w:type="auto"/>
            <w:shd w:val="clear" w:color="auto" w:fill="FFFFFF"/>
            <w:tcMar>
              <w:top w:w="90" w:type="dxa"/>
              <w:left w:w="195" w:type="dxa"/>
              <w:bottom w:w="90" w:type="dxa"/>
              <w:right w:w="195" w:type="dxa"/>
            </w:tcMar>
            <w:vAlign w:val="center"/>
            <w:hideMark/>
          </w:tcPr>
          <w:p w14:paraId="34F57CA8" w14:textId="77777777" w:rsidR="00EF4DD3" w:rsidRDefault="00EF4DD3">
            <w:pPr>
              <w:spacing w:after="240"/>
              <w:rPr>
                <w:rFonts w:cs="Times New Roman"/>
                <w:color w:val="24292F"/>
                <w:sz w:val="28"/>
                <w:szCs w:val="28"/>
              </w:rPr>
            </w:pPr>
            <w:r>
              <w:rPr>
                <w:rFonts w:cs="Times New Roman"/>
                <w:color w:val="24292F"/>
                <w:sz w:val="28"/>
                <w:szCs w:val="28"/>
              </w:rPr>
              <w:t xml:space="preserve">2 electric motors, 2-Speed gearbox Max torque electric motors 850 Nm. Max torque rear axle 28 </w:t>
            </w:r>
            <w:proofErr w:type="spellStart"/>
            <w:r>
              <w:rPr>
                <w:rFonts w:cs="Times New Roman"/>
                <w:color w:val="24292F"/>
                <w:sz w:val="28"/>
                <w:szCs w:val="28"/>
              </w:rPr>
              <w:t>kNm</w:t>
            </w:r>
            <w:proofErr w:type="spellEnd"/>
            <w:r>
              <w:rPr>
                <w:rFonts w:cs="Times New Roman"/>
                <w:color w:val="24292F"/>
                <w:sz w:val="28"/>
                <w:szCs w:val="28"/>
              </w:rPr>
              <w:t>.</w:t>
            </w:r>
          </w:p>
        </w:tc>
        <w:tc>
          <w:tcPr>
            <w:tcW w:w="0" w:type="auto"/>
            <w:shd w:val="clear" w:color="auto" w:fill="FFFFFF"/>
            <w:tcMar>
              <w:top w:w="90" w:type="dxa"/>
              <w:left w:w="195" w:type="dxa"/>
              <w:bottom w:w="90" w:type="dxa"/>
              <w:right w:w="195" w:type="dxa"/>
            </w:tcMar>
            <w:vAlign w:val="center"/>
            <w:hideMark/>
          </w:tcPr>
          <w:p w14:paraId="48BC04EF" w14:textId="77777777" w:rsidR="00EF4DD3" w:rsidRDefault="00EF4DD3">
            <w:pPr>
              <w:spacing w:after="240"/>
              <w:rPr>
                <w:rFonts w:cs="Times New Roman"/>
                <w:color w:val="24292F"/>
                <w:sz w:val="28"/>
                <w:szCs w:val="28"/>
              </w:rPr>
            </w:pPr>
            <w:r>
              <w:rPr>
                <w:rFonts w:cs="Times New Roman"/>
                <w:color w:val="24292F"/>
                <w:sz w:val="28"/>
                <w:szCs w:val="28"/>
              </w:rPr>
              <w:t>The 4SPCR engine that offers 100hp of power along with 300Nm of torque from 1,200 to 2,200rpm and brushless asynchronous induction motor</w:t>
            </w:r>
          </w:p>
        </w:tc>
      </w:tr>
      <w:tr w:rsidR="00EF4DD3" w14:paraId="17E0FEC0" w14:textId="77777777" w:rsidTr="00EF4DD3">
        <w:tc>
          <w:tcPr>
            <w:tcW w:w="0" w:type="auto"/>
            <w:shd w:val="clear" w:color="auto" w:fill="FFFFFF"/>
            <w:tcMar>
              <w:top w:w="90" w:type="dxa"/>
              <w:left w:w="195" w:type="dxa"/>
              <w:bottom w:w="90" w:type="dxa"/>
              <w:right w:w="195" w:type="dxa"/>
            </w:tcMar>
            <w:vAlign w:val="center"/>
            <w:hideMark/>
          </w:tcPr>
          <w:p w14:paraId="1BA6114E" w14:textId="77777777" w:rsidR="00EF4DD3" w:rsidRDefault="00EF4DD3">
            <w:pPr>
              <w:spacing w:after="240"/>
              <w:rPr>
                <w:rFonts w:cs="Times New Roman"/>
                <w:color w:val="24292F"/>
                <w:sz w:val="28"/>
                <w:szCs w:val="28"/>
              </w:rPr>
            </w:pPr>
            <w:r>
              <w:rPr>
                <w:rFonts w:cs="Times New Roman"/>
                <w:color w:val="24292F"/>
                <w:sz w:val="28"/>
                <w:szCs w:val="28"/>
              </w:rPr>
              <w:t>• PERFORMANCE</w:t>
            </w:r>
          </w:p>
        </w:tc>
        <w:tc>
          <w:tcPr>
            <w:tcW w:w="0" w:type="auto"/>
            <w:shd w:val="clear" w:color="auto" w:fill="FFFFFF"/>
            <w:tcMar>
              <w:top w:w="90" w:type="dxa"/>
              <w:left w:w="195" w:type="dxa"/>
              <w:bottom w:w="90" w:type="dxa"/>
              <w:right w:w="195" w:type="dxa"/>
            </w:tcMar>
            <w:vAlign w:val="center"/>
            <w:hideMark/>
          </w:tcPr>
          <w:p w14:paraId="4CF28C51" w14:textId="77777777" w:rsidR="00EF4DD3" w:rsidRDefault="00EF4DD3">
            <w:pPr>
              <w:spacing w:after="240"/>
              <w:rPr>
                <w:rFonts w:cs="Times New Roman"/>
                <w:color w:val="24292F"/>
                <w:sz w:val="28"/>
                <w:szCs w:val="28"/>
              </w:rPr>
            </w:pPr>
            <w:r>
              <w:rPr>
                <w:rFonts w:cs="Times New Roman"/>
                <w:color w:val="24292F"/>
                <w:sz w:val="28"/>
                <w:szCs w:val="28"/>
              </w:rPr>
              <w:t>Up to 225kw power (300hp)</w:t>
            </w:r>
          </w:p>
        </w:tc>
        <w:tc>
          <w:tcPr>
            <w:tcW w:w="0" w:type="auto"/>
            <w:shd w:val="clear" w:color="auto" w:fill="FFFFFF"/>
            <w:tcMar>
              <w:top w:w="90" w:type="dxa"/>
              <w:left w:w="195" w:type="dxa"/>
              <w:bottom w:w="90" w:type="dxa"/>
              <w:right w:w="195" w:type="dxa"/>
            </w:tcMar>
            <w:vAlign w:val="center"/>
            <w:hideMark/>
          </w:tcPr>
          <w:p w14:paraId="0FFDD4FF" w14:textId="77777777" w:rsidR="00EF4DD3" w:rsidRDefault="00EF4DD3">
            <w:pPr>
              <w:spacing w:after="240"/>
              <w:rPr>
                <w:rFonts w:cs="Times New Roman"/>
                <w:color w:val="24292F"/>
                <w:sz w:val="28"/>
                <w:szCs w:val="28"/>
              </w:rPr>
            </w:pPr>
            <w:r>
              <w:rPr>
                <w:rFonts w:cs="Times New Roman"/>
                <w:color w:val="24292F"/>
                <w:sz w:val="28"/>
                <w:szCs w:val="28"/>
              </w:rPr>
              <w:t>100hp</w:t>
            </w:r>
          </w:p>
        </w:tc>
      </w:tr>
      <w:tr w:rsidR="00EF4DD3" w14:paraId="685F2370" w14:textId="77777777" w:rsidTr="00EF4DD3">
        <w:tc>
          <w:tcPr>
            <w:tcW w:w="0" w:type="auto"/>
            <w:shd w:val="clear" w:color="auto" w:fill="FFFFFF"/>
            <w:tcMar>
              <w:top w:w="90" w:type="dxa"/>
              <w:left w:w="195" w:type="dxa"/>
              <w:bottom w:w="90" w:type="dxa"/>
              <w:right w:w="195" w:type="dxa"/>
            </w:tcMar>
            <w:vAlign w:val="center"/>
            <w:hideMark/>
          </w:tcPr>
          <w:p w14:paraId="2D99C380" w14:textId="77777777" w:rsidR="00EF4DD3" w:rsidRDefault="00EF4DD3">
            <w:pPr>
              <w:spacing w:after="240"/>
              <w:rPr>
                <w:rFonts w:cs="Times New Roman"/>
                <w:color w:val="24292F"/>
                <w:sz w:val="28"/>
                <w:szCs w:val="28"/>
              </w:rPr>
            </w:pPr>
            <w:r>
              <w:rPr>
                <w:rFonts w:cs="Times New Roman"/>
                <w:color w:val="24292F"/>
                <w:sz w:val="28"/>
                <w:szCs w:val="28"/>
              </w:rPr>
              <w:t>• ELECTRIC MOTOR TORQUE FOR PTO(PEAK/CONTINUOUS)</w:t>
            </w:r>
          </w:p>
        </w:tc>
        <w:tc>
          <w:tcPr>
            <w:tcW w:w="0" w:type="auto"/>
            <w:shd w:val="clear" w:color="auto" w:fill="FFFFFF"/>
            <w:tcMar>
              <w:top w:w="90" w:type="dxa"/>
              <w:left w:w="195" w:type="dxa"/>
              <w:bottom w:w="90" w:type="dxa"/>
              <w:right w:w="195" w:type="dxa"/>
            </w:tcMar>
            <w:vAlign w:val="center"/>
            <w:hideMark/>
          </w:tcPr>
          <w:p w14:paraId="7EEDBE5E" w14:textId="77777777" w:rsidR="00EF4DD3" w:rsidRDefault="00EF4DD3">
            <w:pPr>
              <w:spacing w:after="240"/>
              <w:rPr>
                <w:rFonts w:cs="Times New Roman"/>
                <w:color w:val="24292F"/>
                <w:sz w:val="28"/>
                <w:szCs w:val="28"/>
              </w:rPr>
            </w:pPr>
            <w:r>
              <w:rPr>
                <w:rFonts w:cs="Times New Roman"/>
                <w:color w:val="24292F"/>
                <w:sz w:val="28"/>
                <w:szCs w:val="28"/>
              </w:rPr>
              <w:t>530 Nm/270 Nm</w:t>
            </w:r>
          </w:p>
        </w:tc>
        <w:tc>
          <w:tcPr>
            <w:tcW w:w="0" w:type="auto"/>
            <w:shd w:val="clear" w:color="auto" w:fill="FFFFFF"/>
            <w:tcMar>
              <w:top w:w="90" w:type="dxa"/>
              <w:left w:w="195" w:type="dxa"/>
              <w:bottom w:w="90" w:type="dxa"/>
              <w:right w:w="195" w:type="dxa"/>
            </w:tcMar>
            <w:vAlign w:val="center"/>
            <w:hideMark/>
          </w:tcPr>
          <w:p w14:paraId="01AD172F" w14:textId="77777777" w:rsidR="00EF4DD3" w:rsidRDefault="00EF4DD3">
            <w:pPr>
              <w:spacing w:after="240"/>
              <w:rPr>
                <w:rFonts w:cs="Times New Roman"/>
                <w:color w:val="24292F"/>
                <w:sz w:val="28"/>
                <w:szCs w:val="28"/>
              </w:rPr>
            </w:pPr>
            <w:r>
              <w:rPr>
                <w:rFonts w:cs="Times New Roman"/>
                <w:color w:val="24292F"/>
                <w:sz w:val="28"/>
                <w:szCs w:val="28"/>
              </w:rPr>
              <w:t>300Nm</w:t>
            </w:r>
          </w:p>
        </w:tc>
      </w:tr>
      <w:tr w:rsidR="00EF4DD3" w14:paraId="72BFEEF3" w14:textId="77777777" w:rsidTr="00EF4DD3">
        <w:tc>
          <w:tcPr>
            <w:tcW w:w="0" w:type="auto"/>
            <w:shd w:val="clear" w:color="auto" w:fill="FFFFFF"/>
            <w:tcMar>
              <w:top w:w="90" w:type="dxa"/>
              <w:left w:w="195" w:type="dxa"/>
              <w:bottom w:w="90" w:type="dxa"/>
              <w:right w:w="195" w:type="dxa"/>
            </w:tcMar>
            <w:vAlign w:val="center"/>
            <w:hideMark/>
          </w:tcPr>
          <w:p w14:paraId="24DF76D4" w14:textId="77777777" w:rsidR="00EF4DD3" w:rsidRDefault="00EF4DD3">
            <w:pPr>
              <w:spacing w:after="240"/>
              <w:rPr>
                <w:rFonts w:cs="Times New Roman"/>
                <w:color w:val="24292F"/>
                <w:sz w:val="28"/>
                <w:szCs w:val="28"/>
              </w:rPr>
            </w:pPr>
            <w:r>
              <w:rPr>
                <w:rFonts w:cs="Times New Roman"/>
                <w:color w:val="24292F"/>
                <w:sz w:val="28"/>
                <w:szCs w:val="28"/>
              </w:rPr>
              <w:lastRenderedPageBreak/>
              <w:t>• INVERTER</w:t>
            </w:r>
          </w:p>
        </w:tc>
        <w:tc>
          <w:tcPr>
            <w:tcW w:w="0" w:type="auto"/>
            <w:shd w:val="clear" w:color="auto" w:fill="FFFFFF"/>
            <w:tcMar>
              <w:top w:w="90" w:type="dxa"/>
              <w:left w:w="195" w:type="dxa"/>
              <w:bottom w:w="90" w:type="dxa"/>
              <w:right w:w="195" w:type="dxa"/>
            </w:tcMar>
            <w:vAlign w:val="center"/>
            <w:hideMark/>
          </w:tcPr>
          <w:p w14:paraId="2BDE6627" w14:textId="77777777" w:rsidR="00EF4DD3" w:rsidRDefault="00EF4DD3">
            <w:pPr>
              <w:spacing w:after="240"/>
              <w:rPr>
                <w:rFonts w:cs="Times New Roman"/>
                <w:color w:val="24292F"/>
                <w:sz w:val="28"/>
                <w:szCs w:val="28"/>
              </w:rPr>
            </w:pPr>
            <w:r>
              <w:rPr>
                <w:rFonts w:cs="Times New Roman"/>
                <w:color w:val="24292F"/>
                <w:sz w:val="28"/>
                <w:szCs w:val="28"/>
              </w:rPr>
              <w:t>Traction</w:t>
            </w:r>
          </w:p>
        </w:tc>
        <w:tc>
          <w:tcPr>
            <w:tcW w:w="0" w:type="auto"/>
            <w:shd w:val="clear" w:color="auto" w:fill="FFFFFF"/>
            <w:tcMar>
              <w:top w:w="90" w:type="dxa"/>
              <w:left w:w="195" w:type="dxa"/>
              <w:bottom w:w="90" w:type="dxa"/>
              <w:right w:w="195" w:type="dxa"/>
            </w:tcMar>
            <w:vAlign w:val="center"/>
            <w:hideMark/>
          </w:tcPr>
          <w:p w14:paraId="0E01B66B" w14:textId="77777777" w:rsidR="00EF4DD3" w:rsidRDefault="00EF4DD3">
            <w:pPr>
              <w:spacing w:after="240"/>
              <w:rPr>
                <w:rFonts w:cs="Times New Roman"/>
                <w:color w:val="24292F"/>
                <w:sz w:val="28"/>
                <w:szCs w:val="28"/>
              </w:rPr>
            </w:pPr>
            <w:r>
              <w:rPr>
                <w:rFonts w:cs="Times New Roman"/>
                <w:color w:val="24292F"/>
                <w:sz w:val="28"/>
                <w:szCs w:val="28"/>
              </w:rPr>
              <w:t>Traction</w:t>
            </w:r>
          </w:p>
        </w:tc>
      </w:tr>
      <w:tr w:rsidR="00EF4DD3" w14:paraId="5C7D24B9" w14:textId="77777777" w:rsidTr="00EF4DD3">
        <w:tc>
          <w:tcPr>
            <w:tcW w:w="0" w:type="auto"/>
            <w:shd w:val="clear" w:color="auto" w:fill="FFFFFF"/>
            <w:tcMar>
              <w:top w:w="90" w:type="dxa"/>
              <w:left w:w="195" w:type="dxa"/>
              <w:bottom w:w="90" w:type="dxa"/>
              <w:right w:w="195" w:type="dxa"/>
            </w:tcMar>
            <w:vAlign w:val="center"/>
            <w:hideMark/>
          </w:tcPr>
          <w:p w14:paraId="483ED670" w14:textId="77777777" w:rsidR="00EF4DD3" w:rsidRDefault="00EF4DD3">
            <w:pPr>
              <w:spacing w:after="240"/>
              <w:rPr>
                <w:rFonts w:cs="Times New Roman"/>
                <w:color w:val="24292F"/>
                <w:sz w:val="28"/>
                <w:szCs w:val="28"/>
              </w:rPr>
            </w:pPr>
            <w:r>
              <w:rPr>
                <w:rFonts w:cs="Times New Roman"/>
                <w:color w:val="24292F"/>
                <w:sz w:val="28"/>
                <w:szCs w:val="28"/>
              </w:rPr>
              <w:t>• WHEEL BASE</w:t>
            </w:r>
          </w:p>
        </w:tc>
        <w:tc>
          <w:tcPr>
            <w:tcW w:w="0" w:type="auto"/>
            <w:shd w:val="clear" w:color="auto" w:fill="FFFFFF"/>
            <w:tcMar>
              <w:top w:w="90" w:type="dxa"/>
              <w:left w:w="195" w:type="dxa"/>
              <w:bottom w:w="90" w:type="dxa"/>
              <w:right w:w="195" w:type="dxa"/>
            </w:tcMar>
            <w:vAlign w:val="center"/>
            <w:hideMark/>
          </w:tcPr>
          <w:p w14:paraId="2DB571C3" w14:textId="77777777" w:rsidR="00EF4DD3" w:rsidRDefault="00EF4DD3">
            <w:pPr>
              <w:spacing w:after="240"/>
              <w:rPr>
                <w:rFonts w:cs="Times New Roman"/>
                <w:color w:val="24292F"/>
                <w:sz w:val="28"/>
                <w:szCs w:val="28"/>
              </w:rPr>
            </w:pPr>
            <w:r>
              <w:rPr>
                <w:rFonts w:cs="Times New Roman"/>
                <w:color w:val="24292F"/>
                <w:sz w:val="28"/>
                <w:szCs w:val="28"/>
              </w:rPr>
              <w:t>From 3 900 mm up to 5000 mm1</w:t>
            </w:r>
          </w:p>
        </w:tc>
        <w:tc>
          <w:tcPr>
            <w:tcW w:w="0" w:type="auto"/>
            <w:shd w:val="clear" w:color="auto" w:fill="FFFFFF"/>
            <w:tcMar>
              <w:top w:w="90" w:type="dxa"/>
              <w:left w:w="195" w:type="dxa"/>
              <w:bottom w:w="90" w:type="dxa"/>
              <w:right w:w="195" w:type="dxa"/>
            </w:tcMar>
            <w:vAlign w:val="center"/>
            <w:hideMark/>
          </w:tcPr>
          <w:p w14:paraId="24DA0EF9" w14:textId="77777777" w:rsidR="00EF4DD3" w:rsidRDefault="00EF4DD3">
            <w:pPr>
              <w:spacing w:after="240"/>
              <w:rPr>
                <w:rFonts w:cs="Times New Roman"/>
                <w:color w:val="24292F"/>
                <w:sz w:val="28"/>
                <w:szCs w:val="28"/>
              </w:rPr>
            </w:pPr>
            <w:r>
              <w:rPr>
                <w:rFonts w:cs="Times New Roman"/>
                <w:color w:val="24292F"/>
                <w:sz w:val="28"/>
                <w:szCs w:val="28"/>
              </w:rPr>
              <w:t>3310mm</w:t>
            </w:r>
          </w:p>
        </w:tc>
      </w:tr>
      <w:tr w:rsidR="00EF4DD3" w14:paraId="4FBEC8F4" w14:textId="77777777" w:rsidTr="00EF4DD3">
        <w:tc>
          <w:tcPr>
            <w:tcW w:w="0" w:type="auto"/>
            <w:shd w:val="clear" w:color="auto" w:fill="FFFFFF"/>
            <w:tcMar>
              <w:top w:w="90" w:type="dxa"/>
              <w:left w:w="195" w:type="dxa"/>
              <w:bottom w:w="90" w:type="dxa"/>
              <w:right w:w="195" w:type="dxa"/>
            </w:tcMar>
            <w:vAlign w:val="center"/>
            <w:hideMark/>
          </w:tcPr>
          <w:p w14:paraId="47F6A4DF" w14:textId="77777777" w:rsidR="00EF4DD3" w:rsidRDefault="00EF4DD3">
            <w:pPr>
              <w:spacing w:after="240"/>
              <w:rPr>
                <w:rFonts w:cs="Times New Roman"/>
                <w:color w:val="24292F"/>
                <w:sz w:val="28"/>
                <w:szCs w:val="28"/>
              </w:rPr>
            </w:pPr>
            <w:r>
              <w:rPr>
                <w:rFonts w:cs="Times New Roman"/>
                <w:color w:val="24292F"/>
                <w:sz w:val="28"/>
                <w:szCs w:val="28"/>
              </w:rPr>
              <w:t>• CONTROLLER</w:t>
            </w:r>
          </w:p>
        </w:tc>
        <w:tc>
          <w:tcPr>
            <w:tcW w:w="0" w:type="auto"/>
            <w:shd w:val="clear" w:color="auto" w:fill="FFFFFF"/>
            <w:tcMar>
              <w:top w:w="90" w:type="dxa"/>
              <w:left w:w="195" w:type="dxa"/>
              <w:bottom w:w="90" w:type="dxa"/>
              <w:right w:w="195" w:type="dxa"/>
            </w:tcMar>
            <w:vAlign w:val="center"/>
            <w:hideMark/>
          </w:tcPr>
          <w:p w14:paraId="5C1FECC8" w14:textId="77777777" w:rsidR="00EF4DD3" w:rsidRDefault="00EF4DD3">
            <w:pPr>
              <w:spacing w:after="240"/>
              <w:rPr>
                <w:rFonts w:cs="Times New Roman"/>
                <w:color w:val="24292F"/>
                <w:sz w:val="28"/>
                <w:szCs w:val="28"/>
              </w:rPr>
            </w:pPr>
            <w:r>
              <w:rPr>
                <w:rFonts w:cs="Times New Roman"/>
                <w:color w:val="24292F"/>
                <w:sz w:val="28"/>
                <w:szCs w:val="28"/>
              </w:rPr>
              <w:t>PI Controller</w:t>
            </w:r>
          </w:p>
        </w:tc>
        <w:tc>
          <w:tcPr>
            <w:tcW w:w="0" w:type="auto"/>
            <w:shd w:val="clear" w:color="auto" w:fill="FFFFFF"/>
            <w:tcMar>
              <w:top w:w="90" w:type="dxa"/>
              <w:left w:w="195" w:type="dxa"/>
              <w:bottom w:w="90" w:type="dxa"/>
              <w:right w:w="195" w:type="dxa"/>
            </w:tcMar>
            <w:vAlign w:val="center"/>
            <w:hideMark/>
          </w:tcPr>
          <w:p w14:paraId="4FCB9277" w14:textId="77777777" w:rsidR="00EF4DD3" w:rsidRDefault="00EF4DD3">
            <w:pPr>
              <w:spacing w:after="240"/>
              <w:rPr>
                <w:rFonts w:cs="Times New Roman"/>
                <w:color w:val="24292F"/>
                <w:sz w:val="28"/>
                <w:szCs w:val="28"/>
              </w:rPr>
            </w:pPr>
            <w:r>
              <w:rPr>
                <w:rFonts w:cs="Times New Roman"/>
                <w:color w:val="24292F"/>
                <w:sz w:val="28"/>
                <w:szCs w:val="28"/>
              </w:rPr>
              <w:t>PI controller</w:t>
            </w:r>
          </w:p>
        </w:tc>
      </w:tr>
    </w:tbl>
    <w:p w14:paraId="65301DCB"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EV MODEL DESIGN</w:t>
      </w:r>
    </w:p>
    <w:p w14:paraId="01F3D6D5" w14:textId="77777777" w:rsidR="00EF4DD3" w:rsidRDefault="00EF4DD3" w:rsidP="001B2923">
      <w:pPr>
        <w:numPr>
          <w:ilvl w:val="0"/>
          <w:numId w:val="22"/>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COST – ₹ 15.29 Lakh to ₹ 16.82 Lakh</w:t>
      </w:r>
    </w:p>
    <w:p w14:paraId="028553F1"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GROSS COMBINATION WEIGHT – 7300 kg</w:t>
      </w:r>
    </w:p>
    <w:p w14:paraId="4FF1FE9F"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RANGE – More than 100 KMs</w:t>
      </w:r>
    </w:p>
    <w:p w14:paraId="11C201D6"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BATTERY - nickel-metal hydride</w:t>
      </w:r>
    </w:p>
    <w:p w14:paraId="5ACD260A"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BATTERY CAPACITY – 60–120 </w:t>
      </w:r>
      <w:proofErr w:type="spellStart"/>
      <w:r>
        <w:rPr>
          <w:rFonts w:cs="Times New Roman"/>
          <w:color w:val="24292F"/>
          <w:sz w:val="28"/>
          <w:szCs w:val="28"/>
        </w:rPr>
        <w:t>wH</w:t>
      </w:r>
      <w:proofErr w:type="spellEnd"/>
      <w:r>
        <w:rPr>
          <w:rFonts w:cs="Times New Roman"/>
          <w:color w:val="24292F"/>
          <w:sz w:val="28"/>
          <w:szCs w:val="28"/>
        </w:rPr>
        <w:t>/kg</w:t>
      </w:r>
    </w:p>
    <w:p w14:paraId="0B39296C"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CHARGING </w:t>
      </w:r>
      <w:proofErr w:type="gramStart"/>
      <w:r>
        <w:rPr>
          <w:rFonts w:cs="Times New Roman"/>
          <w:color w:val="24292F"/>
          <w:sz w:val="28"/>
          <w:szCs w:val="28"/>
        </w:rPr>
        <w:t>TIME(</w:t>
      </w:r>
      <w:proofErr w:type="gramEnd"/>
      <w:r>
        <w:rPr>
          <w:rFonts w:cs="Times New Roman"/>
          <w:color w:val="24292F"/>
          <w:sz w:val="28"/>
          <w:szCs w:val="28"/>
        </w:rPr>
        <w:t>Full Charge) – 3-4hrs</w:t>
      </w:r>
    </w:p>
    <w:p w14:paraId="2AF6DB45"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DRIVELINE/MOTOR – Permanent Magnet Synchronous Motor (PMSM)</w:t>
      </w:r>
    </w:p>
    <w:p w14:paraId="5B46A109"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PERFORMANCE – 100hp</w:t>
      </w:r>
    </w:p>
    <w:p w14:paraId="3F9CAE3C"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ELECTRIC MOTOR TORQUE </w:t>
      </w:r>
      <w:proofErr w:type="gramStart"/>
      <w:r>
        <w:rPr>
          <w:rFonts w:cs="Times New Roman"/>
          <w:color w:val="24292F"/>
          <w:sz w:val="28"/>
          <w:szCs w:val="28"/>
        </w:rPr>
        <w:t>PTO(</w:t>
      </w:r>
      <w:proofErr w:type="gramEnd"/>
      <w:r>
        <w:rPr>
          <w:rFonts w:cs="Times New Roman"/>
          <w:color w:val="24292F"/>
          <w:sz w:val="28"/>
          <w:szCs w:val="28"/>
        </w:rPr>
        <w:t>peak/continuous)- 180Nm</w:t>
      </w:r>
    </w:p>
    <w:p w14:paraId="78D51713"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INVERTER – Grid-tied string</w:t>
      </w:r>
    </w:p>
    <w:p w14:paraId="21E32798"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WHEEL BASE - 3310mm</w:t>
      </w:r>
    </w:p>
    <w:p w14:paraId="2272B714" w14:textId="77777777" w:rsidR="00EF4DD3" w:rsidRDefault="00EF4DD3" w:rsidP="001B2923">
      <w:pPr>
        <w:numPr>
          <w:ilvl w:val="0"/>
          <w:numId w:val="2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CONTROLLER – PID Controller</w:t>
      </w:r>
    </w:p>
    <w:p w14:paraId="25E65156" w14:textId="77777777" w:rsidR="00EF4DD3" w:rsidRDefault="00EF4DD3" w:rsidP="00EF4DD3">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color w:val="24292F"/>
          <w:sz w:val="28"/>
          <w:szCs w:val="28"/>
        </w:rPr>
      </w:pPr>
      <w:r>
        <w:rPr>
          <w:color w:val="24292F"/>
          <w:sz w:val="28"/>
          <w:szCs w:val="28"/>
        </w:rPr>
        <w:t>Conclusion</w:t>
      </w:r>
    </w:p>
    <w:p w14:paraId="0FCB0645" w14:textId="77777777" w:rsidR="00EF4DD3" w:rsidRDefault="00EF4DD3" w:rsidP="00EF4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color w:val="24292F"/>
          <w:sz w:val="28"/>
          <w:szCs w:val="28"/>
        </w:rPr>
      </w:pPr>
      <w:r>
        <w:rPr>
          <w:color w:val="24292F"/>
          <w:sz w:val="28"/>
          <w:szCs w:val="28"/>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14:paraId="45102681" w14:textId="77777777" w:rsidR="00DD59E5" w:rsidRDefault="00DD59E5" w:rsidP="00EF4DD3">
      <w:pPr>
        <w:pStyle w:val="Heading1"/>
        <w:rPr>
          <w:sz w:val="28"/>
          <w:szCs w:val="28"/>
        </w:rPr>
      </w:pPr>
      <w:bookmarkStart w:id="62" w:name="_Toc95931184"/>
    </w:p>
    <w:p w14:paraId="0B4342DC" w14:textId="31026CAE" w:rsidR="00EF4DD3" w:rsidRDefault="00EF4DD3" w:rsidP="00EF4DD3">
      <w:pPr>
        <w:pStyle w:val="Heading1"/>
        <w:rPr>
          <w:sz w:val="28"/>
          <w:szCs w:val="28"/>
        </w:rPr>
      </w:pPr>
      <w:r>
        <w:rPr>
          <w:sz w:val="28"/>
          <w:szCs w:val="28"/>
        </w:rPr>
        <w:lastRenderedPageBreak/>
        <w:t>Mini project 9 – Parking System [Individual]</w:t>
      </w:r>
      <w:bookmarkEnd w:id="62"/>
    </w:p>
    <w:p w14:paraId="2E68B549" w14:textId="77777777" w:rsidR="00EF4DD3" w:rsidRDefault="00EF4DD3" w:rsidP="00EF4DD3">
      <w:pPr>
        <w:rPr>
          <w:rFonts w:cs="Times New Roman"/>
          <w:sz w:val="28"/>
          <w:szCs w:val="28"/>
        </w:rPr>
      </w:pPr>
    </w:p>
    <w:p w14:paraId="01FF7050" w14:textId="77777777" w:rsidR="00EF4DD3" w:rsidRDefault="00EF4DD3" w:rsidP="00EF4DD3">
      <w:pPr>
        <w:pStyle w:val="Heading2"/>
        <w:rPr>
          <w:rFonts w:cs="Times New Roman"/>
          <w:szCs w:val="28"/>
        </w:rPr>
      </w:pPr>
      <w:bookmarkStart w:id="63" w:name="_Toc95931185"/>
      <w:proofErr w:type="gramStart"/>
      <w:r>
        <w:rPr>
          <w:rFonts w:cs="Times New Roman"/>
          <w:szCs w:val="28"/>
        </w:rPr>
        <w:t>Module</w:t>
      </w:r>
      <w:bookmarkEnd w:id="63"/>
      <w:r>
        <w:rPr>
          <w:rFonts w:cs="Times New Roman"/>
          <w:szCs w:val="28"/>
        </w:rPr>
        <w:t>:-</w:t>
      </w:r>
      <w:proofErr w:type="gramEnd"/>
      <w:r>
        <w:rPr>
          <w:rFonts w:cs="Times New Roman"/>
          <w:szCs w:val="28"/>
        </w:rPr>
        <w:t xml:space="preserve"> Classic </w:t>
      </w:r>
      <w:proofErr w:type="spellStart"/>
      <w:r>
        <w:rPr>
          <w:rFonts w:cs="Times New Roman"/>
          <w:szCs w:val="28"/>
        </w:rPr>
        <w:t>Autosar</w:t>
      </w:r>
      <w:proofErr w:type="spellEnd"/>
      <w:r>
        <w:rPr>
          <w:rFonts w:cs="Times New Roman"/>
          <w:szCs w:val="28"/>
        </w:rPr>
        <w:t xml:space="preserve"> Basic to Intermediate</w:t>
      </w:r>
    </w:p>
    <w:p w14:paraId="3F8468C8" w14:textId="77777777" w:rsidR="00EF4DD3" w:rsidRDefault="00EF4DD3" w:rsidP="00EF4DD3">
      <w:pPr>
        <w:rPr>
          <w:rFonts w:cs="Times New Roman"/>
          <w:sz w:val="28"/>
          <w:szCs w:val="28"/>
        </w:rPr>
      </w:pPr>
    </w:p>
    <w:p w14:paraId="55B49195" w14:textId="77777777" w:rsidR="00EF4DD3" w:rsidRDefault="00EF4DD3" w:rsidP="00EF4DD3">
      <w:pPr>
        <w:rPr>
          <w:rFonts w:cs="Times New Roman"/>
          <w:sz w:val="28"/>
          <w:szCs w:val="28"/>
        </w:rPr>
      </w:pPr>
    </w:p>
    <w:p w14:paraId="0B41D234" w14:textId="77777777" w:rsidR="00EF4DD3" w:rsidRDefault="00EF4DD3" w:rsidP="00EF4DD3">
      <w:pPr>
        <w:pStyle w:val="Heading3"/>
        <w:rPr>
          <w:rFonts w:cs="Times New Roman"/>
          <w:szCs w:val="28"/>
        </w:rPr>
      </w:pPr>
      <w:bookmarkStart w:id="64" w:name="_Toc95931186"/>
      <w:r>
        <w:rPr>
          <w:rFonts w:cs="Times New Roman"/>
          <w:szCs w:val="28"/>
        </w:rPr>
        <w:t>Requirements</w:t>
      </w:r>
      <w:bookmarkEnd w:id="64"/>
    </w:p>
    <w:p w14:paraId="7729DCE5" w14:textId="77777777" w:rsidR="00EF4DD3" w:rsidRDefault="00EF4DD3" w:rsidP="00EF4DD3">
      <w:pPr>
        <w:shd w:val="clear" w:color="auto" w:fill="FFFFFF"/>
        <w:spacing w:before="360" w:after="240" w:line="240" w:lineRule="auto"/>
        <w:outlineLvl w:val="2"/>
        <w:rPr>
          <w:rFonts w:eastAsia="Times New Roman" w:cs="Times New Roman"/>
          <w:b/>
          <w:bCs/>
          <w:color w:val="24292F"/>
          <w:sz w:val="28"/>
          <w:szCs w:val="28"/>
          <w:lang w:eastAsia="en-IN"/>
        </w:rPr>
      </w:pPr>
      <w:r>
        <w:rPr>
          <w:rFonts w:eastAsia="Times New Roman" w:cs="Times New Roman"/>
          <w:b/>
          <w:bCs/>
          <w:color w:val="24292F"/>
          <w:sz w:val="28"/>
          <w:szCs w:val="28"/>
          <w:lang w:eastAsia="en-IN"/>
        </w:rPr>
        <w:t>High Level Requirement:</w:t>
      </w:r>
    </w:p>
    <w:tbl>
      <w:tblPr>
        <w:tblW w:w="0" w:type="auto"/>
        <w:shd w:val="clear" w:color="auto" w:fill="FFFFFF"/>
        <w:tblLook w:val="04A0" w:firstRow="1" w:lastRow="0" w:firstColumn="1" w:lastColumn="0" w:noHBand="0" w:noVBand="1"/>
      </w:tblPr>
      <w:tblGrid>
        <w:gridCol w:w="3030"/>
        <w:gridCol w:w="7400"/>
      </w:tblGrid>
      <w:tr w:rsidR="00EF4DD3" w14:paraId="63AF6CFE" w14:textId="77777777" w:rsidTr="00EF4DD3">
        <w:trPr>
          <w:tblHeader/>
        </w:trPr>
        <w:tc>
          <w:tcPr>
            <w:tcW w:w="0" w:type="auto"/>
            <w:shd w:val="clear" w:color="auto" w:fill="FFFFFF"/>
            <w:tcMar>
              <w:top w:w="90" w:type="dxa"/>
              <w:left w:w="195" w:type="dxa"/>
              <w:bottom w:w="90" w:type="dxa"/>
              <w:right w:w="195" w:type="dxa"/>
            </w:tcMar>
            <w:vAlign w:val="center"/>
            <w:hideMark/>
          </w:tcPr>
          <w:p w14:paraId="1C0C2C63" w14:textId="77777777" w:rsidR="00EF4DD3" w:rsidRDefault="00EF4DD3">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High level Requirement</w:t>
            </w:r>
          </w:p>
        </w:tc>
        <w:tc>
          <w:tcPr>
            <w:tcW w:w="0" w:type="auto"/>
            <w:shd w:val="clear" w:color="auto" w:fill="FFFFFF"/>
            <w:tcMar>
              <w:top w:w="90" w:type="dxa"/>
              <w:left w:w="195" w:type="dxa"/>
              <w:bottom w:w="90" w:type="dxa"/>
              <w:right w:w="195" w:type="dxa"/>
            </w:tcMar>
            <w:vAlign w:val="center"/>
            <w:hideMark/>
          </w:tcPr>
          <w:p w14:paraId="1A0F9AB9" w14:textId="77777777" w:rsidR="00EF4DD3" w:rsidRDefault="00EF4DD3">
            <w:pPr>
              <w:spacing w:after="24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Description</w:t>
            </w:r>
          </w:p>
        </w:tc>
      </w:tr>
      <w:tr w:rsidR="00EF4DD3" w14:paraId="7EBFA3BE" w14:textId="77777777" w:rsidTr="00EF4DD3">
        <w:tc>
          <w:tcPr>
            <w:tcW w:w="0" w:type="auto"/>
            <w:shd w:val="clear" w:color="auto" w:fill="FFFFFF"/>
            <w:tcMar>
              <w:top w:w="90" w:type="dxa"/>
              <w:left w:w="195" w:type="dxa"/>
              <w:bottom w:w="90" w:type="dxa"/>
              <w:right w:w="195" w:type="dxa"/>
            </w:tcMar>
            <w:vAlign w:val="center"/>
            <w:hideMark/>
          </w:tcPr>
          <w:p w14:paraId="5BF5388B"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HLR_1</w:t>
            </w:r>
          </w:p>
        </w:tc>
        <w:tc>
          <w:tcPr>
            <w:tcW w:w="0" w:type="auto"/>
            <w:shd w:val="clear" w:color="auto" w:fill="FFFFFF"/>
            <w:tcMar>
              <w:top w:w="90" w:type="dxa"/>
              <w:left w:w="195" w:type="dxa"/>
              <w:bottom w:w="90" w:type="dxa"/>
              <w:right w:w="195" w:type="dxa"/>
            </w:tcMar>
            <w:vAlign w:val="center"/>
            <w:hideMark/>
          </w:tcPr>
          <w:p w14:paraId="69871864"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Light will be on when Door is open</w:t>
            </w:r>
          </w:p>
        </w:tc>
      </w:tr>
      <w:tr w:rsidR="00EF4DD3" w14:paraId="5E4D9494" w14:textId="77777777" w:rsidTr="00EF4DD3">
        <w:tc>
          <w:tcPr>
            <w:tcW w:w="0" w:type="auto"/>
            <w:shd w:val="clear" w:color="auto" w:fill="FFFFFF"/>
            <w:tcMar>
              <w:top w:w="90" w:type="dxa"/>
              <w:left w:w="195" w:type="dxa"/>
              <w:bottom w:w="90" w:type="dxa"/>
              <w:right w:w="195" w:type="dxa"/>
            </w:tcMar>
            <w:vAlign w:val="center"/>
            <w:hideMark/>
          </w:tcPr>
          <w:p w14:paraId="18F9B40D"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HLR_2</w:t>
            </w:r>
          </w:p>
        </w:tc>
        <w:tc>
          <w:tcPr>
            <w:tcW w:w="0" w:type="auto"/>
            <w:shd w:val="clear" w:color="auto" w:fill="FFFFFF"/>
            <w:tcMar>
              <w:top w:w="90" w:type="dxa"/>
              <w:left w:w="195" w:type="dxa"/>
              <w:bottom w:w="90" w:type="dxa"/>
              <w:right w:w="195" w:type="dxa"/>
            </w:tcMar>
            <w:vAlign w:val="center"/>
            <w:hideMark/>
          </w:tcPr>
          <w:p w14:paraId="3E7D0C4C"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Light will be in on state until all the door is correctly closed</w:t>
            </w:r>
          </w:p>
        </w:tc>
      </w:tr>
      <w:tr w:rsidR="00EF4DD3" w14:paraId="54FBB5AA" w14:textId="77777777" w:rsidTr="00EF4DD3">
        <w:tc>
          <w:tcPr>
            <w:tcW w:w="0" w:type="auto"/>
            <w:shd w:val="clear" w:color="auto" w:fill="FFFFFF"/>
            <w:tcMar>
              <w:top w:w="90" w:type="dxa"/>
              <w:left w:w="195" w:type="dxa"/>
              <w:bottom w:w="90" w:type="dxa"/>
              <w:right w:w="195" w:type="dxa"/>
            </w:tcMar>
            <w:vAlign w:val="center"/>
            <w:hideMark/>
          </w:tcPr>
          <w:p w14:paraId="6149CADB"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HLR_3</w:t>
            </w:r>
          </w:p>
        </w:tc>
        <w:tc>
          <w:tcPr>
            <w:tcW w:w="0" w:type="auto"/>
            <w:shd w:val="clear" w:color="auto" w:fill="FFFFFF"/>
            <w:tcMar>
              <w:top w:w="90" w:type="dxa"/>
              <w:left w:w="195" w:type="dxa"/>
              <w:bottom w:w="90" w:type="dxa"/>
              <w:right w:w="195" w:type="dxa"/>
            </w:tcMar>
            <w:vAlign w:val="center"/>
            <w:hideMark/>
          </w:tcPr>
          <w:p w14:paraId="66F80C46"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Dashboard Light will ON when the car is unlocked</w:t>
            </w:r>
          </w:p>
        </w:tc>
      </w:tr>
      <w:tr w:rsidR="00EF4DD3" w14:paraId="0A8EAA71" w14:textId="77777777" w:rsidTr="00EF4DD3">
        <w:tc>
          <w:tcPr>
            <w:tcW w:w="0" w:type="auto"/>
            <w:shd w:val="clear" w:color="auto" w:fill="FFFFFF"/>
            <w:tcMar>
              <w:top w:w="90" w:type="dxa"/>
              <w:left w:w="195" w:type="dxa"/>
              <w:bottom w:w="90" w:type="dxa"/>
              <w:right w:w="195" w:type="dxa"/>
            </w:tcMar>
            <w:vAlign w:val="center"/>
            <w:hideMark/>
          </w:tcPr>
          <w:p w14:paraId="57752B99"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HLR_4</w:t>
            </w:r>
          </w:p>
        </w:tc>
        <w:tc>
          <w:tcPr>
            <w:tcW w:w="0" w:type="auto"/>
            <w:shd w:val="clear" w:color="auto" w:fill="FFFFFF"/>
            <w:tcMar>
              <w:top w:w="90" w:type="dxa"/>
              <w:left w:w="195" w:type="dxa"/>
              <w:bottom w:w="90" w:type="dxa"/>
              <w:right w:w="195" w:type="dxa"/>
            </w:tcMar>
            <w:vAlign w:val="center"/>
            <w:hideMark/>
          </w:tcPr>
          <w:p w14:paraId="45167B8D"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Lights will be OFF after 10 sec when the lock button pressed on the key</w:t>
            </w:r>
          </w:p>
        </w:tc>
      </w:tr>
      <w:tr w:rsidR="00EF4DD3" w14:paraId="7B809EEC" w14:textId="77777777" w:rsidTr="00EF4DD3">
        <w:tc>
          <w:tcPr>
            <w:tcW w:w="0" w:type="auto"/>
            <w:shd w:val="clear" w:color="auto" w:fill="FFFFFF"/>
            <w:tcMar>
              <w:top w:w="90" w:type="dxa"/>
              <w:left w:w="195" w:type="dxa"/>
              <w:bottom w:w="90" w:type="dxa"/>
              <w:right w:w="195" w:type="dxa"/>
            </w:tcMar>
            <w:vAlign w:val="center"/>
            <w:hideMark/>
          </w:tcPr>
          <w:p w14:paraId="1E2D58D7"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HLR_5</w:t>
            </w:r>
          </w:p>
        </w:tc>
        <w:tc>
          <w:tcPr>
            <w:tcW w:w="0" w:type="auto"/>
            <w:shd w:val="clear" w:color="auto" w:fill="FFFFFF"/>
            <w:tcMar>
              <w:top w:w="90" w:type="dxa"/>
              <w:left w:w="195" w:type="dxa"/>
              <w:bottom w:w="90" w:type="dxa"/>
              <w:right w:w="195" w:type="dxa"/>
            </w:tcMar>
            <w:vAlign w:val="center"/>
            <w:hideMark/>
          </w:tcPr>
          <w:p w14:paraId="4CB5F4E4"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In Night Foot step light is automatically ON</w:t>
            </w:r>
          </w:p>
        </w:tc>
      </w:tr>
      <w:tr w:rsidR="00EF4DD3" w14:paraId="1FA66495" w14:textId="77777777" w:rsidTr="00EF4DD3">
        <w:tc>
          <w:tcPr>
            <w:tcW w:w="0" w:type="auto"/>
            <w:shd w:val="clear" w:color="auto" w:fill="FFFFFF"/>
            <w:tcMar>
              <w:top w:w="90" w:type="dxa"/>
              <w:left w:w="195" w:type="dxa"/>
              <w:bottom w:w="90" w:type="dxa"/>
              <w:right w:w="195" w:type="dxa"/>
            </w:tcMar>
            <w:vAlign w:val="center"/>
            <w:hideMark/>
          </w:tcPr>
          <w:p w14:paraId="105DCA9C"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HLR_6</w:t>
            </w:r>
          </w:p>
        </w:tc>
        <w:tc>
          <w:tcPr>
            <w:tcW w:w="0" w:type="auto"/>
            <w:shd w:val="clear" w:color="auto" w:fill="FFFFFF"/>
            <w:tcMar>
              <w:top w:w="90" w:type="dxa"/>
              <w:left w:w="195" w:type="dxa"/>
              <w:bottom w:w="90" w:type="dxa"/>
              <w:right w:w="195" w:type="dxa"/>
            </w:tcMar>
            <w:vAlign w:val="center"/>
            <w:hideMark/>
          </w:tcPr>
          <w:p w14:paraId="79327459" w14:textId="77777777" w:rsidR="00EF4DD3" w:rsidRDefault="00EF4DD3">
            <w:pPr>
              <w:spacing w:after="24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Lights can be turn off and on manually with the switch</w:t>
            </w:r>
          </w:p>
        </w:tc>
      </w:tr>
    </w:tbl>
    <w:p w14:paraId="4D6D717C" w14:textId="77777777" w:rsidR="00EF4DD3" w:rsidRDefault="00EF4DD3" w:rsidP="00EF4DD3">
      <w:pPr>
        <w:shd w:val="clear" w:color="auto" w:fill="FFFFFF"/>
        <w:spacing w:before="360" w:after="240" w:line="240" w:lineRule="auto"/>
        <w:outlineLvl w:val="2"/>
        <w:rPr>
          <w:rFonts w:eastAsia="Times New Roman" w:cs="Times New Roman"/>
          <w:b/>
          <w:bCs/>
          <w:color w:val="24292F"/>
          <w:sz w:val="28"/>
          <w:szCs w:val="28"/>
          <w:lang w:eastAsia="en-IN"/>
        </w:rPr>
      </w:pPr>
      <w:r>
        <w:rPr>
          <w:rFonts w:eastAsia="Times New Roman" w:cs="Times New Roman"/>
          <w:b/>
          <w:bCs/>
          <w:color w:val="24292F"/>
          <w:sz w:val="28"/>
          <w:szCs w:val="28"/>
          <w:lang w:eastAsia="en-IN"/>
        </w:rPr>
        <w:t>Low Level Requirement:</w:t>
      </w:r>
    </w:p>
    <w:tbl>
      <w:tblPr>
        <w:tblW w:w="0" w:type="auto"/>
        <w:shd w:val="clear" w:color="auto" w:fill="FFFFFF"/>
        <w:tblLook w:val="04A0" w:firstRow="1" w:lastRow="0" w:firstColumn="1" w:lastColumn="0" w:noHBand="0" w:noVBand="1"/>
      </w:tblPr>
      <w:tblGrid>
        <w:gridCol w:w="2888"/>
        <w:gridCol w:w="7542"/>
      </w:tblGrid>
      <w:tr w:rsidR="00EF4DD3" w14:paraId="50AD98E9" w14:textId="77777777" w:rsidTr="00EF4DD3">
        <w:trPr>
          <w:tblHeader/>
        </w:trPr>
        <w:tc>
          <w:tcPr>
            <w:tcW w:w="0" w:type="auto"/>
            <w:shd w:val="clear" w:color="auto" w:fill="FFFFFF"/>
            <w:tcMar>
              <w:top w:w="90" w:type="dxa"/>
              <w:left w:w="195" w:type="dxa"/>
              <w:bottom w:w="90" w:type="dxa"/>
              <w:right w:w="195" w:type="dxa"/>
            </w:tcMar>
            <w:vAlign w:val="center"/>
            <w:hideMark/>
          </w:tcPr>
          <w:p w14:paraId="7AA77537" w14:textId="77777777" w:rsidR="00EF4DD3" w:rsidRDefault="00EF4DD3">
            <w:pPr>
              <w:spacing w:after="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Low level Requirement</w:t>
            </w:r>
          </w:p>
        </w:tc>
        <w:tc>
          <w:tcPr>
            <w:tcW w:w="0" w:type="auto"/>
            <w:shd w:val="clear" w:color="auto" w:fill="FFFFFF"/>
            <w:tcMar>
              <w:top w:w="90" w:type="dxa"/>
              <w:left w:w="195" w:type="dxa"/>
              <w:bottom w:w="90" w:type="dxa"/>
              <w:right w:w="195" w:type="dxa"/>
            </w:tcMar>
            <w:vAlign w:val="center"/>
            <w:hideMark/>
          </w:tcPr>
          <w:p w14:paraId="0548B0A7" w14:textId="77777777" w:rsidR="00EF4DD3" w:rsidRDefault="00EF4DD3">
            <w:pPr>
              <w:spacing w:after="0" w:line="240" w:lineRule="auto"/>
              <w:jc w:val="center"/>
              <w:rPr>
                <w:rFonts w:eastAsia="Times New Roman" w:cs="Times New Roman"/>
                <w:b/>
                <w:bCs/>
                <w:color w:val="24292F"/>
                <w:sz w:val="28"/>
                <w:szCs w:val="28"/>
                <w:lang w:eastAsia="en-IN"/>
              </w:rPr>
            </w:pPr>
            <w:r>
              <w:rPr>
                <w:rFonts w:eastAsia="Times New Roman" w:cs="Times New Roman"/>
                <w:b/>
                <w:bCs/>
                <w:color w:val="24292F"/>
                <w:sz w:val="28"/>
                <w:szCs w:val="28"/>
                <w:lang w:eastAsia="en-IN"/>
              </w:rPr>
              <w:t>Description</w:t>
            </w:r>
          </w:p>
        </w:tc>
      </w:tr>
      <w:tr w:rsidR="00EF4DD3" w14:paraId="186D67B0" w14:textId="77777777" w:rsidTr="00EF4DD3">
        <w:tc>
          <w:tcPr>
            <w:tcW w:w="0" w:type="auto"/>
            <w:shd w:val="clear" w:color="auto" w:fill="FFFFFF"/>
            <w:tcMar>
              <w:top w:w="90" w:type="dxa"/>
              <w:left w:w="195" w:type="dxa"/>
              <w:bottom w:w="90" w:type="dxa"/>
              <w:right w:w="195" w:type="dxa"/>
            </w:tcMar>
            <w:vAlign w:val="center"/>
            <w:hideMark/>
          </w:tcPr>
          <w:p w14:paraId="2ECFFCDC"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7C245212"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Voice command to turn on and off the light</w:t>
            </w:r>
          </w:p>
        </w:tc>
      </w:tr>
      <w:tr w:rsidR="00EF4DD3" w14:paraId="5027E61D" w14:textId="77777777" w:rsidTr="00EF4DD3">
        <w:tc>
          <w:tcPr>
            <w:tcW w:w="0" w:type="auto"/>
            <w:shd w:val="clear" w:color="auto" w:fill="FFFFFF"/>
            <w:tcMar>
              <w:top w:w="90" w:type="dxa"/>
              <w:left w:w="195" w:type="dxa"/>
              <w:bottom w:w="90" w:type="dxa"/>
              <w:right w:w="195" w:type="dxa"/>
            </w:tcMar>
            <w:vAlign w:val="center"/>
            <w:hideMark/>
          </w:tcPr>
          <w:p w14:paraId="382F9B30"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14:paraId="15614885"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Lights will be turned on when unlocks the car with the remote key from outside</w:t>
            </w:r>
          </w:p>
        </w:tc>
      </w:tr>
      <w:tr w:rsidR="00EF4DD3" w14:paraId="319A3136" w14:textId="77777777" w:rsidTr="00EF4DD3">
        <w:tc>
          <w:tcPr>
            <w:tcW w:w="0" w:type="auto"/>
            <w:shd w:val="clear" w:color="auto" w:fill="FFFFFF"/>
            <w:tcMar>
              <w:top w:w="90" w:type="dxa"/>
              <w:left w:w="195" w:type="dxa"/>
              <w:bottom w:w="90" w:type="dxa"/>
              <w:right w:w="195" w:type="dxa"/>
            </w:tcMar>
            <w:vAlign w:val="center"/>
            <w:hideMark/>
          </w:tcPr>
          <w:p w14:paraId="25B3D189"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7E7A36ED"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Add Multicolour LED</w:t>
            </w:r>
          </w:p>
        </w:tc>
      </w:tr>
      <w:tr w:rsidR="00EF4DD3" w14:paraId="07523B3D" w14:textId="77777777" w:rsidTr="00EF4DD3">
        <w:tc>
          <w:tcPr>
            <w:tcW w:w="0" w:type="auto"/>
            <w:shd w:val="clear" w:color="auto" w:fill="FFFFFF"/>
            <w:tcMar>
              <w:top w:w="90" w:type="dxa"/>
              <w:left w:w="195" w:type="dxa"/>
              <w:bottom w:w="90" w:type="dxa"/>
              <w:right w:w="195" w:type="dxa"/>
            </w:tcMar>
            <w:vAlign w:val="center"/>
            <w:hideMark/>
          </w:tcPr>
          <w:p w14:paraId="035EBC10"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14:paraId="64616450"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The light will turn-off after 5 seconds when we lock the car through the key</w:t>
            </w:r>
          </w:p>
        </w:tc>
      </w:tr>
      <w:tr w:rsidR="00EF4DD3" w14:paraId="2BADD664" w14:textId="77777777" w:rsidTr="00EF4DD3">
        <w:tc>
          <w:tcPr>
            <w:tcW w:w="0" w:type="auto"/>
            <w:shd w:val="clear" w:color="auto" w:fill="FFFFFF"/>
            <w:tcMar>
              <w:top w:w="90" w:type="dxa"/>
              <w:left w:w="195" w:type="dxa"/>
              <w:bottom w:w="90" w:type="dxa"/>
              <w:right w:w="195" w:type="dxa"/>
            </w:tcMar>
            <w:vAlign w:val="center"/>
            <w:hideMark/>
          </w:tcPr>
          <w:p w14:paraId="78B75565"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14:paraId="2C53F369" w14:textId="77777777" w:rsidR="00EF4DD3" w:rsidRDefault="00EF4DD3">
            <w:pPr>
              <w:spacing w:after="0" w:line="240" w:lineRule="auto"/>
              <w:rPr>
                <w:rFonts w:eastAsia="Times New Roman" w:cs="Times New Roman"/>
                <w:color w:val="24292F"/>
                <w:sz w:val="28"/>
                <w:szCs w:val="28"/>
                <w:lang w:eastAsia="en-IN"/>
              </w:rPr>
            </w:pPr>
            <w:r>
              <w:rPr>
                <w:rFonts w:eastAsia="Times New Roman" w:cs="Times New Roman"/>
                <w:color w:val="24292F"/>
                <w:sz w:val="28"/>
                <w:szCs w:val="28"/>
                <w:lang w:eastAsia="en-IN"/>
              </w:rPr>
              <w:t>Safety Indicator</w:t>
            </w:r>
          </w:p>
        </w:tc>
      </w:tr>
    </w:tbl>
    <w:p w14:paraId="47068C99" w14:textId="77777777" w:rsidR="00EF4DD3" w:rsidRDefault="00EF4DD3" w:rsidP="00EF4DD3">
      <w:pPr>
        <w:rPr>
          <w:rFonts w:cs="Times New Roman"/>
          <w:sz w:val="28"/>
          <w:szCs w:val="28"/>
        </w:rPr>
      </w:pPr>
    </w:p>
    <w:p w14:paraId="614CB45A" w14:textId="77777777" w:rsidR="00EF4DD3" w:rsidRDefault="00EF4DD3" w:rsidP="00EF4DD3">
      <w:pPr>
        <w:rPr>
          <w:rFonts w:cs="Times New Roman"/>
          <w:sz w:val="28"/>
          <w:szCs w:val="28"/>
        </w:rPr>
      </w:pPr>
    </w:p>
    <w:p w14:paraId="56AFDAAD" w14:textId="77777777" w:rsidR="00EF4DD3" w:rsidRDefault="00EF4DD3" w:rsidP="00EF4DD3">
      <w:pPr>
        <w:pStyle w:val="Heading2"/>
        <w:rPr>
          <w:rFonts w:cs="Times New Roman"/>
          <w:szCs w:val="28"/>
        </w:rPr>
      </w:pPr>
      <w:bookmarkStart w:id="65" w:name="_Toc95931187"/>
      <w:r>
        <w:rPr>
          <w:rFonts w:cs="Times New Roman"/>
          <w:szCs w:val="28"/>
        </w:rPr>
        <w:t>Design</w:t>
      </w:r>
      <w:bookmarkEnd w:id="65"/>
    </w:p>
    <w:p w14:paraId="336513F6" w14:textId="77777777" w:rsidR="00EF4DD3" w:rsidRDefault="00EF4DD3" w:rsidP="00EF4DD3"/>
    <w:p w14:paraId="47BB9A89" w14:textId="4AC717BA" w:rsidR="00EF4DD3" w:rsidRDefault="00EF4DD3" w:rsidP="00EF4DD3">
      <w:pPr>
        <w:rPr>
          <w:rFonts w:cs="Times New Roman"/>
          <w:sz w:val="28"/>
          <w:szCs w:val="28"/>
        </w:rPr>
      </w:pPr>
      <w:r>
        <w:rPr>
          <w:rFonts w:cs="Times New Roman"/>
          <w:noProof/>
          <w:sz w:val="28"/>
          <w:szCs w:val="28"/>
          <w:lang w:eastAsia="en-IN"/>
        </w:rPr>
        <w:drawing>
          <wp:inline distT="0" distB="0" distL="0" distR="0" wp14:anchorId="0CD6107D" wp14:editId="5E324D29">
            <wp:extent cx="4384675" cy="35191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84675" cy="3519170"/>
                    </a:xfrm>
                    <a:prstGeom prst="rect">
                      <a:avLst/>
                    </a:prstGeom>
                    <a:noFill/>
                    <a:ln>
                      <a:noFill/>
                    </a:ln>
                  </pic:spPr>
                </pic:pic>
              </a:graphicData>
            </a:graphic>
          </wp:inline>
        </w:drawing>
      </w:r>
    </w:p>
    <w:p w14:paraId="03244F44" w14:textId="77777777" w:rsidR="00EF4DD3" w:rsidRDefault="00EF4DD3" w:rsidP="00EF4DD3">
      <w:pPr>
        <w:ind w:left="2880"/>
        <w:rPr>
          <w:rFonts w:cs="Times New Roman"/>
          <w:sz w:val="28"/>
          <w:szCs w:val="28"/>
        </w:rPr>
      </w:pPr>
      <w:bookmarkStart w:id="66" w:name="_Toc95933230"/>
      <w:r>
        <w:rPr>
          <w:rFonts w:cs="Times New Roman"/>
          <w:sz w:val="28"/>
          <w:szCs w:val="28"/>
        </w:rPr>
        <w:t xml:space="preserve">Figure </w:t>
      </w:r>
      <w:r>
        <w:fldChar w:fldCharType="begin"/>
      </w:r>
      <w:r>
        <w:rPr>
          <w:rFonts w:cs="Times New Roman"/>
          <w:sz w:val="28"/>
          <w:szCs w:val="28"/>
        </w:rPr>
        <w:instrText xml:space="preserve"> SEQ Figure \* ARABIC </w:instrText>
      </w:r>
      <w:r>
        <w:fldChar w:fldCharType="separate"/>
      </w:r>
      <w:r>
        <w:rPr>
          <w:rFonts w:cs="Times New Roman"/>
          <w:noProof/>
          <w:sz w:val="28"/>
          <w:szCs w:val="28"/>
        </w:rPr>
        <w:t>18</w:t>
      </w:r>
      <w:r>
        <w:fldChar w:fldCharType="end"/>
      </w:r>
      <w:r>
        <w:rPr>
          <w:rFonts w:cs="Times New Roman"/>
          <w:sz w:val="28"/>
          <w:szCs w:val="28"/>
        </w:rPr>
        <w:t xml:space="preserve"> VFB Diagram</w:t>
      </w:r>
      <w:bookmarkEnd w:id="66"/>
    </w:p>
    <w:p w14:paraId="2301A0D9" w14:textId="77777777" w:rsidR="00EF4DD3" w:rsidRDefault="00EF4DD3" w:rsidP="00EF4DD3">
      <w:pPr>
        <w:rPr>
          <w:rFonts w:cs="Times New Roman"/>
          <w:sz w:val="28"/>
          <w:szCs w:val="28"/>
        </w:rPr>
      </w:pPr>
    </w:p>
    <w:p w14:paraId="3AB1C04A" w14:textId="2508870F" w:rsidR="00EF4DD3" w:rsidRPr="00EF4DD3" w:rsidRDefault="00EF4DD3" w:rsidP="00EF4DD3">
      <w:pPr>
        <w:pStyle w:val="Heading3"/>
        <w:rPr>
          <w:rFonts w:cs="Times New Roman"/>
          <w:szCs w:val="28"/>
        </w:rPr>
      </w:pPr>
      <w:bookmarkStart w:id="67" w:name="_Toc95931190"/>
      <w:r>
        <w:rPr>
          <w:rFonts w:cs="Times New Roman"/>
          <w:szCs w:val="28"/>
          <w:u w:val="single"/>
        </w:rPr>
        <w:t>Individual Contribution and Highlights</w:t>
      </w:r>
      <w:bookmarkEnd w:id="67"/>
    </w:p>
    <w:p w14:paraId="502A97C5" w14:textId="77777777" w:rsidR="00EF4DD3" w:rsidRDefault="00EF4DD3" w:rsidP="001B2923">
      <w:pPr>
        <w:pStyle w:val="ListParagraph"/>
        <w:numPr>
          <w:ilvl w:val="0"/>
          <w:numId w:val="23"/>
        </w:numPr>
        <w:spacing w:line="256" w:lineRule="auto"/>
        <w:rPr>
          <w:rFonts w:cs="Times New Roman"/>
          <w:sz w:val="28"/>
          <w:szCs w:val="28"/>
        </w:rPr>
      </w:pPr>
      <w:r>
        <w:rPr>
          <w:rFonts w:cs="Times New Roman"/>
          <w:sz w:val="28"/>
          <w:szCs w:val="28"/>
        </w:rPr>
        <w:t>Interior Light Control Case Study</w:t>
      </w:r>
    </w:p>
    <w:p w14:paraId="0D0D45F3" w14:textId="77777777" w:rsidR="00EF4DD3" w:rsidRDefault="00EF4DD3" w:rsidP="001B2923">
      <w:pPr>
        <w:pStyle w:val="ListParagraph"/>
        <w:numPr>
          <w:ilvl w:val="0"/>
          <w:numId w:val="23"/>
        </w:numPr>
        <w:spacing w:line="256" w:lineRule="auto"/>
        <w:rPr>
          <w:rFonts w:cs="Times New Roman"/>
          <w:sz w:val="28"/>
          <w:szCs w:val="28"/>
        </w:rPr>
      </w:pPr>
      <w:r>
        <w:rPr>
          <w:rFonts w:cs="Times New Roman"/>
          <w:sz w:val="28"/>
          <w:szCs w:val="28"/>
        </w:rPr>
        <w:t>Source code management using GitHub</w:t>
      </w:r>
    </w:p>
    <w:p w14:paraId="51412589" w14:textId="77777777" w:rsidR="00EF4DD3" w:rsidRDefault="00EF4DD3" w:rsidP="001B2923">
      <w:pPr>
        <w:pStyle w:val="ListParagraph"/>
        <w:numPr>
          <w:ilvl w:val="0"/>
          <w:numId w:val="23"/>
        </w:numPr>
        <w:spacing w:line="256" w:lineRule="auto"/>
        <w:rPr>
          <w:rFonts w:cs="Times New Roman"/>
          <w:sz w:val="28"/>
          <w:szCs w:val="28"/>
        </w:rPr>
      </w:pPr>
      <w:proofErr w:type="spellStart"/>
      <w:r>
        <w:rPr>
          <w:rFonts w:cs="Times New Roman"/>
          <w:sz w:val="28"/>
          <w:szCs w:val="28"/>
        </w:rPr>
        <w:t>AtomicSwComponent</w:t>
      </w:r>
      <w:proofErr w:type="spellEnd"/>
    </w:p>
    <w:p w14:paraId="4B49E3B1" w14:textId="77777777" w:rsidR="00EF4DD3" w:rsidRDefault="00EF4DD3" w:rsidP="001B2923">
      <w:pPr>
        <w:pStyle w:val="ListParagraph"/>
        <w:numPr>
          <w:ilvl w:val="0"/>
          <w:numId w:val="23"/>
        </w:numPr>
        <w:spacing w:line="256" w:lineRule="auto"/>
        <w:rPr>
          <w:rFonts w:cs="Times New Roman"/>
          <w:sz w:val="28"/>
          <w:szCs w:val="28"/>
        </w:rPr>
      </w:pPr>
      <w:proofErr w:type="spellStart"/>
      <w:r>
        <w:rPr>
          <w:rFonts w:cs="Times New Roman"/>
          <w:sz w:val="28"/>
          <w:szCs w:val="28"/>
        </w:rPr>
        <w:t>SWCInternalBehavior</w:t>
      </w:r>
      <w:proofErr w:type="spellEnd"/>
    </w:p>
    <w:p w14:paraId="6CB0DEDB" w14:textId="77777777" w:rsidR="00EF4DD3" w:rsidRDefault="00EF4DD3" w:rsidP="001B2923">
      <w:pPr>
        <w:pStyle w:val="ListParagraph"/>
        <w:numPr>
          <w:ilvl w:val="0"/>
          <w:numId w:val="23"/>
        </w:numPr>
        <w:spacing w:line="256" w:lineRule="auto"/>
        <w:rPr>
          <w:rFonts w:cs="Times New Roman"/>
          <w:sz w:val="28"/>
          <w:szCs w:val="28"/>
        </w:rPr>
      </w:pPr>
      <w:proofErr w:type="spellStart"/>
      <w:r>
        <w:rPr>
          <w:rFonts w:cs="Times New Roman"/>
          <w:sz w:val="28"/>
          <w:szCs w:val="28"/>
        </w:rPr>
        <w:t>SWCImplementation</w:t>
      </w:r>
      <w:proofErr w:type="spellEnd"/>
    </w:p>
    <w:p w14:paraId="5862646E" w14:textId="77777777" w:rsidR="00EF4DD3" w:rsidRDefault="00EF4DD3" w:rsidP="00EF4DD3">
      <w:pPr>
        <w:rPr>
          <w:rFonts w:cs="Times New Roman"/>
          <w:sz w:val="28"/>
          <w:szCs w:val="28"/>
        </w:rPr>
      </w:pPr>
    </w:p>
    <w:p w14:paraId="2B71DD05" w14:textId="77777777" w:rsidR="007D41B7" w:rsidRDefault="007D41B7" w:rsidP="007D41B7">
      <w:pPr>
        <w:pStyle w:val="Heading2"/>
        <w:spacing w:line="374" w:lineRule="auto"/>
        <w:ind w:left="2903" w:right="3701"/>
        <w:jc w:val="center"/>
      </w:pPr>
    </w:p>
    <w:p w14:paraId="02596459" w14:textId="77777777" w:rsidR="007D41B7" w:rsidRDefault="007D41B7" w:rsidP="007D41B7">
      <w:pPr>
        <w:pStyle w:val="Heading2"/>
        <w:spacing w:line="374" w:lineRule="auto"/>
        <w:ind w:left="2903" w:right="3701"/>
        <w:jc w:val="center"/>
      </w:pPr>
    </w:p>
    <w:p w14:paraId="4200B6A3" w14:textId="77777777" w:rsidR="007D41B7" w:rsidRDefault="007D41B7" w:rsidP="007D41B7">
      <w:pPr>
        <w:pStyle w:val="Heading2"/>
        <w:spacing w:line="374" w:lineRule="auto"/>
        <w:ind w:left="2903" w:right="3701"/>
        <w:jc w:val="center"/>
      </w:pPr>
    </w:p>
    <w:p w14:paraId="20281D41" w14:textId="77777777" w:rsidR="007D41B7" w:rsidRDefault="007D41B7" w:rsidP="007D41B7">
      <w:pPr>
        <w:pStyle w:val="Heading2"/>
        <w:spacing w:line="374" w:lineRule="auto"/>
        <w:ind w:left="2903" w:right="3701"/>
        <w:jc w:val="center"/>
      </w:pPr>
    </w:p>
    <w:p w14:paraId="4B8E005B" w14:textId="77777777" w:rsidR="007D41B7" w:rsidRDefault="007D41B7" w:rsidP="007D41B7">
      <w:pPr>
        <w:pStyle w:val="Heading2"/>
        <w:spacing w:line="374" w:lineRule="auto"/>
        <w:ind w:left="2903" w:right="3701"/>
        <w:jc w:val="center"/>
      </w:pPr>
    </w:p>
    <w:p w14:paraId="7247E757" w14:textId="77777777" w:rsidR="007D41B7" w:rsidRDefault="007D41B7" w:rsidP="007D41B7">
      <w:pPr>
        <w:pStyle w:val="Heading2"/>
        <w:spacing w:line="374" w:lineRule="auto"/>
        <w:ind w:left="2903" w:right="3701"/>
        <w:jc w:val="center"/>
      </w:pPr>
    </w:p>
    <w:p w14:paraId="700CE68B" w14:textId="4B82F9C1" w:rsidR="007D41B7" w:rsidRDefault="007D41B7" w:rsidP="007D41B7">
      <w:pPr>
        <w:pStyle w:val="Heading2"/>
        <w:spacing w:line="374" w:lineRule="auto"/>
        <w:ind w:left="2903" w:right="3701"/>
        <w:jc w:val="center"/>
      </w:pPr>
      <w:r>
        <w:t>Learning of Essential of python</w:t>
      </w:r>
      <w:r>
        <w:rPr>
          <w:spacing w:val="-67"/>
        </w:rPr>
        <w:t xml:space="preserve"> </w:t>
      </w:r>
      <w:r>
        <w:t>Outcomes:</w:t>
      </w:r>
    </w:p>
    <w:p w14:paraId="39F55B5B" w14:textId="77777777" w:rsidR="007D41B7" w:rsidRDefault="00E4178A" w:rsidP="007D41B7">
      <w:pPr>
        <w:pStyle w:val="BodyText"/>
        <w:spacing w:before="3"/>
        <w:ind w:left="2727" w:right="3701"/>
        <w:jc w:val="center"/>
      </w:pPr>
      <w:hyperlink r:id="rId166" w:history="1">
        <w:r w:rsidR="007D41B7">
          <w:rPr>
            <w:rStyle w:val="Hyperlink"/>
          </w:rPr>
          <w:t>Lesson</w:t>
        </w:r>
        <w:r w:rsidR="007D41B7">
          <w:rPr>
            <w:rStyle w:val="Hyperlink"/>
            <w:spacing w:val="-1"/>
          </w:rPr>
          <w:t xml:space="preserve"> </w:t>
        </w:r>
        <w:r w:rsidR="007D41B7">
          <w:rPr>
            <w:rStyle w:val="Hyperlink"/>
          </w:rPr>
          <w:t>1:</w:t>
        </w:r>
        <w:r w:rsidR="007D41B7">
          <w:rPr>
            <w:rStyle w:val="Hyperlink"/>
            <w:spacing w:val="-1"/>
          </w:rPr>
          <w:t xml:space="preserve"> </w:t>
        </w:r>
        <w:proofErr w:type="gramStart"/>
        <w:r w:rsidR="007D41B7">
          <w:rPr>
            <w:rStyle w:val="Hyperlink"/>
          </w:rPr>
          <w:t>print(</w:t>
        </w:r>
        <w:proofErr w:type="gramEnd"/>
        <w:r w:rsidR="007D41B7">
          <w:rPr>
            <w:rStyle w:val="Hyperlink"/>
          </w:rPr>
          <w:t>)</w:t>
        </w:r>
      </w:hyperlink>
    </w:p>
    <w:p w14:paraId="14BE8B73" w14:textId="77777777" w:rsidR="007D41B7" w:rsidRDefault="007D41B7" w:rsidP="007D41B7">
      <w:pPr>
        <w:ind w:left="2904" w:right="3701"/>
        <w:jc w:val="center"/>
        <w:rPr>
          <w:b/>
        </w:rPr>
      </w:pPr>
      <w:r>
        <w:t>It’s</w:t>
      </w:r>
      <w:r>
        <w:rPr>
          <w:spacing w:val="-1"/>
        </w:rPr>
        <w:t xml:space="preserve"> </w:t>
      </w:r>
      <w:r>
        <w:t>the tradition.</w:t>
      </w:r>
      <w:r>
        <w:rPr>
          <w:spacing w:val="-1"/>
        </w:rPr>
        <w:t xml:space="preserve"> </w:t>
      </w:r>
      <w:r>
        <w:t xml:space="preserve">Print </w:t>
      </w:r>
      <w:r>
        <w:rPr>
          <w:b/>
        </w:rPr>
        <w:t>“Hello</w:t>
      </w:r>
      <w:r>
        <w:rPr>
          <w:b/>
          <w:spacing w:val="-1"/>
        </w:rPr>
        <w:t xml:space="preserve"> </w:t>
      </w:r>
      <w:r>
        <w:rPr>
          <w:b/>
        </w:rPr>
        <w:t>World!”</w:t>
      </w:r>
    </w:p>
    <w:p w14:paraId="6CF88900" w14:textId="77777777" w:rsidR="007D41B7" w:rsidRDefault="007D41B7" w:rsidP="007D41B7">
      <w:pPr>
        <w:pStyle w:val="BodyText"/>
        <w:rPr>
          <w:b/>
          <w:sz w:val="33"/>
        </w:rPr>
      </w:pPr>
    </w:p>
    <w:p w14:paraId="15ACB71E" w14:textId="77777777" w:rsidR="007D41B7" w:rsidRDefault="00E4178A" w:rsidP="007D41B7">
      <w:pPr>
        <w:pStyle w:val="BodyText"/>
        <w:ind w:left="2723" w:right="3701"/>
        <w:jc w:val="center"/>
      </w:pPr>
      <w:hyperlink r:id="rId167" w:history="1">
        <w:r w:rsidR="007D41B7">
          <w:rPr>
            <w:rStyle w:val="Hyperlink"/>
          </w:rPr>
          <w:t>Lesson</w:t>
        </w:r>
        <w:r w:rsidR="007D41B7">
          <w:rPr>
            <w:rStyle w:val="Hyperlink"/>
            <w:spacing w:val="-2"/>
          </w:rPr>
          <w:t xml:space="preserve"> </w:t>
        </w:r>
        <w:r w:rsidR="007D41B7">
          <w:rPr>
            <w:rStyle w:val="Hyperlink"/>
          </w:rPr>
          <w:t>2:</w:t>
        </w:r>
        <w:r w:rsidR="007D41B7">
          <w:rPr>
            <w:rStyle w:val="Hyperlink"/>
            <w:spacing w:val="-2"/>
          </w:rPr>
          <w:t xml:space="preserve"> </w:t>
        </w:r>
        <w:r w:rsidR="007D41B7">
          <w:rPr>
            <w:rStyle w:val="Hyperlink"/>
          </w:rPr>
          <w:t>Variables</w:t>
        </w:r>
      </w:hyperlink>
    </w:p>
    <w:p w14:paraId="1DF9C5F4" w14:textId="77777777" w:rsidR="007D41B7" w:rsidRDefault="007D41B7" w:rsidP="007D41B7">
      <w:pPr>
        <w:pStyle w:val="BodyText"/>
        <w:spacing w:before="22"/>
        <w:ind w:left="334" w:right="1133"/>
        <w:jc w:val="center"/>
      </w:pPr>
      <w:r>
        <w:t>Variables</w:t>
      </w:r>
      <w:r>
        <w:rPr>
          <w:spacing w:val="1"/>
        </w:rPr>
        <w:t xml:space="preserve"> </w:t>
      </w:r>
      <w:r>
        <w:t>are</w:t>
      </w:r>
      <w:r>
        <w:rPr>
          <w:spacing w:val="-3"/>
        </w:rPr>
        <w:t xml:space="preserve"> </w:t>
      </w:r>
      <w:r>
        <w:t>probably</w:t>
      </w:r>
      <w:r>
        <w:rPr>
          <w:spacing w:val="-1"/>
        </w:rPr>
        <w:t xml:space="preserve"> </w:t>
      </w:r>
      <w:r>
        <w:t>the</w:t>
      </w:r>
      <w:r>
        <w:rPr>
          <w:spacing w:val="-1"/>
        </w:rPr>
        <w:t xml:space="preserve"> </w:t>
      </w:r>
      <w:r>
        <w:t>most</w:t>
      </w:r>
      <w:r>
        <w:rPr>
          <w:spacing w:val="-1"/>
        </w:rPr>
        <w:t xml:space="preserve"> </w:t>
      </w:r>
      <w:r>
        <w:t>fundamental</w:t>
      </w:r>
      <w:r>
        <w:rPr>
          <w:spacing w:val="-1"/>
        </w:rPr>
        <w:t xml:space="preserve"> </w:t>
      </w:r>
      <w:r>
        <w:t>building</w:t>
      </w:r>
      <w:r>
        <w:rPr>
          <w:spacing w:val="-1"/>
        </w:rPr>
        <w:t xml:space="preserve"> </w:t>
      </w:r>
      <w:r>
        <w:t>blocks in</w:t>
      </w:r>
      <w:r>
        <w:rPr>
          <w:spacing w:val="-1"/>
        </w:rPr>
        <w:t xml:space="preserve"> </w:t>
      </w:r>
      <w:r>
        <w:t>high-level</w:t>
      </w:r>
      <w:r>
        <w:rPr>
          <w:spacing w:val="-1"/>
        </w:rPr>
        <w:t xml:space="preserve"> </w:t>
      </w:r>
      <w:r>
        <w:t>programming.</w:t>
      </w:r>
    </w:p>
    <w:p w14:paraId="122BE322" w14:textId="77777777" w:rsidR="007D41B7" w:rsidRDefault="007D41B7" w:rsidP="007D41B7">
      <w:pPr>
        <w:pStyle w:val="BodyText"/>
        <w:spacing w:before="21"/>
        <w:ind w:left="334" w:right="1136"/>
        <w:jc w:val="center"/>
      </w:pPr>
      <w:r>
        <w:t>Learn</w:t>
      </w:r>
      <w:r>
        <w:rPr>
          <w:spacing w:val="-1"/>
        </w:rPr>
        <w:t xml:space="preserve"> </w:t>
      </w:r>
      <w:r>
        <w:t>and</w:t>
      </w:r>
      <w:r>
        <w:rPr>
          <w:spacing w:val="-2"/>
        </w:rPr>
        <w:t xml:space="preserve"> </w:t>
      </w:r>
      <w:r>
        <w:t>Practice</w:t>
      </w:r>
      <w:r>
        <w:rPr>
          <w:spacing w:val="-2"/>
        </w:rPr>
        <w:t xml:space="preserve"> </w:t>
      </w:r>
      <w:r>
        <w:t>variables</w:t>
      </w:r>
      <w:r>
        <w:rPr>
          <w:spacing w:val="-2"/>
        </w:rPr>
        <w:t xml:space="preserve"> </w:t>
      </w:r>
      <w:r>
        <w:t>with</w:t>
      </w:r>
      <w:r>
        <w:rPr>
          <w:spacing w:val="-1"/>
        </w:rPr>
        <w:t xml:space="preserve"> </w:t>
      </w:r>
      <w:r>
        <w:t>this</w:t>
      </w:r>
      <w:r>
        <w:rPr>
          <w:spacing w:val="-2"/>
        </w:rPr>
        <w:t xml:space="preserve"> </w:t>
      </w:r>
      <w:r>
        <w:t>Python</w:t>
      </w:r>
      <w:r>
        <w:rPr>
          <w:spacing w:val="-2"/>
        </w:rPr>
        <w:t xml:space="preserve"> </w:t>
      </w:r>
      <w:r>
        <w:t>course.</w:t>
      </w:r>
    </w:p>
    <w:p w14:paraId="38B53963" w14:textId="77777777" w:rsidR="007D41B7" w:rsidRDefault="007D41B7" w:rsidP="007D41B7">
      <w:pPr>
        <w:pStyle w:val="BodyText"/>
        <w:spacing w:before="1"/>
        <w:rPr>
          <w:sz w:val="21"/>
        </w:rPr>
      </w:pPr>
    </w:p>
    <w:p w14:paraId="1B6760FC" w14:textId="77777777" w:rsidR="007D41B7" w:rsidRDefault="00E4178A" w:rsidP="007D41B7">
      <w:pPr>
        <w:pStyle w:val="BodyText"/>
        <w:ind w:left="2662" w:right="3701"/>
        <w:jc w:val="center"/>
      </w:pPr>
      <w:hyperlink r:id="rId168" w:history="1">
        <w:r w:rsidR="007D41B7">
          <w:rPr>
            <w:rStyle w:val="Hyperlink"/>
          </w:rPr>
          <w:t>Lesson</w:t>
        </w:r>
        <w:r w:rsidR="007D41B7">
          <w:rPr>
            <w:rStyle w:val="Hyperlink"/>
            <w:spacing w:val="-2"/>
          </w:rPr>
          <w:t xml:space="preserve"> </w:t>
        </w:r>
        <w:r w:rsidR="007D41B7">
          <w:rPr>
            <w:rStyle w:val="Hyperlink"/>
          </w:rPr>
          <w:t>3:</w:t>
        </w:r>
        <w:r w:rsidR="007D41B7">
          <w:rPr>
            <w:rStyle w:val="Hyperlink"/>
            <w:spacing w:val="-1"/>
          </w:rPr>
          <w:t xml:space="preserve"> </w:t>
        </w:r>
        <w:r w:rsidR="007D41B7">
          <w:rPr>
            <w:rStyle w:val="Hyperlink"/>
          </w:rPr>
          <w:t>Data</w:t>
        </w:r>
        <w:r w:rsidR="007D41B7">
          <w:rPr>
            <w:rStyle w:val="Hyperlink"/>
            <w:spacing w:val="-2"/>
          </w:rPr>
          <w:t xml:space="preserve"> </w:t>
        </w:r>
        <w:r w:rsidR="007D41B7">
          <w:rPr>
            <w:rStyle w:val="Hyperlink"/>
          </w:rPr>
          <w:t>Types</w:t>
        </w:r>
      </w:hyperlink>
    </w:p>
    <w:p w14:paraId="68006B1A" w14:textId="77777777" w:rsidR="007D41B7" w:rsidRDefault="007D41B7" w:rsidP="007D41B7">
      <w:pPr>
        <w:pStyle w:val="BodyText"/>
        <w:spacing w:before="22" w:line="256" w:lineRule="auto"/>
        <w:ind w:left="334" w:right="1136"/>
        <w:jc w:val="center"/>
      </w:pPr>
      <w:r>
        <w:t>Learn Python data types: int, float and str. They have different functions to store, process and</w:t>
      </w:r>
      <w:r>
        <w:rPr>
          <w:spacing w:val="-58"/>
        </w:rPr>
        <w:t xml:space="preserve"> </w:t>
      </w:r>
      <w:r>
        <w:t>represent</w:t>
      </w:r>
      <w:r>
        <w:rPr>
          <w:spacing w:val="-1"/>
        </w:rPr>
        <w:t xml:space="preserve"> </w:t>
      </w:r>
      <w:r>
        <w:t>different types</w:t>
      </w:r>
      <w:r>
        <w:rPr>
          <w:spacing w:val="2"/>
        </w:rPr>
        <w:t xml:space="preserve"> </w:t>
      </w:r>
      <w:r>
        <w:t>of data.</w:t>
      </w:r>
    </w:p>
    <w:p w14:paraId="7319B030" w14:textId="77777777" w:rsidR="007D41B7" w:rsidRDefault="00E4178A" w:rsidP="007D41B7">
      <w:pPr>
        <w:pStyle w:val="BodyText"/>
        <w:spacing w:before="220"/>
        <w:ind w:left="2665" w:right="3701"/>
        <w:jc w:val="center"/>
      </w:pPr>
      <w:hyperlink r:id="rId169" w:history="1">
        <w:r w:rsidR="007D41B7">
          <w:rPr>
            <w:rStyle w:val="Hyperlink"/>
          </w:rPr>
          <w:t>Lesson</w:t>
        </w:r>
        <w:r w:rsidR="007D41B7">
          <w:rPr>
            <w:rStyle w:val="Hyperlink"/>
            <w:spacing w:val="-1"/>
          </w:rPr>
          <w:t xml:space="preserve"> </w:t>
        </w:r>
        <w:r w:rsidR="007D41B7">
          <w:rPr>
            <w:rStyle w:val="Hyperlink"/>
          </w:rPr>
          <w:t>4: Type</w:t>
        </w:r>
        <w:r w:rsidR="007D41B7">
          <w:rPr>
            <w:rStyle w:val="Hyperlink"/>
            <w:spacing w:val="-2"/>
          </w:rPr>
          <w:t xml:space="preserve"> </w:t>
        </w:r>
        <w:r w:rsidR="007D41B7">
          <w:rPr>
            <w:rStyle w:val="Hyperlink"/>
          </w:rPr>
          <w:t>Conversion</w:t>
        </w:r>
      </w:hyperlink>
    </w:p>
    <w:p w14:paraId="3B892948" w14:textId="77777777" w:rsidR="007D41B7" w:rsidRDefault="007D41B7" w:rsidP="007D41B7">
      <w:pPr>
        <w:pStyle w:val="BodyText"/>
        <w:spacing w:before="22" w:line="256" w:lineRule="auto"/>
        <w:ind w:left="334" w:right="1133"/>
        <w:jc w:val="center"/>
      </w:pPr>
      <w:r>
        <w:t>Sometimes it makes sense to convert Python data types between each other (when possible).</w:t>
      </w:r>
      <w:r>
        <w:rPr>
          <w:spacing w:val="-58"/>
        </w:rPr>
        <w:t xml:space="preserve"> </w:t>
      </w:r>
      <w:r>
        <w:t>int, float and str are also functions for converting data types. And when you’re not sure of a</w:t>
      </w:r>
      <w:r>
        <w:rPr>
          <w:spacing w:val="1"/>
        </w:rPr>
        <w:t xml:space="preserve"> </w:t>
      </w:r>
      <w:r>
        <w:t>variable’s</w:t>
      </w:r>
      <w:r>
        <w:rPr>
          <w:spacing w:val="-2"/>
        </w:rPr>
        <w:t xml:space="preserve"> </w:t>
      </w:r>
      <w:r>
        <w:t>type, you</w:t>
      </w:r>
      <w:r>
        <w:rPr>
          <w:spacing w:val="1"/>
        </w:rPr>
        <w:t xml:space="preserve"> </w:t>
      </w:r>
      <w:r>
        <w:t>can</w:t>
      </w:r>
      <w:r>
        <w:rPr>
          <w:spacing w:val="2"/>
        </w:rPr>
        <w:t xml:space="preserve"> </w:t>
      </w:r>
      <w:r>
        <w:t>use</w:t>
      </w:r>
      <w:r>
        <w:rPr>
          <w:spacing w:val="-1"/>
        </w:rPr>
        <w:t xml:space="preserve"> </w:t>
      </w:r>
      <w:r>
        <w:t>type function!</w:t>
      </w:r>
    </w:p>
    <w:p w14:paraId="18019523" w14:textId="77777777" w:rsidR="007D41B7" w:rsidRDefault="00E4178A" w:rsidP="007D41B7">
      <w:pPr>
        <w:pStyle w:val="BodyText"/>
        <w:spacing w:before="219"/>
        <w:ind w:left="2724" w:right="3701"/>
        <w:jc w:val="center"/>
      </w:pPr>
      <w:hyperlink r:id="rId170" w:history="1">
        <w:r w:rsidR="007D41B7">
          <w:rPr>
            <w:rStyle w:val="Hyperlink"/>
          </w:rPr>
          <w:t>Lesson</w:t>
        </w:r>
        <w:r w:rsidR="007D41B7">
          <w:rPr>
            <w:rStyle w:val="Hyperlink"/>
            <w:spacing w:val="-2"/>
          </w:rPr>
          <w:t xml:space="preserve"> </w:t>
        </w:r>
        <w:r w:rsidR="007D41B7">
          <w:rPr>
            <w:rStyle w:val="Hyperlink"/>
          </w:rPr>
          <w:t>5:</w:t>
        </w:r>
        <w:r w:rsidR="007D41B7">
          <w:rPr>
            <w:rStyle w:val="Hyperlink"/>
            <w:spacing w:val="-1"/>
          </w:rPr>
          <w:t xml:space="preserve"> </w:t>
        </w:r>
        <w:r w:rsidR="007D41B7">
          <w:rPr>
            <w:rStyle w:val="Hyperlink"/>
          </w:rPr>
          <w:t>Data</w:t>
        </w:r>
        <w:r w:rsidR="007D41B7">
          <w:rPr>
            <w:rStyle w:val="Hyperlink"/>
            <w:spacing w:val="-2"/>
          </w:rPr>
          <w:t xml:space="preserve"> </w:t>
        </w:r>
        <w:r w:rsidR="007D41B7">
          <w:rPr>
            <w:rStyle w:val="Hyperlink"/>
          </w:rPr>
          <w:t>Structures</w:t>
        </w:r>
      </w:hyperlink>
    </w:p>
    <w:p w14:paraId="0FC31B5C" w14:textId="77777777" w:rsidR="007D41B7" w:rsidRDefault="007D41B7" w:rsidP="007D41B7">
      <w:pPr>
        <w:pStyle w:val="BodyText"/>
        <w:spacing w:before="22" w:line="256" w:lineRule="auto"/>
        <w:ind w:left="336" w:right="1132" w:hanging="5"/>
        <w:jc w:val="center"/>
      </w:pPr>
      <w:r>
        <w:t>In this Python course data gets a bit more structured. Python lists, dictionaries and tuples are</w:t>
      </w:r>
      <w:r>
        <w:rPr>
          <w:spacing w:val="1"/>
        </w:rPr>
        <w:t xml:space="preserve"> </w:t>
      </w:r>
      <w:r>
        <w:t>famous sequences that can contain various type of data. You will learn most common Python</w:t>
      </w:r>
      <w:r>
        <w:rPr>
          <w:spacing w:val="-57"/>
        </w:rPr>
        <w:t xml:space="preserve"> </w:t>
      </w:r>
      <w:r>
        <w:t>data</w:t>
      </w:r>
      <w:r>
        <w:rPr>
          <w:spacing w:val="-1"/>
        </w:rPr>
        <w:t xml:space="preserve"> </w:t>
      </w:r>
      <w:r>
        <w:t>structures</w:t>
      </w:r>
      <w:r>
        <w:rPr>
          <w:spacing w:val="2"/>
        </w:rPr>
        <w:t xml:space="preserve"> </w:t>
      </w:r>
      <w:r>
        <w:t>along with functions to create</w:t>
      </w:r>
      <w:r>
        <w:rPr>
          <w:spacing w:val="-1"/>
        </w:rPr>
        <w:t xml:space="preserve"> </w:t>
      </w:r>
      <w:r>
        <w:t>them.</w:t>
      </w:r>
    </w:p>
    <w:p w14:paraId="4AFD6260" w14:textId="77777777" w:rsidR="007D41B7" w:rsidRDefault="00E4178A" w:rsidP="007D41B7">
      <w:pPr>
        <w:pStyle w:val="BodyText"/>
        <w:spacing w:before="219"/>
        <w:ind w:left="2725" w:right="3701"/>
        <w:jc w:val="center"/>
      </w:pPr>
      <w:hyperlink r:id="rId171" w:history="1">
        <w:r w:rsidR="007D41B7">
          <w:rPr>
            <w:rStyle w:val="Hyperlink"/>
          </w:rPr>
          <w:t>Lesson</w:t>
        </w:r>
        <w:r w:rsidR="007D41B7">
          <w:rPr>
            <w:rStyle w:val="Hyperlink"/>
            <w:spacing w:val="-1"/>
          </w:rPr>
          <w:t xml:space="preserve"> </w:t>
        </w:r>
        <w:r w:rsidR="007D41B7">
          <w:rPr>
            <w:rStyle w:val="Hyperlink"/>
          </w:rPr>
          <w:t>6:</w:t>
        </w:r>
        <w:r w:rsidR="007D41B7">
          <w:rPr>
            <w:rStyle w:val="Hyperlink"/>
            <w:spacing w:val="-1"/>
          </w:rPr>
          <w:t xml:space="preserve"> </w:t>
        </w:r>
        <w:r w:rsidR="007D41B7">
          <w:rPr>
            <w:rStyle w:val="Hyperlink"/>
          </w:rPr>
          <w:t>Lists</w:t>
        </w:r>
      </w:hyperlink>
    </w:p>
    <w:p w14:paraId="75B3E16D" w14:textId="77777777" w:rsidR="007D41B7" w:rsidRDefault="007D41B7" w:rsidP="007D41B7">
      <w:pPr>
        <w:pStyle w:val="BodyText"/>
        <w:spacing w:before="22" w:line="256" w:lineRule="auto"/>
        <w:ind w:left="463" w:right="1264" w:firstLine="5"/>
        <w:jc w:val="center"/>
      </w:pPr>
      <w:r>
        <w:t>A closer look at Python lists and some of their built-in methods and functions. This lesson</w:t>
      </w:r>
      <w:r>
        <w:rPr>
          <w:spacing w:val="-57"/>
        </w:rPr>
        <w:t xml:space="preserve"> </w:t>
      </w:r>
      <w:r>
        <w:t>introduces a lot of fundamental Python topics but it’s so worth it. Make sure you take your</w:t>
      </w:r>
      <w:r>
        <w:rPr>
          <w:spacing w:val="-57"/>
        </w:rPr>
        <w:t xml:space="preserve"> </w:t>
      </w:r>
      <w:r>
        <w:t>time</w:t>
      </w:r>
      <w:r>
        <w:rPr>
          <w:spacing w:val="-1"/>
        </w:rPr>
        <w:t xml:space="preserve"> </w:t>
      </w:r>
      <w:r>
        <w:t>and get comfortable</w:t>
      </w:r>
      <w:r>
        <w:rPr>
          <w:spacing w:val="1"/>
        </w:rPr>
        <w:t xml:space="preserve"> </w:t>
      </w:r>
      <w:r>
        <w:t>with Python</w:t>
      </w:r>
      <w:r>
        <w:rPr>
          <w:spacing w:val="-1"/>
        </w:rPr>
        <w:t xml:space="preserve"> </w:t>
      </w:r>
      <w:r>
        <w:t>lists as you will be</w:t>
      </w:r>
      <w:r>
        <w:rPr>
          <w:spacing w:val="-1"/>
        </w:rPr>
        <w:t xml:space="preserve"> </w:t>
      </w:r>
      <w:r>
        <w:t>using</w:t>
      </w:r>
      <w:r>
        <w:rPr>
          <w:spacing w:val="-1"/>
        </w:rPr>
        <w:t xml:space="preserve"> </w:t>
      </w:r>
      <w:r>
        <w:t>them a</w:t>
      </w:r>
      <w:r>
        <w:rPr>
          <w:spacing w:val="-1"/>
        </w:rPr>
        <w:t xml:space="preserve"> </w:t>
      </w:r>
      <w:r>
        <w:t>lot.</w:t>
      </w:r>
    </w:p>
    <w:p w14:paraId="10DC09A9" w14:textId="77777777" w:rsidR="007D41B7" w:rsidRDefault="00E4178A" w:rsidP="007D41B7">
      <w:pPr>
        <w:pStyle w:val="BodyText"/>
        <w:spacing w:before="220"/>
        <w:ind w:left="2723" w:right="3701"/>
        <w:jc w:val="center"/>
      </w:pPr>
      <w:hyperlink r:id="rId172" w:history="1">
        <w:r w:rsidR="007D41B7">
          <w:rPr>
            <w:rStyle w:val="Hyperlink"/>
          </w:rPr>
          <w:t>Lesson</w:t>
        </w:r>
        <w:r w:rsidR="007D41B7">
          <w:rPr>
            <w:rStyle w:val="Hyperlink"/>
            <w:spacing w:val="-1"/>
          </w:rPr>
          <w:t xml:space="preserve"> </w:t>
        </w:r>
        <w:r w:rsidR="007D41B7">
          <w:rPr>
            <w:rStyle w:val="Hyperlink"/>
          </w:rPr>
          <w:t>7:</w:t>
        </w:r>
        <w:r w:rsidR="007D41B7">
          <w:rPr>
            <w:rStyle w:val="Hyperlink"/>
            <w:spacing w:val="-1"/>
          </w:rPr>
          <w:t xml:space="preserve"> </w:t>
        </w:r>
        <w:r w:rsidR="007D41B7">
          <w:rPr>
            <w:rStyle w:val="Hyperlink"/>
          </w:rPr>
          <w:t>Tuples</w:t>
        </w:r>
      </w:hyperlink>
    </w:p>
    <w:p w14:paraId="646B63FF" w14:textId="77777777" w:rsidR="007D41B7" w:rsidRDefault="007D41B7" w:rsidP="007D41B7">
      <w:pPr>
        <w:pStyle w:val="BodyText"/>
        <w:spacing w:before="21" w:line="256" w:lineRule="auto"/>
        <w:ind w:left="396" w:right="1197"/>
        <w:jc w:val="center"/>
      </w:pPr>
      <w:r>
        <w:t>Python</w:t>
      </w:r>
      <w:r>
        <w:rPr>
          <w:spacing w:val="-2"/>
        </w:rPr>
        <w:t xml:space="preserve"> </w:t>
      </w:r>
      <w:r>
        <w:t>tuple</w:t>
      </w:r>
      <w:r>
        <w:rPr>
          <w:spacing w:val="-1"/>
        </w:rPr>
        <w:t xml:space="preserve"> </w:t>
      </w:r>
      <w:r>
        <w:t>concept,</w:t>
      </w:r>
      <w:r>
        <w:rPr>
          <w:spacing w:val="-1"/>
        </w:rPr>
        <w:t xml:space="preserve"> </w:t>
      </w:r>
      <w:r>
        <w:t>difference</w:t>
      </w:r>
      <w:r>
        <w:rPr>
          <w:spacing w:val="-2"/>
        </w:rPr>
        <w:t xml:space="preserve"> </w:t>
      </w:r>
      <w:r>
        <w:t>between</w:t>
      </w:r>
      <w:r>
        <w:rPr>
          <w:spacing w:val="-1"/>
        </w:rPr>
        <w:t xml:space="preserve"> </w:t>
      </w:r>
      <w:r>
        <w:t>tuple and</w:t>
      </w:r>
      <w:r>
        <w:rPr>
          <w:spacing w:val="-2"/>
        </w:rPr>
        <w:t xml:space="preserve"> </w:t>
      </w:r>
      <w:r>
        <w:t>list</w:t>
      </w:r>
      <w:r>
        <w:rPr>
          <w:spacing w:val="-1"/>
        </w:rPr>
        <w:t xml:space="preserve"> </w:t>
      </w:r>
      <w:r>
        <w:t>along</w:t>
      </w:r>
      <w:r>
        <w:rPr>
          <w:spacing w:val="-1"/>
        </w:rPr>
        <w:t xml:space="preserve"> </w:t>
      </w:r>
      <w:r>
        <w:t>with</w:t>
      </w:r>
      <w:r>
        <w:rPr>
          <w:spacing w:val="-1"/>
        </w:rPr>
        <w:t xml:space="preserve"> </w:t>
      </w:r>
      <w:r>
        <w:t>some</w:t>
      </w:r>
      <w:r>
        <w:rPr>
          <w:spacing w:val="-2"/>
        </w:rPr>
        <w:t xml:space="preserve"> </w:t>
      </w:r>
      <w:r>
        <w:t>tuple</w:t>
      </w:r>
      <w:r>
        <w:rPr>
          <w:spacing w:val="-1"/>
        </w:rPr>
        <w:t xml:space="preserve"> </w:t>
      </w:r>
      <w:r>
        <w:t>examples</w:t>
      </w:r>
      <w:r>
        <w:rPr>
          <w:spacing w:val="-1"/>
        </w:rPr>
        <w:t xml:space="preserve"> </w:t>
      </w:r>
      <w:r>
        <w:t>and</w:t>
      </w:r>
      <w:r>
        <w:rPr>
          <w:spacing w:val="-57"/>
        </w:rPr>
        <w:t xml:space="preserve"> </w:t>
      </w:r>
      <w:r>
        <w:t>built-in</w:t>
      </w:r>
      <w:r>
        <w:rPr>
          <w:spacing w:val="-1"/>
        </w:rPr>
        <w:t xml:space="preserve"> </w:t>
      </w:r>
      <w:r>
        <w:t>tuple methods in</w:t>
      </w:r>
      <w:r>
        <w:rPr>
          <w:spacing w:val="-2"/>
        </w:rPr>
        <w:t xml:space="preserve"> </w:t>
      </w:r>
      <w:r>
        <w:t>Python.</w:t>
      </w:r>
    </w:p>
    <w:p w14:paraId="06E8120B" w14:textId="77777777" w:rsidR="007D41B7" w:rsidRDefault="00E4178A" w:rsidP="007D41B7">
      <w:pPr>
        <w:pStyle w:val="BodyText"/>
        <w:spacing w:before="220"/>
        <w:ind w:left="2900" w:right="3701"/>
        <w:jc w:val="center"/>
      </w:pPr>
      <w:hyperlink r:id="rId173" w:history="1">
        <w:r w:rsidR="007D41B7">
          <w:rPr>
            <w:rStyle w:val="Hyperlink"/>
          </w:rPr>
          <w:t>Lesson</w:t>
        </w:r>
        <w:r w:rsidR="007D41B7">
          <w:rPr>
            <w:rStyle w:val="Hyperlink"/>
            <w:spacing w:val="-2"/>
          </w:rPr>
          <w:t xml:space="preserve"> </w:t>
        </w:r>
        <w:r w:rsidR="007D41B7">
          <w:rPr>
            <w:rStyle w:val="Hyperlink"/>
          </w:rPr>
          <w:t>8:</w:t>
        </w:r>
        <w:r w:rsidR="007D41B7">
          <w:rPr>
            <w:rStyle w:val="Hyperlink"/>
            <w:spacing w:val="-2"/>
          </w:rPr>
          <w:t xml:space="preserve"> </w:t>
        </w:r>
        <w:r w:rsidR="007D41B7">
          <w:rPr>
            <w:rStyle w:val="Hyperlink"/>
          </w:rPr>
          <w:t>Dictionaries</w:t>
        </w:r>
      </w:hyperlink>
    </w:p>
    <w:p w14:paraId="1008F2C3" w14:textId="77777777" w:rsidR="007D41B7" w:rsidRDefault="007D41B7" w:rsidP="007D41B7">
      <w:pPr>
        <w:pStyle w:val="BodyText"/>
        <w:spacing w:before="142"/>
        <w:ind w:left="334" w:right="1073"/>
        <w:jc w:val="center"/>
      </w:pPr>
      <w:r>
        <w:t>Python data structure: dictionaries will be unraveled in detail. Python Dictionaries new</w:t>
      </w:r>
      <w:r>
        <w:rPr>
          <w:spacing w:val="-58"/>
        </w:rPr>
        <w:t xml:space="preserve"> </w:t>
      </w:r>
      <w:r>
        <w:t>perspectives</w:t>
      </w:r>
      <w:r>
        <w:rPr>
          <w:spacing w:val="-1"/>
        </w:rPr>
        <w:t xml:space="preserve"> </w:t>
      </w:r>
      <w:r>
        <w:t>to data</w:t>
      </w:r>
      <w:r>
        <w:rPr>
          <w:spacing w:val="-1"/>
        </w:rPr>
        <w:t xml:space="preserve"> </w:t>
      </w:r>
      <w:r>
        <w:t>such</w:t>
      </w:r>
      <w:r>
        <w:rPr>
          <w:spacing w:val="2"/>
        </w:rPr>
        <w:t xml:space="preserve"> </w:t>
      </w:r>
      <w:r>
        <w:t>as</w:t>
      </w:r>
      <w:r>
        <w:rPr>
          <w:spacing w:val="-1"/>
        </w:rPr>
        <w:t xml:space="preserve"> </w:t>
      </w:r>
      <w:r>
        <w:t>usage</w:t>
      </w:r>
      <w:r>
        <w:rPr>
          <w:spacing w:val="-2"/>
        </w:rPr>
        <w:t xml:space="preserve"> </w:t>
      </w:r>
      <w:r>
        <w:t>of key and unindexed</w:t>
      </w:r>
      <w:r>
        <w:rPr>
          <w:spacing w:val="-1"/>
        </w:rPr>
        <w:t xml:space="preserve"> </w:t>
      </w:r>
      <w:r>
        <w:t>structure.</w:t>
      </w:r>
    </w:p>
    <w:p w14:paraId="4255D03F" w14:textId="77777777" w:rsidR="007D41B7" w:rsidRDefault="007D41B7" w:rsidP="007D41B7">
      <w:pPr>
        <w:pStyle w:val="BodyText"/>
        <w:spacing w:before="2"/>
        <w:rPr>
          <w:sz w:val="33"/>
        </w:rPr>
      </w:pPr>
    </w:p>
    <w:p w14:paraId="7122DD92" w14:textId="77777777" w:rsidR="007D41B7" w:rsidRDefault="00E4178A" w:rsidP="007D41B7">
      <w:pPr>
        <w:pStyle w:val="BodyText"/>
        <w:spacing w:before="1"/>
        <w:ind w:left="2722" w:right="3701"/>
        <w:jc w:val="center"/>
      </w:pPr>
      <w:hyperlink r:id="rId174" w:history="1">
        <w:r w:rsidR="007D41B7">
          <w:rPr>
            <w:rStyle w:val="Hyperlink"/>
          </w:rPr>
          <w:t>Lesson</w:t>
        </w:r>
        <w:r w:rsidR="007D41B7">
          <w:rPr>
            <w:rStyle w:val="Hyperlink"/>
            <w:spacing w:val="-1"/>
          </w:rPr>
          <w:t xml:space="preserve"> </w:t>
        </w:r>
        <w:r w:rsidR="007D41B7">
          <w:rPr>
            <w:rStyle w:val="Hyperlink"/>
          </w:rPr>
          <w:t>9: Strings</w:t>
        </w:r>
      </w:hyperlink>
    </w:p>
    <w:p w14:paraId="619B1E53" w14:textId="77777777" w:rsidR="007D41B7" w:rsidRDefault="007D41B7" w:rsidP="007D41B7">
      <w:pPr>
        <w:pStyle w:val="BodyText"/>
        <w:spacing w:before="21" w:line="256" w:lineRule="auto"/>
        <w:ind w:left="314" w:right="1114" w:firstLine="2"/>
        <w:jc w:val="center"/>
      </w:pPr>
      <w:r>
        <w:lastRenderedPageBreak/>
        <w:t xml:space="preserve">Good </w:t>
      </w:r>
      <w:proofErr w:type="spellStart"/>
      <w:r>
        <w:t>ol</w:t>
      </w:r>
      <w:proofErr w:type="spellEnd"/>
      <w:r>
        <w:t>’ strings revisited. More string methods, more built-in functions and more string</w:t>
      </w:r>
      <w:r>
        <w:rPr>
          <w:spacing w:val="1"/>
        </w:rPr>
        <w:t xml:space="preserve"> </w:t>
      </w:r>
      <w:r>
        <w:t>examples. When you think about string, it’s everywhere. Web data, reports, news, social</w:t>
      </w:r>
      <w:r>
        <w:rPr>
          <w:spacing w:val="1"/>
        </w:rPr>
        <w:t xml:space="preserve"> </w:t>
      </w:r>
      <w:r>
        <w:t xml:space="preserve">media, books, descriptive text, user input, survey answers, </w:t>
      </w:r>
      <w:proofErr w:type="spellStart"/>
      <w:r>
        <w:t>gui</w:t>
      </w:r>
      <w:proofErr w:type="spellEnd"/>
      <w:r>
        <w:t xml:space="preserve"> and many more. </w:t>
      </w:r>
      <w:proofErr w:type="gramStart"/>
      <w:r>
        <w:t>So</w:t>
      </w:r>
      <w:proofErr w:type="gramEnd"/>
      <w:r>
        <w:t xml:space="preserve"> it deserved</w:t>
      </w:r>
      <w:r>
        <w:rPr>
          <w:spacing w:val="-57"/>
        </w:rPr>
        <w:t xml:space="preserve"> </w:t>
      </w:r>
      <w:r>
        <w:t>a</w:t>
      </w:r>
      <w:r>
        <w:rPr>
          <w:spacing w:val="-2"/>
        </w:rPr>
        <w:t xml:space="preserve"> </w:t>
      </w:r>
      <w:r>
        <w:t>revisit.</w:t>
      </w:r>
    </w:p>
    <w:p w14:paraId="16E752C3" w14:textId="77777777" w:rsidR="007D41B7" w:rsidRDefault="00E4178A" w:rsidP="007D41B7">
      <w:pPr>
        <w:pStyle w:val="BodyText"/>
        <w:spacing w:before="219"/>
        <w:ind w:left="2602" w:right="3701"/>
        <w:jc w:val="center"/>
      </w:pPr>
      <w:hyperlink r:id="rId175" w:history="1">
        <w:r w:rsidR="007D41B7">
          <w:rPr>
            <w:rStyle w:val="Hyperlink"/>
          </w:rPr>
          <w:t>Lesson</w:t>
        </w:r>
        <w:r w:rsidR="007D41B7">
          <w:rPr>
            <w:rStyle w:val="Hyperlink"/>
            <w:spacing w:val="-2"/>
          </w:rPr>
          <w:t xml:space="preserve"> </w:t>
        </w:r>
        <w:r w:rsidR="007D41B7">
          <w:rPr>
            <w:rStyle w:val="Hyperlink"/>
          </w:rPr>
          <w:t>10:</w:t>
        </w:r>
        <w:r w:rsidR="007D41B7">
          <w:rPr>
            <w:rStyle w:val="Hyperlink"/>
            <w:spacing w:val="-1"/>
          </w:rPr>
          <w:t xml:space="preserve"> </w:t>
        </w:r>
        <w:proofErr w:type="spellStart"/>
        <w:proofErr w:type="gramStart"/>
        <w:r w:rsidR="007D41B7">
          <w:rPr>
            <w:rStyle w:val="Hyperlink"/>
          </w:rPr>
          <w:t>len</w:t>
        </w:r>
        <w:proofErr w:type="spellEnd"/>
        <w:r w:rsidR="007D41B7">
          <w:rPr>
            <w:rStyle w:val="Hyperlink"/>
          </w:rPr>
          <w:t>(</w:t>
        </w:r>
        <w:proofErr w:type="gramEnd"/>
        <w:r w:rsidR="007D41B7">
          <w:rPr>
            <w:rStyle w:val="Hyperlink"/>
          </w:rPr>
          <w:t>)</w:t>
        </w:r>
      </w:hyperlink>
    </w:p>
    <w:p w14:paraId="435EB8F0" w14:textId="77777777" w:rsidR="007D41B7" w:rsidRDefault="007D41B7" w:rsidP="007D41B7">
      <w:pPr>
        <w:pStyle w:val="BodyText"/>
        <w:spacing w:before="22"/>
        <w:ind w:left="334" w:right="1136"/>
        <w:jc w:val="center"/>
      </w:pPr>
      <w:r>
        <w:t>A</w:t>
      </w:r>
      <w:r>
        <w:rPr>
          <w:spacing w:val="-1"/>
        </w:rPr>
        <w:t xml:space="preserve"> </w:t>
      </w:r>
      <w:r>
        <w:t>practical</w:t>
      </w:r>
      <w:r>
        <w:rPr>
          <w:spacing w:val="-1"/>
        </w:rPr>
        <w:t xml:space="preserve"> </w:t>
      </w:r>
      <w:r>
        <w:t>Python</w:t>
      </w:r>
      <w:r>
        <w:rPr>
          <w:spacing w:val="-1"/>
        </w:rPr>
        <w:t xml:space="preserve"> </w:t>
      </w:r>
      <w:r>
        <w:t>function</w:t>
      </w:r>
      <w:r>
        <w:rPr>
          <w:spacing w:val="-1"/>
        </w:rPr>
        <w:t xml:space="preserve"> </w:t>
      </w:r>
      <w:r>
        <w:t>to get</w:t>
      </w:r>
      <w:r>
        <w:rPr>
          <w:spacing w:val="-1"/>
        </w:rPr>
        <w:t xml:space="preserve"> </w:t>
      </w:r>
      <w:r>
        <w:t>length</w:t>
      </w:r>
      <w:r>
        <w:rPr>
          <w:spacing w:val="-1"/>
        </w:rPr>
        <w:t xml:space="preserve"> </w:t>
      </w:r>
      <w:r>
        <w:t>of</w:t>
      </w:r>
      <w:r>
        <w:rPr>
          <w:spacing w:val="-1"/>
        </w:rPr>
        <w:t xml:space="preserve"> </w:t>
      </w:r>
      <w:r>
        <w:t>different types</w:t>
      </w:r>
      <w:r>
        <w:rPr>
          <w:spacing w:val="-1"/>
        </w:rPr>
        <w:t xml:space="preserve"> </w:t>
      </w:r>
      <w:r>
        <w:t>of</w:t>
      </w:r>
      <w:r>
        <w:rPr>
          <w:spacing w:val="-1"/>
        </w:rPr>
        <w:t xml:space="preserve"> </w:t>
      </w:r>
      <w:r>
        <w:t>data</w:t>
      </w:r>
      <w:r>
        <w:rPr>
          <w:spacing w:val="-1"/>
        </w:rPr>
        <w:t xml:space="preserve"> </w:t>
      </w:r>
      <w:r>
        <w:t>in</w:t>
      </w:r>
      <w:r>
        <w:rPr>
          <w:spacing w:val="-1"/>
        </w:rPr>
        <w:t xml:space="preserve"> </w:t>
      </w:r>
      <w:r>
        <w:t>Python.</w:t>
      </w:r>
    </w:p>
    <w:p w14:paraId="23E9AE93" w14:textId="77777777" w:rsidR="007D41B7" w:rsidRDefault="007D41B7" w:rsidP="007D41B7">
      <w:pPr>
        <w:sectPr w:rsidR="007D41B7">
          <w:pgSz w:w="11910" w:h="16840"/>
          <w:pgMar w:top="1340" w:right="340" w:bottom="960" w:left="1140" w:header="709" w:footer="772" w:gutter="0"/>
          <w:cols w:space="720"/>
        </w:sectPr>
      </w:pPr>
    </w:p>
    <w:p w14:paraId="56DAF9A5" w14:textId="77777777" w:rsidR="007D41B7" w:rsidRDefault="00E4178A" w:rsidP="007D41B7">
      <w:pPr>
        <w:pStyle w:val="BodyText"/>
        <w:spacing w:before="80"/>
        <w:ind w:left="2784" w:right="3701"/>
        <w:jc w:val="center"/>
      </w:pPr>
      <w:hyperlink r:id="rId176" w:history="1">
        <w:r w:rsidR="007D41B7">
          <w:rPr>
            <w:rStyle w:val="Hyperlink"/>
          </w:rPr>
          <w:t>Lesson</w:t>
        </w:r>
        <w:r w:rsidR="007D41B7">
          <w:rPr>
            <w:rStyle w:val="Hyperlink"/>
            <w:spacing w:val="-1"/>
          </w:rPr>
          <w:t xml:space="preserve"> </w:t>
        </w:r>
        <w:r w:rsidR="007D41B7">
          <w:rPr>
            <w:rStyle w:val="Hyperlink"/>
          </w:rPr>
          <w:t>11</w:t>
        </w:r>
        <w:proofErr w:type="gramStart"/>
        <w:r w:rsidR="007D41B7">
          <w:rPr>
            <w:rStyle w:val="Hyperlink"/>
          </w:rPr>
          <w:t>: .sort</w:t>
        </w:r>
        <w:proofErr w:type="gramEnd"/>
        <w:r w:rsidR="007D41B7">
          <w:rPr>
            <w:rStyle w:val="Hyperlink"/>
          </w:rPr>
          <w:t xml:space="preserve">() </w:t>
        </w:r>
        <w:r w:rsidR="007D41B7">
          <w:rPr>
            <w:rStyle w:val="Hyperlink"/>
            <w:spacing w:val="-1"/>
          </w:rPr>
          <w:t xml:space="preserve"> </w:t>
        </w:r>
      </w:hyperlink>
    </w:p>
    <w:p w14:paraId="29A80A48" w14:textId="77777777" w:rsidR="007D41B7" w:rsidRDefault="007D41B7" w:rsidP="007D41B7">
      <w:pPr>
        <w:pStyle w:val="BodyText"/>
        <w:ind w:left="326" w:right="1126" w:hanging="3"/>
        <w:jc w:val="center"/>
      </w:pPr>
      <w:r>
        <w:t>This list method can be very useful to sort data in a list. Later in intermediate lessons its</w:t>
      </w:r>
      <w:r>
        <w:rPr>
          <w:spacing w:val="1"/>
        </w:rPr>
        <w:t xml:space="preserve"> </w:t>
      </w:r>
      <w:r>
        <w:t xml:space="preserve">cousin </w:t>
      </w:r>
      <w:r>
        <w:rPr>
          <w:b/>
        </w:rPr>
        <w:t xml:space="preserve">sorted </w:t>
      </w:r>
      <w:r>
        <w:t>function will be introduced along with slightly more advanced concepts. sort is</w:t>
      </w:r>
      <w:r>
        <w:rPr>
          <w:spacing w:val="-57"/>
        </w:rPr>
        <w:t xml:space="preserve"> </w:t>
      </w:r>
      <w:r>
        <w:t>a</w:t>
      </w:r>
      <w:r>
        <w:rPr>
          <w:spacing w:val="-2"/>
        </w:rPr>
        <w:t xml:space="preserve"> </w:t>
      </w:r>
      <w:r>
        <w:t>list method while</w:t>
      </w:r>
      <w:r>
        <w:rPr>
          <w:spacing w:val="-1"/>
        </w:rPr>
        <w:t xml:space="preserve"> </w:t>
      </w:r>
      <w:r>
        <w:t>sorted is a built-in function.</w:t>
      </w:r>
    </w:p>
    <w:p w14:paraId="2E9F2FBE" w14:textId="77777777" w:rsidR="007D41B7" w:rsidRDefault="007D41B7" w:rsidP="007D41B7">
      <w:pPr>
        <w:pStyle w:val="BodyText"/>
        <w:rPr>
          <w:sz w:val="33"/>
        </w:rPr>
      </w:pPr>
    </w:p>
    <w:p w14:paraId="2BF75FB8" w14:textId="77777777" w:rsidR="007D41B7" w:rsidRDefault="00E4178A" w:rsidP="007D41B7">
      <w:pPr>
        <w:pStyle w:val="BodyText"/>
        <w:ind w:left="2845" w:right="3701"/>
        <w:jc w:val="center"/>
      </w:pPr>
      <w:hyperlink r:id="rId177" w:history="1">
        <w:r w:rsidR="007D41B7">
          <w:rPr>
            <w:rStyle w:val="Hyperlink"/>
          </w:rPr>
          <w:t>Lesson</w:t>
        </w:r>
        <w:r w:rsidR="007D41B7">
          <w:rPr>
            <w:rStyle w:val="Hyperlink"/>
            <w:spacing w:val="-1"/>
          </w:rPr>
          <w:t xml:space="preserve"> </w:t>
        </w:r>
        <w:r w:rsidR="007D41B7">
          <w:rPr>
            <w:rStyle w:val="Hyperlink"/>
          </w:rPr>
          <w:t>12</w:t>
        </w:r>
        <w:proofErr w:type="gramStart"/>
        <w:r w:rsidR="007D41B7">
          <w:rPr>
            <w:rStyle w:val="Hyperlink"/>
          </w:rPr>
          <w:t>:</w:t>
        </w:r>
        <w:r w:rsidR="007D41B7">
          <w:rPr>
            <w:rStyle w:val="Hyperlink"/>
            <w:spacing w:val="-1"/>
          </w:rPr>
          <w:t xml:space="preserve"> </w:t>
        </w:r>
        <w:r w:rsidR="007D41B7">
          <w:rPr>
            <w:rStyle w:val="Hyperlink"/>
          </w:rPr>
          <w:t>.pop</w:t>
        </w:r>
        <w:proofErr w:type="gramEnd"/>
        <w:r w:rsidR="007D41B7">
          <w:rPr>
            <w:rStyle w:val="Hyperlink"/>
          </w:rPr>
          <w:t>()</w:t>
        </w:r>
        <w:r w:rsidR="007D41B7">
          <w:rPr>
            <w:rStyle w:val="Hyperlink"/>
            <w:spacing w:val="-1"/>
          </w:rPr>
          <w:t xml:space="preserve"> </w:t>
        </w:r>
        <w:r w:rsidR="007D41B7">
          <w:rPr>
            <w:rStyle w:val="Hyperlink"/>
          </w:rPr>
          <w:t>method</w:t>
        </w:r>
      </w:hyperlink>
    </w:p>
    <w:p w14:paraId="4C1FEB90" w14:textId="77777777" w:rsidR="007D41B7" w:rsidRDefault="007D41B7" w:rsidP="007D41B7">
      <w:pPr>
        <w:pStyle w:val="BodyText"/>
        <w:spacing w:before="21" w:line="256" w:lineRule="auto"/>
        <w:ind w:left="334" w:right="1132"/>
        <w:jc w:val="center"/>
      </w:pPr>
      <w:r>
        <w:t>In this course an interesting dictionary method, pop, will be introduced. It’s also an</w:t>
      </w:r>
      <w:r>
        <w:rPr>
          <w:spacing w:val="-57"/>
        </w:rPr>
        <w:t xml:space="preserve"> </w:t>
      </w:r>
      <w:r>
        <w:t>opportunity</w:t>
      </w:r>
      <w:r>
        <w:rPr>
          <w:spacing w:val="-1"/>
        </w:rPr>
        <w:t xml:space="preserve"> </w:t>
      </w:r>
      <w:r>
        <w:t>to polish our</w:t>
      </w:r>
      <w:r>
        <w:rPr>
          <w:spacing w:val="-3"/>
        </w:rPr>
        <w:t xml:space="preserve"> </w:t>
      </w:r>
      <w:r>
        <w:t>Python dictionary knowledge.</w:t>
      </w:r>
    </w:p>
    <w:p w14:paraId="7F9CC55B" w14:textId="77777777" w:rsidR="007D41B7" w:rsidRDefault="00E4178A" w:rsidP="007D41B7">
      <w:pPr>
        <w:pStyle w:val="BodyText"/>
        <w:spacing w:before="220"/>
        <w:ind w:left="2724" w:right="3701"/>
        <w:jc w:val="center"/>
      </w:pPr>
      <w:hyperlink r:id="rId178" w:history="1">
        <w:r w:rsidR="007D41B7">
          <w:rPr>
            <w:rStyle w:val="Hyperlink"/>
          </w:rPr>
          <w:t>Lesson</w:t>
        </w:r>
        <w:r w:rsidR="007D41B7">
          <w:rPr>
            <w:rStyle w:val="Hyperlink"/>
            <w:spacing w:val="-1"/>
          </w:rPr>
          <w:t xml:space="preserve"> </w:t>
        </w:r>
        <w:r w:rsidR="007D41B7">
          <w:rPr>
            <w:rStyle w:val="Hyperlink"/>
          </w:rPr>
          <w:t>13:</w:t>
        </w:r>
        <w:r w:rsidR="007D41B7">
          <w:rPr>
            <w:rStyle w:val="Hyperlink"/>
            <w:spacing w:val="-1"/>
          </w:rPr>
          <w:t xml:space="preserve"> </w:t>
        </w:r>
        <w:proofErr w:type="gramStart"/>
        <w:r w:rsidR="007D41B7">
          <w:rPr>
            <w:rStyle w:val="Hyperlink"/>
          </w:rPr>
          <w:t>input(</w:t>
        </w:r>
        <w:proofErr w:type="gramEnd"/>
        <w:r w:rsidR="007D41B7">
          <w:rPr>
            <w:rStyle w:val="Hyperlink"/>
          </w:rPr>
          <w:t>)</w:t>
        </w:r>
      </w:hyperlink>
    </w:p>
    <w:p w14:paraId="3C4C304A" w14:textId="77777777" w:rsidR="007D41B7" w:rsidRDefault="007D41B7" w:rsidP="007D41B7">
      <w:pPr>
        <w:pStyle w:val="BodyText"/>
        <w:spacing w:before="22" w:line="256" w:lineRule="auto"/>
        <w:ind w:left="334" w:right="1134"/>
        <w:jc w:val="center"/>
      </w:pPr>
      <w:r>
        <w:t xml:space="preserve">One of the most exciting Python </w:t>
      </w:r>
      <w:proofErr w:type="gramStart"/>
      <w:r>
        <w:t>function</w:t>
      </w:r>
      <w:proofErr w:type="gramEnd"/>
      <w:r>
        <w:t xml:space="preserve"> for many beginners, input allows interacting with</w:t>
      </w:r>
      <w:r>
        <w:rPr>
          <w:spacing w:val="-57"/>
        </w:rPr>
        <w:t xml:space="preserve"> </w:t>
      </w:r>
      <w:r>
        <w:t>users. You can ask questions or share messages with users and harvest their answers to use</w:t>
      </w:r>
      <w:r>
        <w:rPr>
          <w:spacing w:val="-57"/>
        </w:rPr>
        <w:t xml:space="preserve"> </w:t>
      </w:r>
      <w:r>
        <w:t>them in your computer program. Input also provides opportunities to practice Python data</w:t>
      </w:r>
      <w:r>
        <w:rPr>
          <w:spacing w:val="1"/>
        </w:rPr>
        <w:t xml:space="preserve"> </w:t>
      </w:r>
      <w:r>
        <w:t>types.</w:t>
      </w:r>
    </w:p>
    <w:p w14:paraId="51E56704" w14:textId="77777777" w:rsidR="007D41B7" w:rsidRDefault="00E4178A" w:rsidP="007D41B7">
      <w:pPr>
        <w:pStyle w:val="BodyText"/>
        <w:spacing w:before="219"/>
        <w:ind w:left="2786" w:right="3701"/>
        <w:jc w:val="center"/>
      </w:pPr>
      <w:hyperlink r:id="rId179" w:history="1">
        <w:r w:rsidR="007D41B7">
          <w:rPr>
            <w:rStyle w:val="Hyperlink"/>
          </w:rPr>
          <w:t>Lesson</w:t>
        </w:r>
        <w:r w:rsidR="007D41B7">
          <w:rPr>
            <w:rStyle w:val="Hyperlink"/>
            <w:spacing w:val="-1"/>
          </w:rPr>
          <w:t xml:space="preserve"> </w:t>
        </w:r>
        <w:r w:rsidR="007D41B7">
          <w:rPr>
            <w:rStyle w:val="Hyperlink"/>
          </w:rPr>
          <w:t xml:space="preserve">14: </w:t>
        </w:r>
        <w:proofErr w:type="gramStart"/>
        <w:r w:rsidR="007D41B7">
          <w:rPr>
            <w:rStyle w:val="Hyperlink"/>
          </w:rPr>
          <w:t>range(</w:t>
        </w:r>
        <w:proofErr w:type="gramEnd"/>
        <w:r w:rsidR="007D41B7">
          <w:rPr>
            <w:rStyle w:val="Hyperlink"/>
          </w:rPr>
          <w:t>)</w:t>
        </w:r>
      </w:hyperlink>
      <w:r w:rsidR="007D41B7">
        <w:rPr>
          <w:spacing w:val="60"/>
        </w:rPr>
        <w:t xml:space="preserve"> </w:t>
      </w:r>
      <w:r w:rsidR="007D41B7">
        <w:t>|</w:t>
      </w:r>
    </w:p>
    <w:p w14:paraId="68ADE003" w14:textId="77777777" w:rsidR="007D41B7" w:rsidRDefault="007D41B7" w:rsidP="007D41B7">
      <w:pPr>
        <w:pStyle w:val="BodyText"/>
        <w:spacing w:before="22" w:line="256" w:lineRule="auto"/>
        <w:ind w:left="442" w:right="1240" w:hanging="1"/>
        <w:jc w:val="center"/>
      </w:pPr>
      <w:r>
        <w:t>Range function is practical and it can be used to create range objects in Python. Range</w:t>
      </w:r>
      <w:r>
        <w:rPr>
          <w:spacing w:val="1"/>
        </w:rPr>
        <w:t xml:space="preserve"> </w:t>
      </w:r>
      <w:r>
        <w:t>objects are very useful when used with for loops and they can also be used to create lists of</w:t>
      </w:r>
      <w:r>
        <w:rPr>
          <w:spacing w:val="-57"/>
        </w:rPr>
        <w:t xml:space="preserve"> </w:t>
      </w:r>
      <w:r>
        <w:t>numbers</w:t>
      </w:r>
      <w:r>
        <w:rPr>
          <w:spacing w:val="-1"/>
        </w:rPr>
        <w:t xml:space="preserve"> </w:t>
      </w:r>
      <w:r>
        <w:t>(int or float) with different steps</w:t>
      </w:r>
      <w:r>
        <w:rPr>
          <w:spacing w:val="2"/>
        </w:rPr>
        <w:t xml:space="preserve"> </w:t>
      </w:r>
      <w:r>
        <w:t>(default 1).</w:t>
      </w:r>
    </w:p>
    <w:p w14:paraId="7177D1F1" w14:textId="77777777" w:rsidR="007D41B7" w:rsidRDefault="007D41B7" w:rsidP="007D41B7">
      <w:pPr>
        <w:pStyle w:val="BodyText"/>
        <w:rPr>
          <w:sz w:val="26"/>
        </w:rPr>
      </w:pPr>
    </w:p>
    <w:p w14:paraId="1CBDF840" w14:textId="77777777" w:rsidR="007D41B7" w:rsidRDefault="007D41B7" w:rsidP="007D41B7">
      <w:pPr>
        <w:pStyle w:val="BodyText"/>
        <w:spacing w:before="7"/>
        <w:rPr>
          <w:sz w:val="29"/>
        </w:rPr>
      </w:pPr>
    </w:p>
    <w:p w14:paraId="3EE95FBB" w14:textId="77777777" w:rsidR="007D41B7" w:rsidRDefault="00E4178A" w:rsidP="007D41B7">
      <w:pPr>
        <w:pStyle w:val="BodyText"/>
        <w:ind w:left="2723" w:right="3701"/>
        <w:jc w:val="center"/>
      </w:pPr>
      <w:hyperlink r:id="rId180" w:history="1">
        <w:r w:rsidR="007D41B7">
          <w:rPr>
            <w:rStyle w:val="Hyperlink"/>
          </w:rPr>
          <w:t>Lesson</w:t>
        </w:r>
        <w:proofErr w:type="gramStart"/>
        <w:r w:rsidR="007D41B7">
          <w:rPr>
            <w:rStyle w:val="Hyperlink"/>
          </w:rPr>
          <w:t>18:PythonOperators</w:t>
        </w:r>
        <w:proofErr w:type="gramEnd"/>
      </w:hyperlink>
    </w:p>
    <w:p w14:paraId="1A0A506B" w14:textId="77777777" w:rsidR="007D41B7" w:rsidRDefault="007D41B7" w:rsidP="007D41B7">
      <w:pPr>
        <w:pStyle w:val="BodyText"/>
        <w:spacing w:before="22" w:line="256" w:lineRule="auto"/>
        <w:ind w:left="334" w:right="1135"/>
        <w:jc w:val="center"/>
      </w:pPr>
      <w:r>
        <w:t>You have probably been using Python Operators all along. In this course you will be</w:t>
      </w:r>
      <w:r>
        <w:rPr>
          <w:spacing w:val="-57"/>
        </w:rPr>
        <w:t xml:space="preserve"> </w:t>
      </w:r>
      <w:r>
        <w:t>officially</w:t>
      </w:r>
      <w:r>
        <w:rPr>
          <w:spacing w:val="-1"/>
        </w:rPr>
        <w:t xml:space="preserve"> </w:t>
      </w:r>
      <w:r>
        <w:t>introduced to different Python operators</w:t>
      </w:r>
    </w:p>
    <w:p w14:paraId="18BBD74A" w14:textId="77777777" w:rsidR="007D41B7" w:rsidRDefault="007D41B7" w:rsidP="007D41B7">
      <w:pPr>
        <w:spacing w:line="256" w:lineRule="auto"/>
        <w:sectPr w:rsidR="007D41B7">
          <w:pgSz w:w="11910" w:h="16840"/>
          <w:pgMar w:top="1340" w:right="340" w:bottom="960" w:left="1140" w:header="709" w:footer="772" w:gutter="0"/>
          <w:cols w:space="720"/>
        </w:sectPr>
      </w:pPr>
    </w:p>
    <w:p w14:paraId="793EF11E" w14:textId="77777777" w:rsidR="007D41B7" w:rsidRDefault="007D41B7" w:rsidP="007D41B7">
      <w:pPr>
        <w:pStyle w:val="Heading2"/>
        <w:ind w:left="2901" w:right="3701"/>
        <w:jc w:val="center"/>
      </w:pPr>
      <w:r>
        <w:lastRenderedPageBreak/>
        <w:t>Learnings</w:t>
      </w:r>
      <w:r>
        <w:rPr>
          <w:spacing w:val="-6"/>
        </w:rPr>
        <w:t xml:space="preserve"> </w:t>
      </w:r>
      <w:r>
        <w:t>of</w:t>
      </w:r>
      <w:r>
        <w:rPr>
          <w:spacing w:val="-2"/>
        </w:rPr>
        <w:t xml:space="preserve"> </w:t>
      </w:r>
      <w:r>
        <w:t>Electrical</w:t>
      </w:r>
      <w:r>
        <w:rPr>
          <w:spacing w:val="-5"/>
        </w:rPr>
        <w:t xml:space="preserve"> </w:t>
      </w:r>
      <w:r>
        <w:t>vehicles</w:t>
      </w:r>
    </w:p>
    <w:p w14:paraId="7EB517C9" w14:textId="77777777" w:rsidR="007D41B7" w:rsidRDefault="007D41B7" w:rsidP="007D41B7">
      <w:pPr>
        <w:pStyle w:val="Heading3"/>
        <w:spacing w:before="145"/>
        <w:ind w:left="2904" w:right="3701"/>
        <w:jc w:val="center"/>
      </w:pPr>
      <w:r>
        <w:t>Domain</w:t>
      </w:r>
      <w:r>
        <w:rPr>
          <w:spacing w:val="-1"/>
        </w:rPr>
        <w:t xml:space="preserve"> </w:t>
      </w:r>
      <w:r>
        <w:t>Knowledge</w:t>
      </w:r>
      <w:r>
        <w:rPr>
          <w:spacing w:val="-3"/>
        </w:rPr>
        <w:t xml:space="preserve"> </w:t>
      </w:r>
      <w:r>
        <w:t>Videos</w:t>
      </w:r>
    </w:p>
    <w:p w14:paraId="045E7F05" w14:textId="77777777" w:rsidR="007D41B7" w:rsidRDefault="007D41B7" w:rsidP="001B2923">
      <w:pPr>
        <w:pStyle w:val="ListParagraph"/>
        <w:widowControl w:val="0"/>
        <w:numPr>
          <w:ilvl w:val="0"/>
          <w:numId w:val="24"/>
        </w:numPr>
        <w:tabs>
          <w:tab w:val="left" w:pos="1021"/>
        </w:tabs>
        <w:autoSpaceDE w:val="0"/>
        <w:autoSpaceDN w:val="0"/>
        <w:spacing w:before="182" w:after="0" w:line="256" w:lineRule="auto"/>
        <w:ind w:right="1568"/>
        <w:contextualSpacing w:val="0"/>
      </w:pPr>
      <w:r>
        <w:t xml:space="preserve">Understanding Hill Start </w:t>
      </w:r>
      <w:proofErr w:type="gramStart"/>
      <w:r>
        <w:t>Assist!-</w:t>
      </w:r>
      <w:proofErr w:type="gramEnd"/>
      <w:r>
        <w:rPr>
          <w:color w:val="0462C1"/>
          <w:spacing w:val="1"/>
        </w:rPr>
        <w:t xml:space="preserve"> </w:t>
      </w:r>
      <w:hyperlink r:id="rId181" w:history="1">
        <w:r>
          <w:rPr>
            <w:rStyle w:val="Hyperlink"/>
            <w:color w:val="0462C1"/>
          </w:rPr>
          <w:t>https://youtu.be/aXEPnWgRnjk?list=PLuUdFsbOK_8rJsh_osoqVKfIRUkb8-rOg</w:t>
        </w:r>
      </w:hyperlink>
    </w:p>
    <w:p w14:paraId="383BA62E"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28"/>
        <w:contextualSpacing w:val="0"/>
      </w:pPr>
      <w:r>
        <w:t>Differential</w:t>
      </w:r>
      <w:r>
        <w:rPr>
          <w:spacing w:val="-1"/>
        </w:rPr>
        <w:t xml:space="preserve"> </w:t>
      </w:r>
      <w:r>
        <w:t>| How</w:t>
      </w:r>
      <w:r>
        <w:rPr>
          <w:spacing w:val="-1"/>
        </w:rPr>
        <w:t xml:space="preserve"> </w:t>
      </w:r>
      <w:r>
        <w:t>does it</w:t>
      </w:r>
      <w:r>
        <w:rPr>
          <w:spacing w:val="3"/>
        </w:rPr>
        <w:t xml:space="preserve"> </w:t>
      </w:r>
      <w:proofErr w:type="gramStart"/>
      <w:r>
        <w:t>work?-</w:t>
      </w:r>
      <w:proofErr w:type="gramEnd"/>
      <w:r>
        <w:rPr>
          <w:color w:val="0462C1"/>
          <w:spacing w:val="1"/>
        </w:rPr>
        <w:t xml:space="preserve"> </w:t>
      </w:r>
      <w:hyperlink r:id="rId182" w:history="1">
        <w:r>
          <w:rPr>
            <w:rStyle w:val="Hyperlink"/>
            <w:color w:val="0462C1"/>
          </w:rPr>
          <w:t>https://youtu.be/nC6fsNXdcMQ?list=PLuUdFsbOK_8rJsh_osoqVKfIRUkb8-rOg</w:t>
        </w:r>
      </w:hyperlink>
    </w:p>
    <w:p w14:paraId="6362F180"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04"/>
        <w:contextualSpacing w:val="0"/>
      </w:pPr>
      <w:r>
        <w:t xml:space="preserve">Seatbelt | How does it </w:t>
      </w:r>
      <w:proofErr w:type="gramStart"/>
      <w:r>
        <w:t>work?-</w:t>
      </w:r>
      <w:proofErr w:type="gramEnd"/>
      <w:r>
        <w:rPr>
          <w:color w:val="0462C1"/>
          <w:spacing w:val="1"/>
        </w:rPr>
        <w:t xml:space="preserve"> </w:t>
      </w:r>
      <w:hyperlink r:id="rId183" w:history="1">
        <w:r>
          <w:rPr>
            <w:rStyle w:val="Hyperlink"/>
            <w:color w:val="0462C1"/>
            <w:spacing w:val="-1"/>
          </w:rPr>
          <w:t>https://youtu.be/uRaU1HMJyCo?list=PLuUdFsbOK_8rJsh_osoqVKfIRUkb8-rOg</w:t>
        </w:r>
      </w:hyperlink>
    </w:p>
    <w:p w14:paraId="65D79D94"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68"/>
        <w:contextualSpacing w:val="0"/>
      </w:pPr>
      <w:r>
        <w:t xml:space="preserve">Understanding Wheel </w:t>
      </w:r>
      <w:proofErr w:type="gramStart"/>
      <w:r>
        <w:t>Alignment !</w:t>
      </w:r>
      <w:proofErr w:type="gramEnd"/>
      <w:r>
        <w:t>-</w:t>
      </w:r>
      <w:r>
        <w:rPr>
          <w:color w:val="0462C1"/>
          <w:spacing w:val="1"/>
        </w:rPr>
        <w:t xml:space="preserve"> </w:t>
      </w:r>
      <w:hyperlink r:id="rId184" w:history="1">
        <w:r>
          <w:rPr>
            <w:rStyle w:val="Hyperlink"/>
            <w:color w:val="0462C1"/>
          </w:rPr>
          <w:t>https://youtu.be/7d2K_mKgsZ0?list=PLuUdFsbOK_8rJsh_osoqVKfIRUkb8-rOg</w:t>
        </w:r>
      </w:hyperlink>
    </w:p>
    <w:p w14:paraId="1BC52E0E"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83"/>
        <w:contextualSpacing w:val="0"/>
      </w:pPr>
      <w:r>
        <w:t xml:space="preserve">How does the Steering Wheel automatically returns to its </w:t>
      </w:r>
      <w:proofErr w:type="spellStart"/>
      <w:proofErr w:type="gramStart"/>
      <w:r>
        <w:t>center</w:t>
      </w:r>
      <w:proofErr w:type="spellEnd"/>
      <w:r>
        <w:t>?-</w:t>
      </w:r>
      <w:proofErr w:type="gramEnd"/>
      <w:r>
        <w:rPr>
          <w:color w:val="0462C1"/>
          <w:spacing w:val="1"/>
        </w:rPr>
        <w:t xml:space="preserve"> </w:t>
      </w:r>
      <w:hyperlink r:id="rId185" w:history="1">
        <w:r>
          <w:rPr>
            <w:rStyle w:val="Hyperlink"/>
            <w:color w:val="0462C1"/>
            <w:spacing w:val="-1"/>
          </w:rPr>
          <w:t>https://youtu.be/wLbs8kBXgrw?list=PLuUdFsbOK_8rJsh_osoqVKfIRUkb8-rOg</w:t>
        </w:r>
      </w:hyperlink>
    </w:p>
    <w:p w14:paraId="76848927" w14:textId="77777777" w:rsidR="007D41B7" w:rsidRDefault="007D41B7" w:rsidP="001B2923">
      <w:pPr>
        <w:pStyle w:val="ListParagraph"/>
        <w:widowControl w:val="0"/>
        <w:numPr>
          <w:ilvl w:val="0"/>
          <w:numId w:val="24"/>
        </w:numPr>
        <w:tabs>
          <w:tab w:val="left" w:pos="1021"/>
        </w:tabs>
        <w:autoSpaceDE w:val="0"/>
        <w:autoSpaceDN w:val="0"/>
        <w:spacing w:after="0"/>
        <w:ind w:right="1595"/>
        <w:contextualSpacing w:val="0"/>
      </w:pPr>
      <w:r>
        <w:t xml:space="preserve">Understanding your Car's Steering &amp; Power </w:t>
      </w:r>
      <w:proofErr w:type="gramStart"/>
      <w:r>
        <w:t>Steering !</w:t>
      </w:r>
      <w:proofErr w:type="gramEnd"/>
      <w:r>
        <w:t>-</w:t>
      </w:r>
      <w:r>
        <w:rPr>
          <w:color w:val="0462C1"/>
          <w:spacing w:val="1"/>
        </w:rPr>
        <w:t xml:space="preserve"> </w:t>
      </w:r>
      <w:hyperlink r:id="rId186" w:history="1">
        <w:r>
          <w:rPr>
            <w:rStyle w:val="Hyperlink"/>
            <w:color w:val="0462C1"/>
          </w:rPr>
          <w:t>https://youtu.be/em1O8mz7sF0?list=PLuUdFsbOK_8rJsh_osoqVKfIRUkb8-rOg</w:t>
        </w:r>
      </w:hyperlink>
    </w:p>
    <w:p w14:paraId="558E949A"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95"/>
        <w:contextualSpacing w:val="0"/>
      </w:pPr>
      <w:r>
        <w:t>Understanding</w:t>
      </w:r>
      <w:r>
        <w:rPr>
          <w:spacing w:val="-1"/>
        </w:rPr>
        <w:t xml:space="preserve"> </w:t>
      </w:r>
      <w:r>
        <w:t>Anti-lock</w:t>
      </w:r>
      <w:r>
        <w:rPr>
          <w:spacing w:val="1"/>
        </w:rPr>
        <w:t xml:space="preserve"> </w:t>
      </w:r>
      <w:r>
        <w:t>Braking System (ABS</w:t>
      </w:r>
      <w:proofErr w:type="gramStart"/>
      <w:r>
        <w:t>) !</w:t>
      </w:r>
      <w:proofErr w:type="gramEnd"/>
      <w:r>
        <w:t>-</w:t>
      </w:r>
      <w:r>
        <w:rPr>
          <w:color w:val="0462C1"/>
          <w:spacing w:val="1"/>
        </w:rPr>
        <w:t xml:space="preserve"> </w:t>
      </w:r>
      <w:hyperlink r:id="rId187" w:history="1">
        <w:r>
          <w:rPr>
            <w:rStyle w:val="Hyperlink"/>
            <w:color w:val="0462C1"/>
          </w:rPr>
          <w:t>https://youtu.be/98DXe3uKwfc?list=PLuUdFsbOK_8rJsh_osoqVKfIRUkb8-rOg</w:t>
        </w:r>
      </w:hyperlink>
    </w:p>
    <w:p w14:paraId="59E7C677"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715"/>
        <w:contextualSpacing w:val="0"/>
      </w:pPr>
      <w:r>
        <w:t xml:space="preserve">Torque Converter, How does it </w:t>
      </w:r>
      <w:proofErr w:type="gramStart"/>
      <w:r>
        <w:t>work ?</w:t>
      </w:r>
      <w:proofErr w:type="gramEnd"/>
      <w:r>
        <w:t>-</w:t>
      </w:r>
      <w:r>
        <w:rPr>
          <w:color w:val="0462C1"/>
          <w:spacing w:val="1"/>
        </w:rPr>
        <w:t xml:space="preserve"> </w:t>
      </w:r>
      <w:hyperlink r:id="rId188" w:history="1">
        <w:r>
          <w:rPr>
            <w:rStyle w:val="Hyperlink"/>
            <w:color w:val="0462C1"/>
          </w:rPr>
          <w:t>https://youtu.be/bRcDvCj_JPs?list=PLuUdFsbOK_8rJsh_osoqVKfIRUkb8-rOg</w:t>
        </w:r>
      </w:hyperlink>
    </w:p>
    <w:p w14:paraId="2BB59A00"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80"/>
        <w:contextualSpacing w:val="0"/>
      </w:pPr>
      <w:r>
        <w:t xml:space="preserve">Why you should not PARTIALLY press the </w:t>
      </w:r>
      <w:proofErr w:type="gramStart"/>
      <w:r>
        <w:t>Clutch ?</w:t>
      </w:r>
      <w:proofErr w:type="gramEnd"/>
      <w:r>
        <w:t>-</w:t>
      </w:r>
      <w:r>
        <w:rPr>
          <w:color w:val="0462C1"/>
          <w:spacing w:val="1"/>
        </w:rPr>
        <w:t xml:space="preserve"> </w:t>
      </w:r>
      <w:hyperlink r:id="rId189" w:history="1">
        <w:r>
          <w:rPr>
            <w:rStyle w:val="Hyperlink"/>
            <w:color w:val="0462C1"/>
          </w:rPr>
          <w:t>https://youtu.be/_hKvS6xTC0E?list=PLuUdFsbOK_8rJsh_osoqVKfIRUkb8-rOg</w:t>
        </w:r>
      </w:hyperlink>
    </w:p>
    <w:p w14:paraId="70E1B283"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624"/>
        <w:contextualSpacing w:val="0"/>
      </w:pPr>
      <w:r>
        <w:t xml:space="preserve">Clutch, How does it </w:t>
      </w:r>
      <w:proofErr w:type="gramStart"/>
      <w:r>
        <w:t>work ?</w:t>
      </w:r>
      <w:proofErr w:type="gramEnd"/>
      <w:r>
        <w:t>-</w:t>
      </w:r>
      <w:r>
        <w:rPr>
          <w:color w:val="0462C1"/>
          <w:spacing w:val="1"/>
        </w:rPr>
        <w:t xml:space="preserve"> </w:t>
      </w:r>
      <w:hyperlink r:id="rId190" w:history="1">
        <w:r>
          <w:rPr>
            <w:rStyle w:val="Hyperlink"/>
            <w:color w:val="0462C1"/>
            <w:spacing w:val="-1"/>
          </w:rPr>
          <w:t>https://youtu.be/devo3kdSPQY?list=PLuUdFsbOK_8rJsh_osoqVKfIRUkb8-rOg</w:t>
        </w:r>
      </w:hyperlink>
    </w:p>
    <w:p w14:paraId="1D8A347E" w14:textId="77777777" w:rsidR="007D41B7" w:rsidRDefault="007D41B7" w:rsidP="001B2923">
      <w:pPr>
        <w:pStyle w:val="ListParagraph"/>
        <w:widowControl w:val="0"/>
        <w:numPr>
          <w:ilvl w:val="0"/>
          <w:numId w:val="24"/>
        </w:numPr>
        <w:tabs>
          <w:tab w:val="left" w:pos="1021"/>
        </w:tabs>
        <w:autoSpaceDE w:val="0"/>
        <w:autoSpaceDN w:val="0"/>
        <w:spacing w:after="0"/>
        <w:ind w:right="3907"/>
        <w:contextualSpacing w:val="0"/>
      </w:pPr>
      <w:r>
        <w:t>Electric cars vs Petrol cars-</w:t>
      </w:r>
      <w:r>
        <w:rPr>
          <w:color w:val="0462C1"/>
        </w:rPr>
        <w:t xml:space="preserve"> </w:t>
      </w:r>
      <w:hyperlink r:id="rId191" w:history="1">
        <w:r>
          <w:rPr>
            <w:rStyle w:val="Hyperlink"/>
            <w:color w:val="0462C1"/>
          </w:rPr>
          <w:t>https://youtu.be/ewcWN-</w:t>
        </w:r>
      </w:hyperlink>
      <w:r>
        <w:rPr>
          <w:color w:val="0462C1"/>
          <w:spacing w:val="1"/>
        </w:rPr>
        <w:t xml:space="preserve"> </w:t>
      </w:r>
      <w:hyperlink r:id="rId192" w:history="1">
        <w:r>
          <w:rPr>
            <w:rStyle w:val="Hyperlink"/>
            <w:color w:val="0462C1"/>
          </w:rPr>
          <w:t>rHQ6Q?list=PLuUdFsbOK_8rJsh_osoqVKfIRUkb8-rOg</w:t>
        </w:r>
      </w:hyperlink>
    </w:p>
    <w:p w14:paraId="5A0C84A3"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662"/>
        <w:contextualSpacing w:val="0"/>
      </w:pPr>
      <w:r>
        <w:t xml:space="preserve">How does an Electric Car </w:t>
      </w:r>
      <w:proofErr w:type="gramStart"/>
      <w:r>
        <w:t>work ?</w:t>
      </w:r>
      <w:proofErr w:type="gramEnd"/>
      <w:r>
        <w:t xml:space="preserve"> | Tesla Model S-</w:t>
      </w:r>
      <w:r>
        <w:rPr>
          <w:color w:val="0462C1"/>
          <w:spacing w:val="1"/>
        </w:rPr>
        <w:t xml:space="preserve"> </w:t>
      </w:r>
      <w:hyperlink r:id="rId193" w:history="1">
        <w:r>
          <w:rPr>
            <w:rStyle w:val="Hyperlink"/>
            <w:color w:val="0462C1"/>
            <w:spacing w:val="-1"/>
          </w:rPr>
          <w:t>https://youtu.be/3SAxXUIre28?list=PLuUdFsbOK_8rJsh_osoqVKfIRUkb8-rOg</w:t>
        </w:r>
      </w:hyperlink>
    </w:p>
    <w:p w14:paraId="2D494A44"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3083"/>
        <w:contextualSpacing w:val="0"/>
      </w:pPr>
      <w:r>
        <w:t>Understanding PLANETARY GEAR set !-</w:t>
      </w:r>
      <w:r>
        <w:rPr>
          <w:color w:val="0462C1"/>
        </w:rPr>
        <w:t xml:space="preserve"> </w:t>
      </w:r>
      <w:hyperlink r:id="rId194" w:history="1">
        <w:r>
          <w:rPr>
            <w:rStyle w:val="Hyperlink"/>
            <w:color w:val="0462C1"/>
          </w:rPr>
          <w:t>https://youtu.be/ARd-</w:t>
        </w:r>
      </w:hyperlink>
      <w:r>
        <w:rPr>
          <w:color w:val="0462C1"/>
          <w:spacing w:val="-57"/>
        </w:rPr>
        <w:t xml:space="preserve"> </w:t>
      </w:r>
      <w:hyperlink r:id="rId195" w:history="1">
        <w:r>
          <w:rPr>
            <w:rStyle w:val="Hyperlink"/>
            <w:color w:val="0462C1"/>
          </w:rPr>
          <w:t>Om2VyiE?list=PLuUdFsbOK_8rJsh_osoqVKfIRUkb8-rOg</w:t>
        </w:r>
      </w:hyperlink>
    </w:p>
    <w:p w14:paraId="6FB2DF81"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717"/>
        <w:contextualSpacing w:val="0"/>
      </w:pPr>
      <w:r>
        <w:t>Automatic vs Manual Transmission-</w:t>
      </w:r>
      <w:r>
        <w:rPr>
          <w:color w:val="0462C1"/>
          <w:spacing w:val="1"/>
        </w:rPr>
        <w:t xml:space="preserve"> </w:t>
      </w:r>
      <w:hyperlink r:id="rId196" w:history="1">
        <w:r>
          <w:rPr>
            <w:rStyle w:val="Hyperlink"/>
            <w:color w:val="0462C1"/>
            <w:spacing w:val="-1"/>
          </w:rPr>
          <w:t>https://youtu.be/auQgOtveQi0?list=PLuUdFsbOK_8rJsh_osoqVKfIRUkb8-rOg</w:t>
        </w:r>
      </w:hyperlink>
    </w:p>
    <w:p w14:paraId="3C3538AC"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2676"/>
        <w:contextualSpacing w:val="0"/>
      </w:pPr>
      <w:r>
        <w:t>Working of Dual Clutch Transmission (DSG)-</w:t>
      </w:r>
      <w:r>
        <w:rPr>
          <w:color w:val="0462C1"/>
        </w:rPr>
        <w:t xml:space="preserve"> </w:t>
      </w:r>
      <w:hyperlink r:id="rId197" w:history="1">
        <w:r>
          <w:rPr>
            <w:rStyle w:val="Hyperlink"/>
            <w:color w:val="0462C1"/>
          </w:rPr>
          <w:t>https://youtu.be/lFAtc-</w:t>
        </w:r>
      </w:hyperlink>
      <w:r>
        <w:rPr>
          <w:color w:val="0462C1"/>
          <w:spacing w:val="-57"/>
        </w:rPr>
        <w:t xml:space="preserve"> </w:t>
      </w:r>
      <w:hyperlink r:id="rId198" w:history="1">
        <w:proofErr w:type="spellStart"/>
        <w:r>
          <w:rPr>
            <w:rStyle w:val="Hyperlink"/>
            <w:color w:val="0462C1"/>
          </w:rPr>
          <w:t>zOKZs?list</w:t>
        </w:r>
        <w:proofErr w:type="spellEnd"/>
        <w:r>
          <w:rPr>
            <w:rStyle w:val="Hyperlink"/>
            <w:color w:val="0462C1"/>
          </w:rPr>
          <w:t>=PLuUdFsbOK_8rJsh_osoqVKfIRUkb8-rOg</w:t>
        </w:r>
      </w:hyperlink>
    </w:p>
    <w:p w14:paraId="60CBEC09"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28"/>
        <w:contextualSpacing w:val="0"/>
      </w:pPr>
      <w:r>
        <w:t xml:space="preserve">Manual Transmission, How it </w:t>
      </w:r>
      <w:proofErr w:type="gramStart"/>
      <w:r>
        <w:t>works ?</w:t>
      </w:r>
      <w:proofErr w:type="gramEnd"/>
      <w:r>
        <w:t>-</w:t>
      </w:r>
      <w:r>
        <w:rPr>
          <w:color w:val="0462C1"/>
          <w:spacing w:val="1"/>
        </w:rPr>
        <w:t xml:space="preserve"> </w:t>
      </w:r>
      <w:hyperlink r:id="rId199" w:history="1">
        <w:r>
          <w:rPr>
            <w:rStyle w:val="Hyperlink"/>
            <w:color w:val="0462C1"/>
          </w:rPr>
          <w:t>https://youtu.be/wCu9W9xNwtI?list=PLuUdFsbOK_8rJsh_osoqVKfIRUkb8-rOg</w:t>
        </w:r>
      </w:hyperlink>
    </w:p>
    <w:p w14:paraId="0A2AEF0A"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580"/>
        <w:contextualSpacing w:val="0"/>
      </w:pPr>
      <w:r>
        <w:t xml:space="preserve">Automatic Transmission, How it </w:t>
      </w:r>
      <w:proofErr w:type="gramStart"/>
      <w:r>
        <w:t>works ?</w:t>
      </w:r>
      <w:proofErr w:type="gramEnd"/>
      <w:r>
        <w:t>-</w:t>
      </w:r>
      <w:r>
        <w:rPr>
          <w:color w:val="0462C1"/>
          <w:spacing w:val="1"/>
        </w:rPr>
        <w:t xml:space="preserve"> </w:t>
      </w:r>
      <w:hyperlink r:id="rId200" w:history="1">
        <w:r>
          <w:rPr>
            <w:rStyle w:val="Hyperlink"/>
            <w:color w:val="0462C1"/>
          </w:rPr>
          <w:t>https://youtu.be/u_y1S8C0Hmc?list=PLuUdFsbOK_8rJsh_osoqVKfIRUkb8-rOg</w:t>
        </w:r>
      </w:hyperlink>
    </w:p>
    <w:p w14:paraId="2C20F6F9"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688"/>
        <w:contextualSpacing w:val="0"/>
      </w:pPr>
      <w:r>
        <w:t>Petrol</w:t>
      </w:r>
      <w:r>
        <w:rPr>
          <w:spacing w:val="-1"/>
        </w:rPr>
        <w:t xml:space="preserve"> </w:t>
      </w:r>
      <w:r>
        <w:t>(Gasoline) Engine</w:t>
      </w:r>
      <w:r>
        <w:rPr>
          <w:spacing w:val="1"/>
        </w:rPr>
        <w:t xml:space="preserve"> </w:t>
      </w:r>
      <w:r>
        <w:t>vs Diesel Engine-</w:t>
      </w:r>
      <w:r>
        <w:rPr>
          <w:color w:val="0462C1"/>
          <w:spacing w:val="1"/>
        </w:rPr>
        <w:t xml:space="preserve"> </w:t>
      </w:r>
      <w:hyperlink r:id="rId201" w:history="1">
        <w:r>
          <w:rPr>
            <w:rStyle w:val="Hyperlink"/>
            <w:color w:val="0462C1"/>
          </w:rPr>
          <w:t>https://youtu.be/bZUoLo5t7kg?list=PLuUdFsbOK_8rJsh_osoqVKfIRUkb8-rOg</w:t>
        </w:r>
      </w:hyperlink>
    </w:p>
    <w:p w14:paraId="07AF8BF9"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688"/>
        <w:contextualSpacing w:val="0"/>
      </w:pPr>
      <w:r>
        <w:t xml:space="preserve">Diesel Engine, How it </w:t>
      </w:r>
      <w:proofErr w:type="gramStart"/>
      <w:r>
        <w:t>works ?</w:t>
      </w:r>
      <w:proofErr w:type="gramEnd"/>
      <w:r>
        <w:t>-</w:t>
      </w:r>
      <w:r>
        <w:rPr>
          <w:color w:val="0462C1"/>
          <w:spacing w:val="1"/>
        </w:rPr>
        <w:t xml:space="preserve"> </w:t>
      </w:r>
      <w:hyperlink r:id="rId202" w:history="1">
        <w:r>
          <w:rPr>
            <w:rStyle w:val="Hyperlink"/>
            <w:color w:val="0462C1"/>
          </w:rPr>
          <w:t>https://youtu.be/DZt5xU44IfQ?list=PLuUdFsbOK_8rJsh_osoqVKfIRUkb8-rOg</w:t>
        </w:r>
      </w:hyperlink>
    </w:p>
    <w:p w14:paraId="749976F1" w14:textId="77777777" w:rsidR="007D41B7" w:rsidRDefault="007D41B7" w:rsidP="001B2923">
      <w:pPr>
        <w:pStyle w:val="ListParagraph"/>
        <w:widowControl w:val="0"/>
        <w:numPr>
          <w:ilvl w:val="0"/>
          <w:numId w:val="24"/>
        </w:numPr>
        <w:tabs>
          <w:tab w:val="left" w:pos="1021"/>
        </w:tabs>
        <w:autoSpaceDE w:val="0"/>
        <w:autoSpaceDN w:val="0"/>
        <w:spacing w:after="0" w:line="256" w:lineRule="auto"/>
        <w:ind w:right="1756"/>
        <w:contextualSpacing w:val="0"/>
      </w:pPr>
      <w:r>
        <w:t xml:space="preserve">How a Differential </w:t>
      </w:r>
      <w:proofErr w:type="gramStart"/>
      <w:r>
        <w:t>works ?</w:t>
      </w:r>
      <w:proofErr w:type="gramEnd"/>
      <w:r>
        <w:t>-</w:t>
      </w:r>
      <w:r>
        <w:rPr>
          <w:color w:val="0462C1"/>
          <w:spacing w:val="1"/>
        </w:rPr>
        <w:t xml:space="preserve"> </w:t>
      </w:r>
      <w:hyperlink r:id="rId203" w:history="1">
        <w:r>
          <w:rPr>
            <w:rStyle w:val="Hyperlink"/>
            <w:color w:val="0462C1"/>
          </w:rPr>
          <w:t>https://youtu.be/SOgoejxzF8c?list=PLuUdFsbOK_8rJsh_osoqVKfIRUkb8-rOg</w:t>
        </w:r>
      </w:hyperlink>
    </w:p>
    <w:p w14:paraId="3E74F130" w14:textId="77777777" w:rsidR="007D41B7" w:rsidRDefault="007D41B7" w:rsidP="007D41B7">
      <w:pPr>
        <w:spacing w:line="256" w:lineRule="auto"/>
        <w:sectPr w:rsidR="007D41B7">
          <w:pgSz w:w="11910" w:h="16840"/>
          <w:pgMar w:top="1340" w:right="340" w:bottom="960" w:left="1140" w:header="709" w:footer="772" w:gutter="0"/>
          <w:cols w:space="720"/>
        </w:sectPr>
      </w:pPr>
    </w:p>
    <w:p w14:paraId="27559F2C" w14:textId="77777777" w:rsidR="007D41B7" w:rsidRDefault="007D41B7" w:rsidP="007D41B7">
      <w:pPr>
        <w:pStyle w:val="Heading3"/>
        <w:spacing w:before="80"/>
        <w:rPr>
          <w:b w:val="0"/>
          <w:sz w:val="24"/>
        </w:rPr>
      </w:pPr>
      <w:r>
        <w:lastRenderedPageBreak/>
        <w:t>Electrical</w:t>
      </w:r>
      <w:r>
        <w:rPr>
          <w:spacing w:val="-1"/>
        </w:rPr>
        <w:t xml:space="preserve"> </w:t>
      </w:r>
      <w:r>
        <w:t>vehicle</w:t>
      </w:r>
      <w:r>
        <w:rPr>
          <w:spacing w:val="-2"/>
        </w:rPr>
        <w:t xml:space="preserve"> </w:t>
      </w:r>
      <w:r>
        <w:t>basics</w:t>
      </w:r>
      <w:r>
        <w:rPr>
          <w:b w:val="0"/>
        </w:rPr>
        <w:t>:</w:t>
      </w:r>
    </w:p>
    <w:p w14:paraId="1AC82192" w14:textId="77777777" w:rsidR="007D41B7" w:rsidRDefault="007D41B7" w:rsidP="001B2923">
      <w:pPr>
        <w:pStyle w:val="ListParagraph"/>
        <w:widowControl w:val="0"/>
        <w:numPr>
          <w:ilvl w:val="0"/>
          <w:numId w:val="25"/>
        </w:numPr>
        <w:tabs>
          <w:tab w:val="left" w:pos="1021"/>
        </w:tabs>
        <w:autoSpaceDE w:val="0"/>
        <w:autoSpaceDN w:val="0"/>
        <w:spacing w:before="142" w:after="0" w:line="240" w:lineRule="auto"/>
        <w:ind w:hanging="361"/>
        <w:contextualSpacing w:val="0"/>
      </w:pPr>
      <w:r>
        <w:t>EPT</w:t>
      </w:r>
      <w:r>
        <w:rPr>
          <w:spacing w:val="-1"/>
        </w:rPr>
        <w:t xml:space="preserve"> </w:t>
      </w:r>
      <w:r>
        <w:t>trainings</w:t>
      </w:r>
      <w:r>
        <w:rPr>
          <w:spacing w:val="-1"/>
        </w:rPr>
        <w:t xml:space="preserve"> </w:t>
      </w:r>
      <w:r>
        <w:t>learning</w:t>
      </w:r>
      <w:r>
        <w:rPr>
          <w:spacing w:val="58"/>
        </w:rPr>
        <w:t xml:space="preserve"> </w:t>
      </w:r>
      <w:r>
        <w:t>content</w:t>
      </w:r>
    </w:p>
    <w:p w14:paraId="0ABC9591" w14:textId="77777777" w:rsidR="007D41B7" w:rsidRDefault="007D41B7" w:rsidP="007D41B7">
      <w:pPr>
        <w:pStyle w:val="BodyText"/>
        <w:spacing w:before="141"/>
        <w:ind w:left="1020"/>
      </w:pPr>
      <w:r>
        <w:t>Video</w:t>
      </w:r>
      <w:r>
        <w:rPr>
          <w:spacing w:val="-2"/>
        </w:rPr>
        <w:t xml:space="preserve"> </w:t>
      </w:r>
      <w:proofErr w:type="gramStart"/>
      <w:r>
        <w:t>link</w:t>
      </w:r>
      <w:r>
        <w:rPr>
          <w:spacing w:val="-1"/>
        </w:rPr>
        <w:t xml:space="preserve"> </w:t>
      </w:r>
      <w:r>
        <w:t>:</w:t>
      </w:r>
      <w:proofErr w:type="gramEnd"/>
      <w:r w:rsidR="00AE1A1A">
        <w:fldChar w:fldCharType="begin"/>
      </w:r>
      <w:r w:rsidR="00AE1A1A">
        <w:instrText xml:space="preserve"> HYPERLINK "https://web.microsoftstream.com.mcas.ms/channel/a9f07d60-0b44-4eff-a8fc-5b89427f3ea6" </w:instrText>
      </w:r>
      <w:r w:rsidR="00AE1A1A">
        <w:fldChar w:fldCharType="separate"/>
      </w:r>
      <w:r>
        <w:rPr>
          <w:rStyle w:val="Hyperlink"/>
          <w:color w:val="0462C1"/>
        </w:rPr>
        <w:t>EPT</w:t>
      </w:r>
      <w:r>
        <w:rPr>
          <w:rStyle w:val="Hyperlink"/>
          <w:color w:val="0462C1"/>
          <w:spacing w:val="-1"/>
        </w:rPr>
        <w:t xml:space="preserve"> </w:t>
      </w:r>
      <w:r>
        <w:rPr>
          <w:rStyle w:val="Hyperlink"/>
          <w:color w:val="0462C1"/>
        </w:rPr>
        <w:t>Trainings</w:t>
      </w:r>
      <w:r>
        <w:rPr>
          <w:rStyle w:val="Hyperlink"/>
          <w:color w:val="0462C1"/>
          <w:spacing w:val="-1"/>
        </w:rPr>
        <w:t xml:space="preserve"> </w:t>
      </w:r>
      <w:r>
        <w:rPr>
          <w:rStyle w:val="Hyperlink"/>
          <w:color w:val="0462C1"/>
        </w:rPr>
        <w:t>Learning</w:t>
      </w:r>
      <w:r>
        <w:rPr>
          <w:rStyle w:val="Hyperlink"/>
          <w:color w:val="0462C1"/>
          <w:spacing w:val="-1"/>
        </w:rPr>
        <w:t xml:space="preserve"> </w:t>
      </w:r>
      <w:r>
        <w:rPr>
          <w:rStyle w:val="Hyperlink"/>
          <w:color w:val="0462C1"/>
        </w:rPr>
        <w:t>Content</w:t>
      </w:r>
      <w:r>
        <w:rPr>
          <w:rStyle w:val="Hyperlink"/>
          <w:color w:val="0462C1"/>
          <w:spacing w:val="1"/>
        </w:rPr>
        <w:t xml:space="preserve"> </w:t>
      </w:r>
      <w:r>
        <w:rPr>
          <w:rStyle w:val="Hyperlink"/>
          <w:color w:val="0462C1"/>
        </w:rPr>
        <w:t>|</w:t>
      </w:r>
      <w:r>
        <w:rPr>
          <w:rStyle w:val="Hyperlink"/>
          <w:color w:val="0462C1"/>
          <w:spacing w:val="-4"/>
        </w:rPr>
        <w:t xml:space="preserve"> </w:t>
      </w:r>
      <w:r>
        <w:rPr>
          <w:rStyle w:val="Hyperlink"/>
          <w:color w:val="0462C1"/>
        </w:rPr>
        <w:t>Microsoft</w:t>
      </w:r>
      <w:r>
        <w:rPr>
          <w:rStyle w:val="Hyperlink"/>
          <w:color w:val="0462C1"/>
          <w:spacing w:val="-1"/>
        </w:rPr>
        <w:t xml:space="preserve"> </w:t>
      </w:r>
      <w:r>
        <w:rPr>
          <w:rStyle w:val="Hyperlink"/>
          <w:color w:val="0462C1"/>
        </w:rPr>
        <w:t>Stream</w:t>
      </w:r>
      <w:r>
        <w:rPr>
          <w:rStyle w:val="Hyperlink"/>
          <w:color w:val="0462C1"/>
          <w:spacing w:val="-1"/>
        </w:rPr>
        <w:t xml:space="preserve"> </w:t>
      </w:r>
      <w:r>
        <w:rPr>
          <w:rStyle w:val="Hyperlink"/>
          <w:color w:val="0462C1"/>
        </w:rPr>
        <w:t>(mcas.ms)</w:t>
      </w:r>
      <w:r w:rsidR="00AE1A1A">
        <w:rPr>
          <w:rStyle w:val="Hyperlink"/>
          <w:color w:val="0462C1"/>
        </w:rPr>
        <w:fldChar w:fldCharType="end"/>
      </w:r>
    </w:p>
    <w:p w14:paraId="7FC27FA3" w14:textId="77777777" w:rsidR="007D41B7" w:rsidRDefault="007D41B7" w:rsidP="001B2923">
      <w:pPr>
        <w:pStyle w:val="ListParagraph"/>
        <w:widowControl w:val="0"/>
        <w:numPr>
          <w:ilvl w:val="1"/>
          <w:numId w:val="25"/>
        </w:numPr>
        <w:tabs>
          <w:tab w:val="left" w:pos="1321"/>
        </w:tabs>
        <w:autoSpaceDE w:val="0"/>
        <w:autoSpaceDN w:val="0"/>
        <w:spacing w:before="142" w:after="0" w:line="240" w:lineRule="auto"/>
        <w:ind w:hanging="241"/>
        <w:contextualSpacing w:val="0"/>
      </w:pPr>
      <w:r>
        <w:t>EV</w:t>
      </w:r>
      <w:r>
        <w:rPr>
          <w:spacing w:val="-2"/>
        </w:rPr>
        <w:t xml:space="preserve"> </w:t>
      </w:r>
      <w:r>
        <w:t>Architecture</w:t>
      </w:r>
      <w:r>
        <w:rPr>
          <w:spacing w:val="-3"/>
        </w:rPr>
        <w:t xml:space="preserve"> </w:t>
      </w:r>
      <w:r>
        <w:t>and</w:t>
      </w:r>
      <w:r>
        <w:rPr>
          <w:spacing w:val="-1"/>
        </w:rPr>
        <w:t xml:space="preserve"> </w:t>
      </w:r>
      <w:r>
        <w:t>components</w:t>
      </w:r>
    </w:p>
    <w:p w14:paraId="63A7979C" w14:textId="77777777" w:rsidR="007D41B7" w:rsidRDefault="007D41B7" w:rsidP="001B2923">
      <w:pPr>
        <w:pStyle w:val="ListParagraph"/>
        <w:widowControl w:val="0"/>
        <w:numPr>
          <w:ilvl w:val="1"/>
          <w:numId w:val="25"/>
        </w:numPr>
        <w:tabs>
          <w:tab w:val="left" w:pos="1321"/>
        </w:tabs>
        <w:autoSpaceDE w:val="0"/>
        <w:autoSpaceDN w:val="0"/>
        <w:spacing w:before="141" w:after="0" w:line="240" w:lineRule="auto"/>
        <w:ind w:hanging="241"/>
        <w:contextualSpacing w:val="0"/>
      </w:pPr>
      <w:r>
        <w:t>Inverter</w:t>
      </w:r>
      <w:r>
        <w:rPr>
          <w:spacing w:val="-2"/>
        </w:rPr>
        <w:t xml:space="preserve"> </w:t>
      </w:r>
      <w:r>
        <w:t>Hardware and</w:t>
      </w:r>
      <w:r>
        <w:rPr>
          <w:spacing w:val="-1"/>
        </w:rPr>
        <w:t xml:space="preserve"> </w:t>
      </w:r>
      <w:r>
        <w:t>software</w:t>
      </w:r>
      <w:r>
        <w:rPr>
          <w:spacing w:val="-1"/>
        </w:rPr>
        <w:t xml:space="preserve"> </w:t>
      </w:r>
      <w:r>
        <w:t>-part</w:t>
      </w:r>
      <w:r>
        <w:rPr>
          <w:spacing w:val="-1"/>
        </w:rPr>
        <w:t xml:space="preserve"> </w:t>
      </w:r>
      <w:r>
        <w:t>1</w:t>
      </w:r>
    </w:p>
    <w:p w14:paraId="2F701E34" w14:textId="77777777" w:rsidR="007D41B7" w:rsidRDefault="007D41B7" w:rsidP="001B2923">
      <w:pPr>
        <w:pStyle w:val="ListParagraph"/>
        <w:widowControl w:val="0"/>
        <w:numPr>
          <w:ilvl w:val="1"/>
          <w:numId w:val="25"/>
        </w:numPr>
        <w:tabs>
          <w:tab w:val="left" w:pos="1321"/>
        </w:tabs>
        <w:autoSpaceDE w:val="0"/>
        <w:autoSpaceDN w:val="0"/>
        <w:spacing w:before="142" w:after="0" w:line="362" w:lineRule="auto"/>
        <w:ind w:left="1080" w:right="5352" w:firstLine="0"/>
        <w:contextualSpacing w:val="0"/>
      </w:pPr>
      <w:r>
        <w:t>Inverter Hardware and software -part 2</w:t>
      </w:r>
      <w:r>
        <w:rPr>
          <w:spacing w:val="-57"/>
        </w:rPr>
        <w:t xml:space="preserve"> </w:t>
      </w:r>
      <w:proofErr w:type="gramStart"/>
      <w:r>
        <w:t>4.EV</w:t>
      </w:r>
      <w:proofErr w:type="gramEnd"/>
      <w:r>
        <w:rPr>
          <w:spacing w:val="-2"/>
        </w:rPr>
        <w:t xml:space="preserve"> </w:t>
      </w:r>
      <w:r>
        <w:t>Lab and testing training</w:t>
      </w:r>
    </w:p>
    <w:p w14:paraId="7B438542" w14:textId="77777777" w:rsidR="007D41B7" w:rsidRDefault="007D41B7" w:rsidP="001B2923">
      <w:pPr>
        <w:pStyle w:val="ListParagraph"/>
        <w:widowControl w:val="0"/>
        <w:numPr>
          <w:ilvl w:val="0"/>
          <w:numId w:val="26"/>
        </w:numPr>
        <w:tabs>
          <w:tab w:val="left" w:pos="1262"/>
        </w:tabs>
        <w:autoSpaceDE w:val="0"/>
        <w:autoSpaceDN w:val="0"/>
        <w:spacing w:after="0" w:line="275" w:lineRule="exact"/>
        <w:ind w:hanging="182"/>
        <w:contextualSpacing w:val="0"/>
      </w:pPr>
      <w:r>
        <w:t>Worst</w:t>
      </w:r>
      <w:r>
        <w:rPr>
          <w:spacing w:val="-1"/>
        </w:rPr>
        <w:t xml:space="preserve"> </w:t>
      </w:r>
      <w:r>
        <w:t>case</w:t>
      </w:r>
      <w:r>
        <w:rPr>
          <w:spacing w:val="-2"/>
        </w:rPr>
        <w:t xml:space="preserve"> </w:t>
      </w:r>
      <w:r>
        <w:t>analysis</w:t>
      </w:r>
      <w:r>
        <w:rPr>
          <w:spacing w:val="-1"/>
        </w:rPr>
        <w:t xml:space="preserve"> </w:t>
      </w:r>
      <w:r>
        <w:t>Tolerance</w:t>
      </w:r>
      <w:r>
        <w:rPr>
          <w:spacing w:val="-2"/>
        </w:rPr>
        <w:t xml:space="preserve"> </w:t>
      </w:r>
      <w:r>
        <w:t>analysis</w:t>
      </w:r>
    </w:p>
    <w:p w14:paraId="685C230B" w14:textId="77777777" w:rsidR="007D41B7" w:rsidRDefault="007D41B7" w:rsidP="001B2923">
      <w:pPr>
        <w:pStyle w:val="ListParagraph"/>
        <w:widowControl w:val="0"/>
        <w:numPr>
          <w:ilvl w:val="0"/>
          <w:numId w:val="26"/>
        </w:numPr>
        <w:tabs>
          <w:tab w:val="left" w:pos="1321"/>
        </w:tabs>
        <w:autoSpaceDE w:val="0"/>
        <w:autoSpaceDN w:val="0"/>
        <w:spacing w:before="142" w:after="0" w:line="240" w:lineRule="auto"/>
        <w:ind w:left="1320" w:hanging="241"/>
        <w:contextualSpacing w:val="0"/>
      </w:pPr>
      <w:r>
        <w:t>Design</w:t>
      </w:r>
      <w:r>
        <w:rPr>
          <w:spacing w:val="-2"/>
        </w:rPr>
        <w:t xml:space="preserve"> </w:t>
      </w:r>
      <w:r>
        <w:t>calculations -Inverter</w:t>
      </w:r>
      <w:r>
        <w:rPr>
          <w:spacing w:val="-1"/>
        </w:rPr>
        <w:t xml:space="preserve"> </w:t>
      </w:r>
      <w:r>
        <w:t>losses</w:t>
      </w:r>
      <w:r>
        <w:rPr>
          <w:spacing w:val="-2"/>
        </w:rPr>
        <w:t xml:space="preserve"> </w:t>
      </w:r>
      <w:r>
        <w:t>&amp;</w:t>
      </w:r>
      <w:r>
        <w:rPr>
          <w:spacing w:val="-1"/>
        </w:rPr>
        <w:t xml:space="preserve"> </w:t>
      </w:r>
      <w:r>
        <w:t>thermal</w:t>
      </w:r>
      <w:r>
        <w:rPr>
          <w:spacing w:val="-1"/>
        </w:rPr>
        <w:t xml:space="preserve"> </w:t>
      </w:r>
      <w:r>
        <w:t>design</w:t>
      </w:r>
    </w:p>
    <w:p w14:paraId="31B956C1" w14:textId="77777777" w:rsidR="007D41B7" w:rsidRDefault="007D41B7" w:rsidP="001B2923">
      <w:pPr>
        <w:pStyle w:val="ListParagraph"/>
        <w:widowControl w:val="0"/>
        <w:numPr>
          <w:ilvl w:val="0"/>
          <w:numId w:val="26"/>
        </w:numPr>
        <w:tabs>
          <w:tab w:val="left" w:pos="1262"/>
        </w:tabs>
        <w:autoSpaceDE w:val="0"/>
        <w:autoSpaceDN w:val="0"/>
        <w:spacing w:before="142" w:after="0" w:line="360" w:lineRule="auto"/>
        <w:ind w:left="1080" w:right="1921" w:firstLine="0"/>
        <w:contextualSpacing w:val="0"/>
      </w:pPr>
      <w:r>
        <w:t xml:space="preserve">Hardware Simulation and control simulation of Dc </w:t>
      </w:r>
      <w:proofErr w:type="spellStart"/>
      <w:r>
        <w:t>Dc</w:t>
      </w:r>
      <w:proofErr w:type="spellEnd"/>
      <w:r>
        <w:t xml:space="preserve"> converter topologies</w:t>
      </w:r>
      <w:r>
        <w:rPr>
          <w:spacing w:val="-57"/>
        </w:rPr>
        <w:t xml:space="preserve"> </w:t>
      </w:r>
      <w:proofErr w:type="gramStart"/>
      <w:r>
        <w:t>8.software</w:t>
      </w:r>
      <w:proofErr w:type="gramEnd"/>
      <w:r>
        <w:rPr>
          <w:spacing w:val="-1"/>
        </w:rPr>
        <w:t xml:space="preserve"> </w:t>
      </w:r>
      <w:r>
        <w:t>closed loop control DC</w:t>
      </w:r>
      <w:r>
        <w:rPr>
          <w:spacing w:val="-1"/>
        </w:rPr>
        <w:t xml:space="preserve"> </w:t>
      </w:r>
      <w:r>
        <w:t>-DC Converter topologies</w:t>
      </w:r>
    </w:p>
    <w:p w14:paraId="2E420A53" w14:textId="77777777" w:rsidR="007D41B7" w:rsidRDefault="007D41B7" w:rsidP="001B2923">
      <w:pPr>
        <w:pStyle w:val="ListParagraph"/>
        <w:widowControl w:val="0"/>
        <w:numPr>
          <w:ilvl w:val="0"/>
          <w:numId w:val="25"/>
        </w:numPr>
        <w:tabs>
          <w:tab w:val="left" w:pos="842"/>
        </w:tabs>
        <w:autoSpaceDE w:val="0"/>
        <w:autoSpaceDN w:val="0"/>
        <w:spacing w:before="2" w:after="0" w:line="240" w:lineRule="auto"/>
        <w:ind w:left="841" w:hanging="182"/>
        <w:contextualSpacing w:val="0"/>
      </w:pPr>
      <w:r>
        <w:t>BMS</w:t>
      </w:r>
      <w:r>
        <w:rPr>
          <w:spacing w:val="-2"/>
        </w:rPr>
        <w:t xml:space="preserve"> </w:t>
      </w:r>
      <w:r>
        <w:t>(Battery</w:t>
      </w:r>
      <w:r>
        <w:rPr>
          <w:spacing w:val="-1"/>
        </w:rPr>
        <w:t xml:space="preserve"> </w:t>
      </w:r>
      <w:r>
        <w:t>management</w:t>
      </w:r>
      <w:r>
        <w:rPr>
          <w:spacing w:val="-1"/>
        </w:rPr>
        <w:t xml:space="preserve"> </w:t>
      </w:r>
      <w:r>
        <w:t>system)</w:t>
      </w:r>
    </w:p>
    <w:p w14:paraId="3692CE52" w14:textId="77777777" w:rsidR="007D41B7" w:rsidRDefault="007D41B7" w:rsidP="007D41B7">
      <w:pPr>
        <w:pStyle w:val="BodyText"/>
        <w:spacing w:before="141" w:line="360" w:lineRule="auto"/>
        <w:ind w:left="1020" w:right="3336"/>
      </w:pPr>
      <w:r>
        <w:t xml:space="preserve">Video link </w:t>
      </w:r>
      <w:hyperlink r:id="rId204" w:history="1">
        <w:r>
          <w:rPr>
            <w:rStyle w:val="Hyperlink"/>
            <w:color w:val="0462C1"/>
          </w:rPr>
          <w:t>EV Learning Content | Microsoft Stream (mcas.ms)</w:t>
        </w:r>
      </w:hyperlink>
      <w:r>
        <w:rPr>
          <w:color w:val="0462C1"/>
          <w:spacing w:val="-57"/>
        </w:rPr>
        <w:t xml:space="preserve"> </w:t>
      </w:r>
      <w:proofErr w:type="gramStart"/>
      <w:r>
        <w:t>1.system</w:t>
      </w:r>
      <w:proofErr w:type="gramEnd"/>
      <w:r>
        <w:t xml:space="preserve"> requirements ,specification feature and DFMEA</w:t>
      </w:r>
      <w:r>
        <w:rPr>
          <w:spacing w:val="1"/>
        </w:rPr>
        <w:t xml:space="preserve"> </w:t>
      </w:r>
      <w:r>
        <w:t>2.BMS -software</w:t>
      </w:r>
      <w:r>
        <w:rPr>
          <w:spacing w:val="-2"/>
        </w:rPr>
        <w:t xml:space="preserve"> </w:t>
      </w:r>
      <w:r>
        <w:t>application and Algorithm</w:t>
      </w:r>
    </w:p>
    <w:p w14:paraId="3901F429" w14:textId="77777777" w:rsidR="007D41B7" w:rsidRDefault="007D41B7" w:rsidP="001B2923">
      <w:pPr>
        <w:pStyle w:val="ListParagraph"/>
        <w:widowControl w:val="0"/>
        <w:numPr>
          <w:ilvl w:val="0"/>
          <w:numId w:val="25"/>
        </w:numPr>
        <w:tabs>
          <w:tab w:val="left" w:pos="1262"/>
        </w:tabs>
        <w:autoSpaceDE w:val="0"/>
        <w:autoSpaceDN w:val="0"/>
        <w:spacing w:before="3" w:after="0" w:line="240" w:lineRule="auto"/>
        <w:ind w:left="1261" w:hanging="182"/>
        <w:contextualSpacing w:val="0"/>
      </w:pPr>
      <w:r>
        <w:t>FUSA-1</w:t>
      </w:r>
    </w:p>
    <w:p w14:paraId="1B00909A" w14:textId="77777777" w:rsidR="007D41B7" w:rsidRDefault="007D41B7" w:rsidP="001B2923">
      <w:pPr>
        <w:pStyle w:val="ListParagraph"/>
        <w:widowControl w:val="0"/>
        <w:numPr>
          <w:ilvl w:val="0"/>
          <w:numId w:val="25"/>
        </w:numPr>
        <w:tabs>
          <w:tab w:val="left" w:pos="1262"/>
        </w:tabs>
        <w:autoSpaceDE w:val="0"/>
        <w:autoSpaceDN w:val="0"/>
        <w:spacing w:before="144" w:after="0" w:line="240" w:lineRule="auto"/>
        <w:ind w:left="1261" w:hanging="182"/>
        <w:contextualSpacing w:val="0"/>
      </w:pPr>
      <w:r>
        <w:t>FUSA-2</w:t>
      </w:r>
    </w:p>
    <w:p w14:paraId="7FB83743" w14:textId="77777777" w:rsidR="007D41B7" w:rsidRDefault="007D41B7" w:rsidP="001B2923">
      <w:pPr>
        <w:pStyle w:val="ListParagraph"/>
        <w:widowControl w:val="0"/>
        <w:numPr>
          <w:ilvl w:val="0"/>
          <w:numId w:val="25"/>
        </w:numPr>
        <w:tabs>
          <w:tab w:val="left" w:pos="1262"/>
        </w:tabs>
        <w:autoSpaceDE w:val="0"/>
        <w:autoSpaceDN w:val="0"/>
        <w:spacing w:before="120" w:after="0" w:line="240" w:lineRule="auto"/>
        <w:ind w:left="1261" w:hanging="182"/>
        <w:contextualSpacing w:val="0"/>
      </w:pPr>
      <w:r>
        <w:t>Wireless</w:t>
      </w:r>
      <w:r>
        <w:rPr>
          <w:spacing w:val="-2"/>
        </w:rPr>
        <w:t xml:space="preserve"> </w:t>
      </w:r>
      <w:r>
        <w:t>BMS</w:t>
      </w:r>
    </w:p>
    <w:p w14:paraId="592D04F1" w14:textId="77777777" w:rsidR="007D41B7" w:rsidRDefault="007D41B7" w:rsidP="001B2923">
      <w:pPr>
        <w:pStyle w:val="ListParagraph"/>
        <w:widowControl w:val="0"/>
        <w:numPr>
          <w:ilvl w:val="0"/>
          <w:numId w:val="25"/>
        </w:numPr>
        <w:tabs>
          <w:tab w:val="left" w:pos="1262"/>
        </w:tabs>
        <w:autoSpaceDE w:val="0"/>
        <w:autoSpaceDN w:val="0"/>
        <w:spacing w:before="118" w:after="0" w:line="240" w:lineRule="auto"/>
        <w:ind w:left="1261" w:hanging="182"/>
        <w:contextualSpacing w:val="0"/>
      </w:pPr>
      <w:r>
        <w:t>BMS</w:t>
      </w:r>
      <w:r>
        <w:rPr>
          <w:spacing w:val="-1"/>
        </w:rPr>
        <w:t xml:space="preserve"> </w:t>
      </w:r>
      <w:r>
        <w:t>testing</w:t>
      </w:r>
      <w:r>
        <w:rPr>
          <w:spacing w:val="-1"/>
        </w:rPr>
        <w:t xml:space="preserve"> </w:t>
      </w:r>
      <w:r>
        <w:t>and</w:t>
      </w:r>
      <w:r>
        <w:rPr>
          <w:spacing w:val="-1"/>
        </w:rPr>
        <w:t xml:space="preserve"> </w:t>
      </w:r>
      <w:r>
        <w:t>BI</w:t>
      </w:r>
      <w:r>
        <w:rPr>
          <w:spacing w:val="-2"/>
        </w:rPr>
        <w:t xml:space="preserve"> </w:t>
      </w:r>
      <w:r>
        <w:t>HIL</w:t>
      </w:r>
    </w:p>
    <w:p w14:paraId="2F237847" w14:textId="77777777" w:rsidR="007D41B7" w:rsidRDefault="007D41B7" w:rsidP="001B2923">
      <w:pPr>
        <w:pStyle w:val="ListParagraph"/>
        <w:widowControl w:val="0"/>
        <w:numPr>
          <w:ilvl w:val="0"/>
          <w:numId w:val="25"/>
        </w:numPr>
        <w:tabs>
          <w:tab w:val="left" w:pos="1262"/>
        </w:tabs>
        <w:autoSpaceDE w:val="0"/>
        <w:autoSpaceDN w:val="0"/>
        <w:spacing w:before="120" w:after="0" w:line="340" w:lineRule="auto"/>
        <w:ind w:left="1080" w:right="5393" w:firstLine="0"/>
        <w:contextualSpacing w:val="0"/>
      </w:pPr>
      <w:r>
        <w:t>EV lab Demo and Amaze BMS</w:t>
      </w:r>
      <w:r>
        <w:rPr>
          <w:spacing w:val="1"/>
        </w:rPr>
        <w:t xml:space="preserve"> </w:t>
      </w:r>
      <w:proofErr w:type="gramStart"/>
      <w:r>
        <w:t>8.Overall</w:t>
      </w:r>
      <w:proofErr w:type="gramEnd"/>
      <w:r>
        <w:rPr>
          <w:spacing w:val="-4"/>
        </w:rPr>
        <w:t xml:space="preserve"> </w:t>
      </w:r>
      <w:r>
        <w:t>BMS</w:t>
      </w:r>
      <w:r>
        <w:rPr>
          <w:spacing w:val="-4"/>
        </w:rPr>
        <w:t xml:space="preserve"> </w:t>
      </w:r>
      <w:r>
        <w:t>architecture</w:t>
      </w:r>
      <w:r>
        <w:rPr>
          <w:spacing w:val="-6"/>
        </w:rPr>
        <w:t xml:space="preserve"> </w:t>
      </w:r>
      <w:r>
        <w:t>and</w:t>
      </w:r>
      <w:r>
        <w:rPr>
          <w:spacing w:val="-4"/>
        </w:rPr>
        <w:t xml:space="preserve"> </w:t>
      </w:r>
      <w:r>
        <w:t>platform</w:t>
      </w:r>
    </w:p>
    <w:p w14:paraId="7ECA16C1" w14:textId="77777777" w:rsidR="007D41B7" w:rsidRDefault="007D41B7" w:rsidP="001B2923">
      <w:pPr>
        <w:pStyle w:val="ListParagraph"/>
        <w:widowControl w:val="0"/>
        <w:numPr>
          <w:ilvl w:val="0"/>
          <w:numId w:val="27"/>
        </w:numPr>
        <w:tabs>
          <w:tab w:val="left" w:pos="782"/>
        </w:tabs>
        <w:autoSpaceDE w:val="0"/>
        <w:autoSpaceDN w:val="0"/>
        <w:spacing w:before="3" w:after="0" w:line="240" w:lineRule="auto"/>
        <w:ind w:hanging="182"/>
        <w:contextualSpacing w:val="0"/>
      </w:pPr>
      <w:r>
        <w:t>System</w:t>
      </w:r>
      <w:r>
        <w:rPr>
          <w:spacing w:val="-2"/>
        </w:rPr>
        <w:t xml:space="preserve"> </w:t>
      </w:r>
      <w:r>
        <w:t>level -conventional/EV</w:t>
      </w:r>
    </w:p>
    <w:p w14:paraId="29D7D796" w14:textId="77777777" w:rsidR="007D41B7" w:rsidRDefault="007D41B7" w:rsidP="007D41B7">
      <w:pPr>
        <w:pStyle w:val="BodyText"/>
        <w:spacing w:before="144"/>
        <w:ind w:left="960"/>
      </w:pPr>
      <w:r>
        <w:t>Video</w:t>
      </w:r>
      <w:r>
        <w:rPr>
          <w:spacing w:val="-1"/>
        </w:rPr>
        <w:t xml:space="preserve"> </w:t>
      </w:r>
      <w:proofErr w:type="gramStart"/>
      <w:r>
        <w:t>link</w:t>
      </w:r>
      <w:r>
        <w:rPr>
          <w:spacing w:val="-1"/>
        </w:rPr>
        <w:t xml:space="preserve"> </w:t>
      </w:r>
      <w:r>
        <w:t>:</w:t>
      </w:r>
      <w:proofErr w:type="gramEnd"/>
      <w:r>
        <w:rPr>
          <w:spacing w:val="-1"/>
        </w:rPr>
        <w:t xml:space="preserve"> </w:t>
      </w:r>
      <w:hyperlink r:id="rId205" w:history="1">
        <w:r>
          <w:rPr>
            <w:rStyle w:val="Hyperlink"/>
            <w:color w:val="944F71"/>
          </w:rPr>
          <w:t>System</w:t>
        </w:r>
        <w:r>
          <w:rPr>
            <w:rStyle w:val="Hyperlink"/>
            <w:color w:val="944F71"/>
            <w:spacing w:val="-1"/>
          </w:rPr>
          <w:t xml:space="preserve"> </w:t>
        </w:r>
        <w:r>
          <w:rPr>
            <w:rStyle w:val="Hyperlink"/>
            <w:color w:val="944F71"/>
          </w:rPr>
          <w:t>Level -</w:t>
        </w:r>
        <w:r>
          <w:rPr>
            <w:rStyle w:val="Hyperlink"/>
            <w:color w:val="944F71"/>
            <w:spacing w:val="-2"/>
          </w:rPr>
          <w:t xml:space="preserve"> </w:t>
        </w:r>
        <w:r>
          <w:rPr>
            <w:rStyle w:val="Hyperlink"/>
            <w:color w:val="944F71"/>
          </w:rPr>
          <w:t>Conventional/EV</w:t>
        </w:r>
        <w:r>
          <w:rPr>
            <w:rStyle w:val="Hyperlink"/>
            <w:color w:val="944F71"/>
            <w:spacing w:val="-1"/>
          </w:rPr>
          <w:t xml:space="preserve"> </w:t>
        </w:r>
        <w:r>
          <w:rPr>
            <w:rStyle w:val="Hyperlink"/>
            <w:color w:val="944F71"/>
          </w:rPr>
          <w:t>|</w:t>
        </w:r>
        <w:r>
          <w:rPr>
            <w:rStyle w:val="Hyperlink"/>
            <w:color w:val="944F71"/>
            <w:spacing w:val="-4"/>
          </w:rPr>
          <w:t xml:space="preserve"> </w:t>
        </w:r>
        <w:r>
          <w:rPr>
            <w:rStyle w:val="Hyperlink"/>
            <w:color w:val="944F71"/>
          </w:rPr>
          <w:t>Microsoft</w:t>
        </w:r>
        <w:r>
          <w:rPr>
            <w:rStyle w:val="Hyperlink"/>
            <w:color w:val="944F71"/>
            <w:spacing w:val="-1"/>
          </w:rPr>
          <w:t xml:space="preserve"> </w:t>
        </w:r>
        <w:r>
          <w:rPr>
            <w:rStyle w:val="Hyperlink"/>
            <w:color w:val="944F71"/>
          </w:rPr>
          <w:t>Stream</w:t>
        </w:r>
        <w:r>
          <w:rPr>
            <w:rStyle w:val="Hyperlink"/>
            <w:color w:val="944F71"/>
            <w:spacing w:val="-1"/>
          </w:rPr>
          <w:t xml:space="preserve"> </w:t>
        </w:r>
        <w:r>
          <w:rPr>
            <w:rStyle w:val="Hyperlink"/>
            <w:color w:val="944F71"/>
          </w:rPr>
          <w:t>(mcas.ms)</w:t>
        </w:r>
      </w:hyperlink>
    </w:p>
    <w:p w14:paraId="58765781" w14:textId="77777777" w:rsidR="007D41B7" w:rsidRDefault="007D41B7" w:rsidP="001B2923">
      <w:pPr>
        <w:pStyle w:val="ListParagraph"/>
        <w:widowControl w:val="0"/>
        <w:numPr>
          <w:ilvl w:val="1"/>
          <w:numId w:val="27"/>
        </w:numPr>
        <w:tabs>
          <w:tab w:val="left" w:pos="1381"/>
        </w:tabs>
        <w:autoSpaceDE w:val="0"/>
        <w:autoSpaceDN w:val="0"/>
        <w:spacing w:before="141" w:after="0" w:line="240" w:lineRule="auto"/>
        <w:ind w:hanging="361"/>
        <w:contextualSpacing w:val="0"/>
      </w:pPr>
      <w:r>
        <w:t>Inviting</w:t>
      </w:r>
      <w:r>
        <w:rPr>
          <w:spacing w:val="-1"/>
        </w:rPr>
        <w:t xml:space="preserve"> </w:t>
      </w:r>
      <w:r>
        <w:t>for</w:t>
      </w:r>
      <w:r>
        <w:rPr>
          <w:spacing w:val="-2"/>
        </w:rPr>
        <w:t xml:space="preserve"> </w:t>
      </w:r>
      <w:r>
        <w:t>Battery</w:t>
      </w:r>
      <w:r>
        <w:rPr>
          <w:spacing w:val="-1"/>
        </w:rPr>
        <w:t xml:space="preserve"> </w:t>
      </w:r>
      <w:r>
        <w:t>Management</w:t>
      </w:r>
      <w:r>
        <w:rPr>
          <w:spacing w:val="-1"/>
        </w:rPr>
        <w:t xml:space="preserve"> </w:t>
      </w:r>
      <w:r>
        <w:t>System</w:t>
      </w:r>
    </w:p>
    <w:p w14:paraId="4F07CAAD" w14:textId="77777777" w:rsidR="007D41B7" w:rsidRDefault="007D41B7" w:rsidP="001B2923">
      <w:pPr>
        <w:pStyle w:val="ListParagraph"/>
        <w:widowControl w:val="0"/>
        <w:numPr>
          <w:ilvl w:val="1"/>
          <w:numId w:val="27"/>
        </w:numPr>
        <w:tabs>
          <w:tab w:val="left" w:pos="1381"/>
        </w:tabs>
        <w:autoSpaceDE w:val="0"/>
        <w:autoSpaceDN w:val="0"/>
        <w:spacing w:before="41" w:after="0" w:line="240" w:lineRule="auto"/>
        <w:ind w:hanging="361"/>
        <w:contextualSpacing w:val="0"/>
      </w:pPr>
      <w:r>
        <w:t>introduction</w:t>
      </w:r>
      <w:r>
        <w:rPr>
          <w:spacing w:val="-1"/>
        </w:rPr>
        <w:t xml:space="preserve"> </w:t>
      </w:r>
      <w:r>
        <w:t>to</w:t>
      </w:r>
      <w:r>
        <w:rPr>
          <w:spacing w:val="-1"/>
        </w:rPr>
        <w:t xml:space="preserve"> </w:t>
      </w:r>
      <w:r>
        <w:t>Functional</w:t>
      </w:r>
      <w:r>
        <w:rPr>
          <w:spacing w:val="-1"/>
        </w:rPr>
        <w:t xml:space="preserve"> </w:t>
      </w:r>
      <w:r>
        <w:t>Safety</w:t>
      </w:r>
    </w:p>
    <w:p w14:paraId="78F72E61" w14:textId="77777777" w:rsidR="007D41B7" w:rsidRDefault="007D41B7" w:rsidP="001B2923">
      <w:pPr>
        <w:pStyle w:val="ListParagraph"/>
        <w:widowControl w:val="0"/>
        <w:numPr>
          <w:ilvl w:val="1"/>
          <w:numId w:val="27"/>
        </w:numPr>
        <w:tabs>
          <w:tab w:val="left" w:pos="1381"/>
        </w:tabs>
        <w:autoSpaceDE w:val="0"/>
        <w:autoSpaceDN w:val="0"/>
        <w:spacing w:before="41" w:after="0" w:line="240" w:lineRule="auto"/>
        <w:ind w:hanging="361"/>
        <w:contextualSpacing w:val="0"/>
      </w:pPr>
      <w:r>
        <w:t>Function</w:t>
      </w:r>
      <w:r>
        <w:rPr>
          <w:spacing w:val="-2"/>
        </w:rPr>
        <w:t xml:space="preserve"> </w:t>
      </w:r>
      <w:r>
        <w:t>Safety</w:t>
      </w:r>
      <w:r>
        <w:rPr>
          <w:spacing w:val="-1"/>
        </w:rPr>
        <w:t xml:space="preserve"> </w:t>
      </w:r>
      <w:r>
        <w:t>Session 2</w:t>
      </w:r>
    </w:p>
    <w:p w14:paraId="3DBB2FC8" w14:textId="77777777" w:rsidR="007D41B7" w:rsidRDefault="007D41B7" w:rsidP="001B2923">
      <w:pPr>
        <w:pStyle w:val="ListParagraph"/>
        <w:widowControl w:val="0"/>
        <w:numPr>
          <w:ilvl w:val="1"/>
          <w:numId w:val="27"/>
        </w:numPr>
        <w:tabs>
          <w:tab w:val="left" w:pos="1381"/>
        </w:tabs>
        <w:autoSpaceDE w:val="0"/>
        <w:autoSpaceDN w:val="0"/>
        <w:spacing w:before="41" w:after="0" w:line="276" w:lineRule="auto"/>
        <w:ind w:right="1100"/>
        <w:contextualSpacing w:val="0"/>
      </w:pPr>
      <w:r>
        <w:t>Overview</w:t>
      </w:r>
      <w:r>
        <w:rPr>
          <w:spacing w:val="46"/>
        </w:rPr>
        <w:t xml:space="preserve"> </w:t>
      </w:r>
      <w:r>
        <w:t>of</w:t>
      </w:r>
      <w:r>
        <w:rPr>
          <w:spacing w:val="43"/>
        </w:rPr>
        <w:t xml:space="preserve"> </w:t>
      </w:r>
      <w:r>
        <w:t>Engine</w:t>
      </w:r>
      <w:r>
        <w:rPr>
          <w:spacing w:val="46"/>
        </w:rPr>
        <w:t xml:space="preserve"> </w:t>
      </w:r>
      <w:r>
        <w:t>After</w:t>
      </w:r>
      <w:r>
        <w:rPr>
          <w:spacing w:val="44"/>
        </w:rPr>
        <w:t xml:space="preserve"> </w:t>
      </w:r>
      <w:r>
        <w:t>treatment</w:t>
      </w:r>
      <w:r>
        <w:rPr>
          <w:spacing w:val="44"/>
        </w:rPr>
        <w:t xml:space="preserve"> </w:t>
      </w:r>
      <w:r>
        <w:t>System,</w:t>
      </w:r>
      <w:r>
        <w:rPr>
          <w:spacing w:val="44"/>
        </w:rPr>
        <w:t xml:space="preserve"> </w:t>
      </w:r>
      <w:r>
        <w:t>Engine</w:t>
      </w:r>
      <w:r>
        <w:rPr>
          <w:spacing w:val="44"/>
        </w:rPr>
        <w:t xml:space="preserve"> </w:t>
      </w:r>
      <w:r>
        <w:t>Sensors</w:t>
      </w:r>
      <w:r>
        <w:rPr>
          <w:spacing w:val="44"/>
        </w:rPr>
        <w:t xml:space="preserve"> </w:t>
      </w:r>
      <w:r>
        <w:t>and</w:t>
      </w:r>
      <w:r>
        <w:rPr>
          <w:spacing w:val="44"/>
        </w:rPr>
        <w:t xml:space="preserve"> </w:t>
      </w:r>
      <w:r>
        <w:t>transmission</w:t>
      </w:r>
      <w:r>
        <w:rPr>
          <w:spacing w:val="-57"/>
        </w:rPr>
        <w:t xml:space="preserve"> </w:t>
      </w:r>
      <w:r>
        <w:t>System</w:t>
      </w:r>
    </w:p>
    <w:p w14:paraId="5124DEE7" w14:textId="77777777" w:rsidR="007D41B7" w:rsidRDefault="007D41B7" w:rsidP="001B2923">
      <w:pPr>
        <w:pStyle w:val="ListParagraph"/>
        <w:widowControl w:val="0"/>
        <w:numPr>
          <w:ilvl w:val="1"/>
          <w:numId w:val="27"/>
        </w:numPr>
        <w:tabs>
          <w:tab w:val="left" w:pos="1441"/>
        </w:tabs>
        <w:autoSpaceDE w:val="0"/>
        <w:autoSpaceDN w:val="0"/>
        <w:spacing w:after="0" w:line="272" w:lineRule="exact"/>
        <w:ind w:left="1440" w:hanging="421"/>
        <w:contextualSpacing w:val="0"/>
      </w:pPr>
      <w:r>
        <w:t>Inviting</w:t>
      </w:r>
      <w:r>
        <w:rPr>
          <w:spacing w:val="-1"/>
        </w:rPr>
        <w:t xml:space="preserve"> </w:t>
      </w:r>
      <w:r>
        <w:t>for</w:t>
      </w:r>
      <w:r>
        <w:rPr>
          <w:spacing w:val="-2"/>
        </w:rPr>
        <w:t xml:space="preserve"> </w:t>
      </w:r>
      <w:r>
        <w:t>Battery</w:t>
      </w:r>
      <w:r>
        <w:rPr>
          <w:spacing w:val="-1"/>
        </w:rPr>
        <w:t xml:space="preserve"> </w:t>
      </w:r>
      <w:r>
        <w:t>Management</w:t>
      </w:r>
      <w:r>
        <w:rPr>
          <w:spacing w:val="-1"/>
        </w:rPr>
        <w:t xml:space="preserve"> </w:t>
      </w:r>
      <w:r>
        <w:t>System</w:t>
      </w:r>
      <w:r>
        <w:rPr>
          <w:spacing w:val="1"/>
        </w:rPr>
        <w:t xml:space="preserve"> </w:t>
      </w:r>
      <w:r>
        <w:t>–</w:t>
      </w:r>
      <w:r>
        <w:rPr>
          <w:spacing w:val="-1"/>
        </w:rPr>
        <w:t xml:space="preserve"> </w:t>
      </w:r>
      <w:r>
        <w:t>Session</w:t>
      </w:r>
      <w:r>
        <w:rPr>
          <w:spacing w:val="-1"/>
        </w:rPr>
        <w:t xml:space="preserve"> </w:t>
      </w:r>
      <w:r>
        <w:t>2</w:t>
      </w:r>
    </w:p>
    <w:p w14:paraId="0E881631" w14:textId="77777777" w:rsidR="007D41B7" w:rsidRDefault="007D41B7" w:rsidP="001B2923">
      <w:pPr>
        <w:pStyle w:val="ListParagraph"/>
        <w:widowControl w:val="0"/>
        <w:numPr>
          <w:ilvl w:val="1"/>
          <w:numId w:val="27"/>
        </w:numPr>
        <w:tabs>
          <w:tab w:val="left" w:pos="1381"/>
        </w:tabs>
        <w:autoSpaceDE w:val="0"/>
        <w:autoSpaceDN w:val="0"/>
        <w:spacing w:before="41" w:after="0" w:line="240" w:lineRule="auto"/>
        <w:ind w:hanging="361"/>
        <w:contextualSpacing w:val="0"/>
      </w:pPr>
      <w:r>
        <w:lastRenderedPageBreak/>
        <w:t>Overview</w:t>
      </w:r>
      <w:r>
        <w:rPr>
          <w:spacing w:val="-2"/>
        </w:rPr>
        <w:t xml:space="preserve"> </w:t>
      </w:r>
      <w:r>
        <w:t>of</w:t>
      </w:r>
      <w:r>
        <w:rPr>
          <w:spacing w:val="-2"/>
        </w:rPr>
        <w:t xml:space="preserve"> </w:t>
      </w:r>
      <w:r>
        <w:t>different</w:t>
      </w:r>
      <w:r>
        <w:rPr>
          <w:spacing w:val="-1"/>
        </w:rPr>
        <w:t xml:space="preserve"> </w:t>
      </w:r>
      <w:r>
        <w:t>Vehicle</w:t>
      </w:r>
      <w:r>
        <w:rPr>
          <w:spacing w:val="-3"/>
        </w:rPr>
        <w:t xml:space="preserve"> </w:t>
      </w:r>
      <w:r>
        <w:t>architectures</w:t>
      </w:r>
    </w:p>
    <w:p w14:paraId="15C81A37" w14:textId="77777777" w:rsidR="007D41B7" w:rsidRDefault="007D41B7" w:rsidP="001B2923">
      <w:pPr>
        <w:pStyle w:val="ListParagraph"/>
        <w:widowControl w:val="0"/>
        <w:numPr>
          <w:ilvl w:val="1"/>
          <w:numId w:val="27"/>
        </w:numPr>
        <w:tabs>
          <w:tab w:val="left" w:pos="1381"/>
        </w:tabs>
        <w:autoSpaceDE w:val="0"/>
        <w:autoSpaceDN w:val="0"/>
        <w:spacing w:before="40" w:after="0" w:line="240" w:lineRule="auto"/>
        <w:ind w:hanging="361"/>
        <w:contextualSpacing w:val="0"/>
      </w:pPr>
      <w:r>
        <w:t>DC</w:t>
      </w:r>
      <w:r>
        <w:rPr>
          <w:spacing w:val="-1"/>
        </w:rPr>
        <w:t xml:space="preserve"> </w:t>
      </w:r>
      <w:r>
        <w:t>–</w:t>
      </w:r>
      <w:r>
        <w:rPr>
          <w:spacing w:val="-1"/>
        </w:rPr>
        <w:t xml:space="preserve"> </w:t>
      </w:r>
      <w:r>
        <w:t>DC</w:t>
      </w:r>
      <w:r>
        <w:rPr>
          <w:spacing w:val="-1"/>
        </w:rPr>
        <w:t xml:space="preserve"> </w:t>
      </w:r>
      <w:r>
        <w:t>converter</w:t>
      </w:r>
    </w:p>
    <w:p w14:paraId="18A4DB1A" w14:textId="77777777" w:rsidR="003D6C43" w:rsidRDefault="003D6C43" w:rsidP="00032BFC">
      <w:pPr>
        <w:jc w:val="both"/>
      </w:pPr>
    </w:p>
    <w:sectPr w:rsidR="003D6C43" w:rsidSect="004A5648">
      <w:headerReference w:type="default" r:id="rId206"/>
      <w:footerReference w:type="default" r:id="rId207"/>
      <w:pgSz w:w="11906" w:h="16838"/>
      <w:pgMar w:top="1440" w:right="1440" w:bottom="1440" w:left="1440" w:header="709"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73A04" w14:textId="77777777" w:rsidR="00E4178A" w:rsidRDefault="00E4178A" w:rsidP="000D28B5">
      <w:pPr>
        <w:spacing w:after="0" w:line="240" w:lineRule="auto"/>
      </w:pPr>
      <w:r>
        <w:separator/>
      </w:r>
    </w:p>
  </w:endnote>
  <w:endnote w:type="continuationSeparator" w:id="0">
    <w:p w14:paraId="00279606" w14:textId="77777777" w:rsidR="00E4178A" w:rsidRDefault="00E4178A"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920665"/>
      <w:docPartObj>
        <w:docPartGallery w:val="Page Numbers (Bottom of Page)"/>
        <w:docPartUnique/>
      </w:docPartObj>
    </w:sdtPr>
    <w:sdtEndPr/>
    <w:sdtContent>
      <w:p w14:paraId="763CBB10" w14:textId="77777777" w:rsidR="00AE4D23" w:rsidRDefault="00AE4D23">
        <w:pPr>
          <w:pStyle w:val="Footer"/>
        </w:pPr>
      </w:p>
      <w:p w14:paraId="12E15CCF" w14:textId="77777777" w:rsidR="00AE4D23" w:rsidRDefault="00AE4D23">
        <w:pPr>
          <w:pStyle w:val="Footer"/>
        </w:pPr>
        <w:r>
          <w:t>L&amp;T Technology Services</w:t>
        </w:r>
        <w:r>
          <w:tab/>
          <w:t>CONFIDENTIAL</w:t>
        </w:r>
        <w:sdt>
          <w:sdtPr>
            <w:id w:val="-1769616900"/>
            <w:docPartObj>
              <w:docPartGallery w:val="Page Numbers (Top of Page)"/>
              <w:docPartUnique/>
            </w:docPartObj>
          </w:sdtPr>
          <w:sdtEndPr/>
          <w:sdtContent>
            <w:r>
              <w:tab/>
              <w:t xml:space="preserve">Page </w:t>
            </w:r>
            <w:r>
              <w:rPr>
                <w:b/>
                <w:bCs/>
                <w:szCs w:val="24"/>
              </w:rPr>
              <w:fldChar w:fldCharType="begin"/>
            </w:r>
            <w:r>
              <w:rPr>
                <w:b/>
                <w:bCs/>
              </w:rPr>
              <w:instrText xml:space="preserve"> PAGE </w:instrText>
            </w:r>
            <w:r>
              <w:rPr>
                <w:b/>
                <w:bCs/>
                <w:szCs w:val="24"/>
              </w:rPr>
              <w:fldChar w:fldCharType="separate"/>
            </w:r>
            <w:r w:rsidR="00F40EF4">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40EF4">
              <w:rPr>
                <w:b/>
                <w:bCs/>
                <w:noProof/>
              </w:rPr>
              <w:t>37</w:t>
            </w:r>
            <w:r>
              <w:rPr>
                <w:b/>
                <w:bCs/>
                <w:szCs w:val="24"/>
              </w:rPr>
              <w:fldChar w:fldCharType="end"/>
            </w:r>
          </w:sdtContent>
        </w:sdt>
      </w:p>
    </w:sdtContent>
  </w:sdt>
  <w:p w14:paraId="7B031C39" w14:textId="77777777" w:rsidR="009571B6" w:rsidRDefault="009571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0FBB" w14:textId="77777777" w:rsidR="00E4178A" w:rsidRDefault="00E4178A" w:rsidP="000D28B5">
      <w:pPr>
        <w:spacing w:after="0" w:line="240" w:lineRule="auto"/>
      </w:pPr>
      <w:r>
        <w:separator/>
      </w:r>
    </w:p>
  </w:footnote>
  <w:footnote w:type="continuationSeparator" w:id="0">
    <w:p w14:paraId="5058A5DD" w14:textId="77777777" w:rsidR="00E4178A" w:rsidRDefault="00E4178A" w:rsidP="000D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DB53" w14:textId="77777777" w:rsidR="00AE4D23" w:rsidRDefault="00AE4D23">
    <w:pPr>
      <w:pStyle w:val="Header"/>
    </w:pPr>
    <w:r>
      <w:t xml:space="preserve">GENESIS – Learning Outcome and Mini-project Summary Report       </w:t>
    </w:r>
    <w:r>
      <w:rPr>
        <w:noProof/>
        <w:lang w:eastAsia="en-IN"/>
      </w:rPr>
      <w:drawing>
        <wp:inline distT="0" distB="0" distL="0" distR="0" wp14:anchorId="0F1B62E5" wp14:editId="28ADA3D7">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p w14:paraId="1D6A40B1" w14:textId="77777777" w:rsidR="009571B6" w:rsidRDefault="009571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61E5"/>
    <w:multiLevelType w:val="hybridMultilevel"/>
    <w:tmpl w:val="BCF6DCCE"/>
    <w:lvl w:ilvl="0" w:tplc="53A66C26">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76562790">
      <w:numFmt w:val="bullet"/>
      <w:lvlText w:val="•"/>
      <w:lvlJc w:val="left"/>
      <w:pPr>
        <w:ind w:left="1960" w:hanging="360"/>
      </w:pPr>
      <w:rPr>
        <w:lang w:val="en-US" w:eastAsia="en-US" w:bidi="ar-SA"/>
      </w:rPr>
    </w:lvl>
    <w:lvl w:ilvl="2" w:tplc="2950598A">
      <w:numFmt w:val="bullet"/>
      <w:lvlText w:val="•"/>
      <w:lvlJc w:val="left"/>
      <w:pPr>
        <w:ind w:left="2901" w:hanging="360"/>
      </w:pPr>
      <w:rPr>
        <w:lang w:val="en-US" w:eastAsia="en-US" w:bidi="ar-SA"/>
      </w:rPr>
    </w:lvl>
    <w:lvl w:ilvl="3" w:tplc="979CDA2E">
      <w:numFmt w:val="bullet"/>
      <w:lvlText w:val="•"/>
      <w:lvlJc w:val="left"/>
      <w:pPr>
        <w:ind w:left="3841" w:hanging="360"/>
      </w:pPr>
      <w:rPr>
        <w:lang w:val="en-US" w:eastAsia="en-US" w:bidi="ar-SA"/>
      </w:rPr>
    </w:lvl>
    <w:lvl w:ilvl="4" w:tplc="8F3A0D60">
      <w:numFmt w:val="bullet"/>
      <w:lvlText w:val="•"/>
      <w:lvlJc w:val="left"/>
      <w:pPr>
        <w:ind w:left="4782" w:hanging="360"/>
      </w:pPr>
      <w:rPr>
        <w:lang w:val="en-US" w:eastAsia="en-US" w:bidi="ar-SA"/>
      </w:rPr>
    </w:lvl>
    <w:lvl w:ilvl="5" w:tplc="5D782EF0">
      <w:numFmt w:val="bullet"/>
      <w:lvlText w:val="•"/>
      <w:lvlJc w:val="left"/>
      <w:pPr>
        <w:ind w:left="5723" w:hanging="360"/>
      </w:pPr>
      <w:rPr>
        <w:lang w:val="en-US" w:eastAsia="en-US" w:bidi="ar-SA"/>
      </w:rPr>
    </w:lvl>
    <w:lvl w:ilvl="6" w:tplc="131EED06">
      <w:numFmt w:val="bullet"/>
      <w:lvlText w:val="•"/>
      <w:lvlJc w:val="left"/>
      <w:pPr>
        <w:ind w:left="6663" w:hanging="360"/>
      </w:pPr>
      <w:rPr>
        <w:lang w:val="en-US" w:eastAsia="en-US" w:bidi="ar-SA"/>
      </w:rPr>
    </w:lvl>
    <w:lvl w:ilvl="7" w:tplc="8B56022E">
      <w:numFmt w:val="bullet"/>
      <w:lvlText w:val="•"/>
      <w:lvlJc w:val="left"/>
      <w:pPr>
        <w:ind w:left="7604" w:hanging="360"/>
      </w:pPr>
      <w:rPr>
        <w:lang w:val="en-US" w:eastAsia="en-US" w:bidi="ar-SA"/>
      </w:rPr>
    </w:lvl>
    <w:lvl w:ilvl="8" w:tplc="D6480C9A">
      <w:numFmt w:val="bullet"/>
      <w:lvlText w:val="•"/>
      <w:lvlJc w:val="left"/>
      <w:pPr>
        <w:ind w:left="8545" w:hanging="360"/>
      </w:pPr>
      <w:rPr>
        <w:lang w:val="en-US" w:eastAsia="en-US" w:bidi="ar-SA"/>
      </w:rPr>
    </w:lvl>
  </w:abstractNum>
  <w:abstractNum w:abstractNumId="1" w15:restartNumberingAfterBreak="0">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CA45A3"/>
    <w:multiLevelType w:val="multilevel"/>
    <w:tmpl w:val="A45C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064"/>
    <w:multiLevelType w:val="hybridMultilevel"/>
    <w:tmpl w:val="ABF68C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3E036CC"/>
    <w:multiLevelType w:val="multilevel"/>
    <w:tmpl w:val="C88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65008"/>
    <w:multiLevelType w:val="hybridMultilevel"/>
    <w:tmpl w:val="8C94984E"/>
    <w:lvl w:ilvl="0" w:tplc="78DE377A">
      <w:start w:val="1"/>
      <w:numFmt w:val="decimal"/>
      <w:lvlText w:val="%1."/>
      <w:lvlJc w:val="left"/>
      <w:pPr>
        <w:ind w:left="720" w:hanging="360"/>
      </w:pPr>
      <w:rPr>
        <w:rFonts w:ascii="Segoe UI" w:hAnsi="Segoe UI" w:cs="Segoe UI" w:hint="default"/>
        <w:b w:val="0"/>
        <w:color w:val="24292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C26F66"/>
    <w:multiLevelType w:val="hybridMultilevel"/>
    <w:tmpl w:val="EC7E1B5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1F721414"/>
    <w:multiLevelType w:val="hybridMultilevel"/>
    <w:tmpl w:val="D3CE2F84"/>
    <w:lvl w:ilvl="0" w:tplc="6458FC62">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DDDE1E60">
      <w:start w:val="1"/>
      <w:numFmt w:val="decimal"/>
      <w:lvlText w:val="%2."/>
      <w:lvlJc w:val="left"/>
      <w:pPr>
        <w:ind w:left="1320" w:hanging="240"/>
      </w:pPr>
      <w:rPr>
        <w:rFonts w:ascii="Times New Roman" w:eastAsia="Times New Roman" w:hAnsi="Times New Roman" w:cs="Times New Roman" w:hint="default"/>
        <w:w w:val="100"/>
        <w:sz w:val="24"/>
        <w:szCs w:val="24"/>
        <w:lang w:val="en-US" w:eastAsia="en-US" w:bidi="ar-SA"/>
      </w:rPr>
    </w:lvl>
    <w:lvl w:ilvl="2" w:tplc="CF103006">
      <w:numFmt w:val="bullet"/>
      <w:lvlText w:val="•"/>
      <w:lvlJc w:val="left"/>
      <w:pPr>
        <w:ind w:left="2331" w:hanging="240"/>
      </w:pPr>
      <w:rPr>
        <w:lang w:val="en-US" w:eastAsia="en-US" w:bidi="ar-SA"/>
      </w:rPr>
    </w:lvl>
    <w:lvl w:ilvl="3" w:tplc="C5D63E34">
      <w:numFmt w:val="bullet"/>
      <w:lvlText w:val="•"/>
      <w:lvlJc w:val="left"/>
      <w:pPr>
        <w:ind w:left="3343" w:hanging="240"/>
      </w:pPr>
      <w:rPr>
        <w:lang w:val="en-US" w:eastAsia="en-US" w:bidi="ar-SA"/>
      </w:rPr>
    </w:lvl>
    <w:lvl w:ilvl="4" w:tplc="E124C352">
      <w:numFmt w:val="bullet"/>
      <w:lvlText w:val="•"/>
      <w:lvlJc w:val="left"/>
      <w:pPr>
        <w:ind w:left="4355" w:hanging="240"/>
      </w:pPr>
      <w:rPr>
        <w:lang w:val="en-US" w:eastAsia="en-US" w:bidi="ar-SA"/>
      </w:rPr>
    </w:lvl>
    <w:lvl w:ilvl="5" w:tplc="9F3428A2">
      <w:numFmt w:val="bullet"/>
      <w:lvlText w:val="•"/>
      <w:lvlJc w:val="left"/>
      <w:pPr>
        <w:ind w:left="5367" w:hanging="240"/>
      </w:pPr>
      <w:rPr>
        <w:lang w:val="en-US" w:eastAsia="en-US" w:bidi="ar-SA"/>
      </w:rPr>
    </w:lvl>
    <w:lvl w:ilvl="6" w:tplc="54720386">
      <w:numFmt w:val="bullet"/>
      <w:lvlText w:val="•"/>
      <w:lvlJc w:val="left"/>
      <w:pPr>
        <w:ind w:left="6379" w:hanging="240"/>
      </w:pPr>
      <w:rPr>
        <w:lang w:val="en-US" w:eastAsia="en-US" w:bidi="ar-SA"/>
      </w:rPr>
    </w:lvl>
    <w:lvl w:ilvl="7" w:tplc="96C0E110">
      <w:numFmt w:val="bullet"/>
      <w:lvlText w:val="•"/>
      <w:lvlJc w:val="left"/>
      <w:pPr>
        <w:ind w:left="7390" w:hanging="240"/>
      </w:pPr>
      <w:rPr>
        <w:lang w:val="en-US" w:eastAsia="en-US" w:bidi="ar-SA"/>
      </w:rPr>
    </w:lvl>
    <w:lvl w:ilvl="8" w:tplc="A8E86E18">
      <w:numFmt w:val="bullet"/>
      <w:lvlText w:val="•"/>
      <w:lvlJc w:val="left"/>
      <w:pPr>
        <w:ind w:left="8402" w:hanging="240"/>
      </w:pPr>
      <w:rPr>
        <w:lang w:val="en-US" w:eastAsia="en-US" w:bidi="ar-SA"/>
      </w:rPr>
    </w:lvl>
  </w:abstractNum>
  <w:abstractNum w:abstractNumId="8" w15:restartNumberingAfterBreak="0">
    <w:nsid w:val="23244306"/>
    <w:multiLevelType w:val="hybridMultilevel"/>
    <w:tmpl w:val="FF6C7618"/>
    <w:lvl w:ilvl="0" w:tplc="1700C80E">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3A42586A">
      <w:numFmt w:val="bullet"/>
      <w:lvlText w:val="•"/>
      <w:lvlJc w:val="left"/>
      <w:pPr>
        <w:ind w:left="1960" w:hanging="360"/>
      </w:pPr>
      <w:rPr>
        <w:lang w:val="en-US" w:eastAsia="en-US" w:bidi="ar-SA"/>
      </w:rPr>
    </w:lvl>
    <w:lvl w:ilvl="2" w:tplc="6C54741A">
      <w:numFmt w:val="bullet"/>
      <w:lvlText w:val="•"/>
      <w:lvlJc w:val="left"/>
      <w:pPr>
        <w:ind w:left="2901" w:hanging="360"/>
      </w:pPr>
      <w:rPr>
        <w:lang w:val="en-US" w:eastAsia="en-US" w:bidi="ar-SA"/>
      </w:rPr>
    </w:lvl>
    <w:lvl w:ilvl="3" w:tplc="8D046890">
      <w:numFmt w:val="bullet"/>
      <w:lvlText w:val="•"/>
      <w:lvlJc w:val="left"/>
      <w:pPr>
        <w:ind w:left="3841" w:hanging="360"/>
      </w:pPr>
      <w:rPr>
        <w:lang w:val="en-US" w:eastAsia="en-US" w:bidi="ar-SA"/>
      </w:rPr>
    </w:lvl>
    <w:lvl w:ilvl="4" w:tplc="F10A9754">
      <w:numFmt w:val="bullet"/>
      <w:lvlText w:val="•"/>
      <w:lvlJc w:val="left"/>
      <w:pPr>
        <w:ind w:left="4782" w:hanging="360"/>
      </w:pPr>
      <w:rPr>
        <w:lang w:val="en-US" w:eastAsia="en-US" w:bidi="ar-SA"/>
      </w:rPr>
    </w:lvl>
    <w:lvl w:ilvl="5" w:tplc="F0D8125A">
      <w:numFmt w:val="bullet"/>
      <w:lvlText w:val="•"/>
      <w:lvlJc w:val="left"/>
      <w:pPr>
        <w:ind w:left="5723" w:hanging="360"/>
      </w:pPr>
      <w:rPr>
        <w:lang w:val="en-US" w:eastAsia="en-US" w:bidi="ar-SA"/>
      </w:rPr>
    </w:lvl>
    <w:lvl w:ilvl="6" w:tplc="4528957C">
      <w:numFmt w:val="bullet"/>
      <w:lvlText w:val="•"/>
      <w:lvlJc w:val="left"/>
      <w:pPr>
        <w:ind w:left="6663" w:hanging="360"/>
      </w:pPr>
      <w:rPr>
        <w:lang w:val="en-US" w:eastAsia="en-US" w:bidi="ar-SA"/>
      </w:rPr>
    </w:lvl>
    <w:lvl w:ilvl="7" w:tplc="5F56D5C2">
      <w:numFmt w:val="bullet"/>
      <w:lvlText w:val="•"/>
      <w:lvlJc w:val="left"/>
      <w:pPr>
        <w:ind w:left="7604" w:hanging="360"/>
      </w:pPr>
      <w:rPr>
        <w:lang w:val="en-US" w:eastAsia="en-US" w:bidi="ar-SA"/>
      </w:rPr>
    </w:lvl>
    <w:lvl w:ilvl="8" w:tplc="1C5EA3AA">
      <w:numFmt w:val="bullet"/>
      <w:lvlText w:val="•"/>
      <w:lvlJc w:val="left"/>
      <w:pPr>
        <w:ind w:left="8545" w:hanging="360"/>
      </w:pPr>
      <w:rPr>
        <w:lang w:val="en-US" w:eastAsia="en-US" w:bidi="ar-SA"/>
      </w:rPr>
    </w:lvl>
  </w:abstractNum>
  <w:abstractNum w:abstractNumId="9" w15:restartNumberingAfterBreak="0">
    <w:nsid w:val="23FC241A"/>
    <w:multiLevelType w:val="multilevel"/>
    <w:tmpl w:val="5E381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620B0"/>
    <w:multiLevelType w:val="multilevel"/>
    <w:tmpl w:val="0F60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D3C0B"/>
    <w:multiLevelType w:val="hybridMultilevel"/>
    <w:tmpl w:val="16D2E1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9A029EA"/>
    <w:multiLevelType w:val="hybridMultilevel"/>
    <w:tmpl w:val="66EA9C2E"/>
    <w:lvl w:ilvl="0" w:tplc="02364C8C">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159EBAF0">
      <w:numFmt w:val="bullet"/>
      <w:lvlText w:val="•"/>
      <w:lvlJc w:val="left"/>
      <w:pPr>
        <w:ind w:left="1960" w:hanging="360"/>
      </w:pPr>
      <w:rPr>
        <w:lang w:val="en-US" w:eastAsia="en-US" w:bidi="ar-SA"/>
      </w:rPr>
    </w:lvl>
    <w:lvl w:ilvl="2" w:tplc="0FF81652">
      <w:numFmt w:val="bullet"/>
      <w:lvlText w:val="•"/>
      <w:lvlJc w:val="left"/>
      <w:pPr>
        <w:ind w:left="2901" w:hanging="360"/>
      </w:pPr>
      <w:rPr>
        <w:lang w:val="en-US" w:eastAsia="en-US" w:bidi="ar-SA"/>
      </w:rPr>
    </w:lvl>
    <w:lvl w:ilvl="3" w:tplc="C5BC3622">
      <w:numFmt w:val="bullet"/>
      <w:lvlText w:val="•"/>
      <w:lvlJc w:val="left"/>
      <w:pPr>
        <w:ind w:left="3841" w:hanging="360"/>
      </w:pPr>
      <w:rPr>
        <w:lang w:val="en-US" w:eastAsia="en-US" w:bidi="ar-SA"/>
      </w:rPr>
    </w:lvl>
    <w:lvl w:ilvl="4" w:tplc="1B26DC24">
      <w:numFmt w:val="bullet"/>
      <w:lvlText w:val="•"/>
      <w:lvlJc w:val="left"/>
      <w:pPr>
        <w:ind w:left="4782" w:hanging="360"/>
      </w:pPr>
      <w:rPr>
        <w:lang w:val="en-US" w:eastAsia="en-US" w:bidi="ar-SA"/>
      </w:rPr>
    </w:lvl>
    <w:lvl w:ilvl="5" w:tplc="D3FCE6F2">
      <w:numFmt w:val="bullet"/>
      <w:lvlText w:val="•"/>
      <w:lvlJc w:val="left"/>
      <w:pPr>
        <w:ind w:left="5723" w:hanging="360"/>
      </w:pPr>
      <w:rPr>
        <w:lang w:val="en-US" w:eastAsia="en-US" w:bidi="ar-SA"/>
      </w:rPr>
    </w:lvl>
    <w:lvl w:ilvl="6" w:tplc="56661110">
      <w:numFmt w:val="bullet"/>
      <w:lvlText w:val="•"/>
      <w:lvlJc w:val="left"/>
      <w:pPr>
        <w:ind w:left="6663" w:hanging="360"/>
      </w:pPr>
      <w:rPr>
        <w:lang w:val="en-US" w:eastAsia="en-US" w:bidi="ar-SA"/>
      </w:rPr>
    </w:lvl>
    <w:lvl w:ilvl="7" w:tplc="D76E478A">
      <w:numFmt w:val="bullet"/>
      <w:lvlText w:val="•"/>
      <w:lvlJc w:val="left"/>
      <w:pPr>
        <w:ind w:left="7604" w:hanging="360"/>
      </w:pPr>
      <w:rPr>
        <w:lang w:val="en-US" w:eastAsia="en-US" w:bidi="ar-SA"/>
      </w:rPr>
    </w:lvl>
    <w:lvl w:ilvl="8" w:tplc="02584B68">
      <w:numFmt w:val="bullet"/>
      <w:lvlText w:val="•"/>
      <w:lvlJc w:val="left"/>
      <w:pPr>
        <w:ind w:left="8545" w:hanging="360"/>
      </w:pPr>
      <w:rPr>
        <w:lang w:val="en-US" w:eastAsia="en-US" w:bidi="ar-SA"/>
      </w:rPr>
    </w:lvl>
  </w:abstractNum>
  <w:abstractNum w:abstractNumId="13" w15:restartNumberingAfterBreak="0">
    <w:nsid w:val="2C1B5292"/>
    <w:multiLevelType w:val="multilevel"/>
    <w:tmpl w:val="DEB21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02F26"/>
    <w:multiLevelType w:val="hybridMultilevel"/>
    <w:tmpl w:val="EF289B40"/>
    <w:lvl w:ilvl="0" w:tplc="783874CE">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6A1E85CE">
      <w:numFmt w:val="bullet"/>
      <w:lvlText w:val="•"/>
      <w:lvlJc w:val="left"/>
      <w:pPr>
        <w:ind w:left="1960" w:hanging="360"/>
      </w:pPr>
      <w:rPr>
        <w:lang w:val="en-US" w:eastAsia="en-US" w:bidi="ar-SA"/>
      </w:rPr>
    </w:lvl>
    <w:lvl w:ilvl="2" w:tplc="AEC89D18">
      <w:numFmt w:val="bullet"/>
      <w:lvlText w:val="•"/>
      <w:lvlJc w:val="left"/>
      <w:pPr>
        <w:ind w:left="2901" w:hanging="360"/>
      </w:pPr>
      <w:rPr>
        <w:lang w:val="en-US" w:eastAsia="en-US" w:bidi="ar-SA"/>
      </w:rPr>
    </w:lvl>
    <w:lvl w:ilvl="3" w:tplc="31342074">
      <w:numFmt w:val="bullet"/>
      <w:lvlText w:val="•"/>
      <w:lvlJc w:val="left"/>
      <w:pPr>
        <w:ind w:left="3841" w:hanging="360"/>
      </w:pPr>
      <w:rPr>
        <w:lang w:val="en-US" w:eastAsia="en-US" w:bidi="ar-SA"/>
      </w:rPr>
    </w:lvl>
    <w:lvl w:ilvl="4" w:tplc="5694C274">
      <w:numFmt w:val="bullet"/>
      <w:lvlText w:val="•"/>
      <w:lvlJc w:val="left"/>
      <w:pPr>
        <w:ind w:left="4782" w:hanging="360"/>
      </w:pPr>
      <w:rPr>
        <w:lang w:val="en-US" w:eastAsia="en-US" w:bidi="ar-SA"/>
      </w:rPr>
    </w:lvl>
    <w:lvl w:ilvl="5" w:tplc="7908C1A8">
      <w:numFmt w:val="bullet"/>
      <w:lvlText w:val="•"/>
      <w:lvlJc w:val="left"/>
      <w:pPr>
        <w:ind w:left="5723" w:hanging="360"/>
      </w:pPr>
      <w:rPr>
        <w:lang w:val="en-US" w:eastAsia="en-US" w:bidi="ar-SA"/>
      </w:rPr>
    </w:lvl>
    <w:lvl w:ilvl="6" w:tplc="029C75C8">
      <w:numFmt w:val="bullet"/>
      <w:lvlText w:val="•"/>
      <w:lvlJc w:val="left"/>
      <w:pPr>
        <w:ind w:left="6663" w:hanging="360"/>
      </w:pPr>
      <w:rPr>
        <w:lang w:val="en-US" w:eastAsia="en-US" w:bidi="ar-SA"/>
      </w:rPr>
    </w:lvl>
    <w:lvl w:ilvl="7" w:tplc="F74A81DE">
      <w:numFmt w:val="bullet"/>
      <w:lvlText w:val="•"/>
      <w:lvlJc w:val="left"/>
      <w:pPr>
        <w:ind w:left="7604" w:hanging="360"/>
      </w:pPr>
      <w:rPr>
        <w:lang w:val="en-US" w:eastAsia="en-US" w:bidi="ar-SA"/>
      </w:rPr>
    </w:lvl>
    <w:lvl w:ilvl="8" w:tplc="C730072E">
      <w:numFmt w:val="bullet"/>
      <w:lvlText w:val="•"/>
      <w:lvlJc w:val="left"/>
      <w:pPr>
        <w:ind w:left="8545" w:hanging="360"/>
      </w:pPr>
      <w:rPr>
        <w:lang w:val="en-US" w:eastAsia="en-US" w:bidi="ar-SA"/>
      </w:rPr>
    </w:lvl>
  </w:abstractNum>
  <w:abstractNum w:abstractNumId="15" w15:restartNumberingAfterBreak="0">
    <w:nsid w:val="3C280C0F"/>
    <w:multiLevelType w:val="multilevel"/>
    <w:tmpl w:val="7C065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C0DEB"/>
    <w:multiLevelType w:val="hybridMultilevel"/>
    <w:tmpl w:val="2064EA6C"/>
    <w:lvl w:ilvl="0" w:tplc="F99C7860">
      <w:start w:val="5"/>
      <w:numFmt w:val="decimal"/>
      <w:lvlText w:val="%1."/>
      <w:lvlJc w:val="left"/>
      <w:pPr>
        <w:ind w:left="1261" w:hanging="181"/>
      </w:pPr>
      <w:rPr>
        <w:rFonts w:ascii="Times New Roman" w:eastAsia="Times New Roman" w:hAnsi="Times New Roman" w:cs="Times New Roman" w:hint="default"/>
        <w:w w:val="100"/>
        <w:sz w:val="22"/>
        <w:szCs w:val="22"/>
        <w:lang w:val="en-US" w:eastAsia="en-US" w:bidi="ar-SA"/>
      </w:rPr>
    </w:lvl>
    <w:lvl w:ilvl="1" w:tplc="861C5A54">
      <w:numFmt w:val="bullet"/>
      <w:lvlText w:val="•"/>
      <w:lvlJc w:val="left"/>
      <w:pPr>
        <w:ind w:left="2176" w:hanging="181"/>
      </w:pPr>
      <w:rPr>
        <w:lang w:val="en-US" w:eastAsia="en-US" w:bidi="ar-SA"/>
      </w:rPr>
    </w:lvl>
    <w:lvl w:ilvl="2" w:tplc="B15202C0">
      <w:numFmt w:val="bullet"/>
      <w:lvlText w:val="•"/>
      <w:lvlJc w:val="left"/>
      <w:pPr>
        <w:ind w:left="3093" w:hanging="181"/>
      </w:pPr>
      <w:rPr>
        <w:lang w:val="en-US" w:eastAsia="en-US" w:bidi="ar-SA"/>
      </w:rPr>
    </w:lvl>
    <w:lvl w:ilvl="3" w:tplc="C48CD004">
      <w:numFmt w:val="bullet"/>
      <w:lvlText w:val="•"/>
      <w:lvlJc w:val="left"/>
      <w:pPr>
        <w:ind w:left="4009" w:hanging="181"/>
      </w:pPr>
      <w:rPr>
        <w:lang w:val="en-US" w:eastAsia="en-US" w:bidi="ar-SA"/>
      </w:rPr>
    </w:lvl>
    <w:lvl w:ilvl="4" w:tplc="A1548252">
      <w:numFmt w:val="bullet"/>
      <w:lvlText w:val="•"/>
      <w:lvlJc w:val="left"/>
      <w:pPr>
        <w:ind w:left="4926" w:hanging="181"/>
      </w:pPr>
      <w:rPr>
        <w:lang w:val="en-US" w:eastAsia="en-US" w:bidi="ar-SA"/>
      </w:rPr>
    </w:lvl>
    <w:lvl w:ilvl="5" w:tplc="0B088F66">
      <w:numFmt w:val="bullet"/>
      <w:lvlText w:val="•"/>
      <w:lvlJc w:val="left"/>
      <w:pPr>
        <w:ind w:left="5843" w:hanging="181"/>
      </w:pPr>
      <w:rPr>
        <w:lang w:val="en-US" w:eastAsia="en-US" w:bidi="ar-SA"/>
      </w:rPr>
    </w:lvl>
    <w:lvl w:ilvl="6" w:tplc="CB7A8152">
      <w:numFmt w:val="bullet"/>
      <w:lvlText w:val="•"/>
      <w:lvlJc w:val="left"/>
      <w:pPr>
        <w:ind w:left="6759" w:hanging="181"/>
      </w:pPr>
      <w:rPr>
        <w:lang w:val="en-US" w:eastAsia="en-US" w:bidi="ar-SA"/>
      </w:rPr>
    </w:lvl>
    <w:lvl w:ilvl="7" w:tplc="B590FDEE">
      <w:numFmt w:val="bullet"/>
      <w:lvlText w:val="•"/>
      <w:lvlJc w:val="left"/>
      <w:pPr>
        <w:ind w:left="7676" w:hanging="181"/>
      </w:pPr>
      <w:rPr>
        <w:lang w:val="en-US" w:eastAsia="en-US" w:bidi="ar-SA"/>
      </w:rPr>
    </w:lvl>
    <w:lvl w:ilvl="8" w:tplc="1F1828CA">
      <w:numFmt w:val="bullet"/>
      <w:lvlText w:val="•"/>
      <w:lvlJc w:val="left"/>
      <w:pPr>
        <w:ind w:left="8593" w:hanging="181"/>
      </w:pPr>
      <w:rPr>
        <w:lang w:val="en-US" w:eastAsia="en-US" w:bidi="ar-SA"/>
      </w:rPr>
    </w:lvl>
  </w:abstractNum>
  <w:abstractNum w:abstractNumId="17" w15:restartNumberingAfterBreak="0">
    <w:nsid w:val="3D866C85"/>
    <w:multiLevelType w:val="hybridMultilevel"/>
    <w:tmpl w:val="03F06A30"/>
    <w:lvl w:ilvl="0" w:tplc="267E0782">
      <w:start w:val="3"/>
      <w:numFmt w:val="decimal"/>
      <w:lvlText w:val="%1."/>
      <w:lvlJc w:val="left"/>
      <w:pPr>
        <w:ind w:left="781" w:hanging="181"/>
      </w:pPr>
      <w:rPr>
        <w:rFonts w:ascii="Times New Roman" w:eastAsia="Times New Roman" w:hAnsi="Times New Roman" w:cs="Times New Roman" w:hint="default"/>
        <w:w w:val="100"/>
        <w:sz w:val="22"/>
        <w:szCs w:val="22"/>
        <w:lang w:val="en-US" w:eastAsia="en-US" w:bidi="ar-SA"/>
      </w:rPr>
    </w:lvl>
    <w:lvl w:ilvl="1" w:tplc="579C7BBE">
      <w:start w:val="1"/>
      <w:numFmt w:val="decimal"/>
      <w:lvlText w:val="%2."/>
      <w:lvlJc w:val="left"/>
      <w:pPr>
        <w:ind w:left="1380" w:hanging="360"/>
      </w:pPr>
      <w:rPr>
        <w:rFonts w:ascii="Times New Roman" w:eastAsia="Times New Roman" w:hAnsi="Times New Roman" w:cs="Times New Roman" w:hint="default"/>
        <w:w w:val="100"/>
        <w:sz w:val="24"/>
        <w:szCs w:val="24"/>
        <w:lang w:val="en-US" w:eastAsia="en-US" w:bidi="ar-SA"/>
      </w:rPr>
    </w:lvl>
    <w:lvl w:ilvl="2" w:tplc="BFCC69E2">
      <w:numFmt w:val="bullet"/>
      <w:lvlText w:val="•"/>
      <w:lvlJc w:val="left"/>
      <w:pPr>
        <w:ind w:left="2385" w:hanging="360"/>
      </w:pPr>
      <w:rPr>
        <w:lang w:val="en-US" w:eastAsia="en-US" w:bidi="ar-SA"/>
      </w:rPr>
    </w:lvl>
    <w:lvl w:ilvl="3" w:tplc="8A7C24C2">
      <w:numFmt w:val="bullet"/>
      <w:lvlText w:val="•"/>
      <w:lvlJc w:val="left"/>
      <w:pPr>
        <w:ind w:left="3390" w:hanging="360"/>
      </w:pPr>
      <w:rPr>
        <w:lang w:val="en-US" w:eastAsia="en-US" w:bidi="ar-SA"/>
      </w:rPr>
    </w:lvl>
    <w:lvl w:ilvl="4" w:tplc="B178B3E4">
      <w:numFmt w:val="bullet"/>
      <w:lvlText w:val="•"/>
      <w:lvlJc w:val="left"/>
      <w:pPr>
        <w:ind w:left="4395" w:hanging="360"/>
      </w:pPr>
      <w:rPr>
        <w:lang w:val="en-US" w:eastAsia="en-US" w:bidi="ar-SA"/>
      </w:rPr>
    </w:lvl>
    <w:lvl w:ilvl="5" w:tplc="DB141866">
      <w:numFmt w:val="bullet"/>
      <w:lvlText w:val="•"/>
      <w:lvlJc w:val="left"/>
      <w:pPr>
        <w:ind w:left="5400" w:hanging="360"/>
      </w:pPr>
      <w:rPr>
        <w:lang w:val="en-US" w:eastAsia="en-US" w:bidi="ar-SA"/>
      </w:rPr>
    </w:lvl>
    <w:lvl w:ilvl="6" w:tplc="72CEAC44">
      <w:numFmt w:val="bullet"/>
      <w:lvlText w:val="•"/>
      <w:lvlJc w:val="left"/>
      <w:pPr>
        <w:ind w:left="6405" w:hanging="360"/>
      </w:pPr>
      <w:rPr>
        <w:lang w:val="en-US" w:eastAsia="en-US" w:bidi="ar-SA"/>
      </w:rPr>
    </w:lvl>
    <w:lvl w:ilvl="7" w:tplc="5EFEC9EA">
      <w:numFmt w:val="bullet"/>
      <w:lvlText w:val="•"/>
      <w:lvlJc w:val="left"/>
      <w:pPr>
        <w:ind w:left="7410" w:hanging="360"/>
      </w:pPr>
      <w:rPr>
        <w:lang w:val="en-US" w:eastAsia="en-US" w:bidi="ar-SA"/>
      </w:rPr>
    </w:lvl>
    <w:lvl w:ilvl="8" w:tplc="8C52B80E">
      <w:numFmt w:val="bullet"/>
      <w:lvlText w:val="•"/>
      <w:lvlJc w:val="left"/>
      <w:pPr>
        <w:ind w:left="8416" w:hanging="360"/>
      </w:pPr>
      <w:rPr>
        <w:lang w:val="en-US" w:eastAsia="en-US" w:bidi="ar-SA"/>
      </w:rPr>
    </w:lvl>
  </w:abstractNum>
  <w:abstractNum w:abstractNumId="18" w15:restartNumberingAfterBreak="0">
    <w:nsid w:val="3E3C5330"/>
    <w:multiLevelType w:val="multilevel"/>
    <w:tmpl w:val="5C467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75459"/>
    <w:multiLevelType w:val="hybridMultilevel"/>
    <w:tmpl w:val="4B7E9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7E6DB3"/>
    <w:multiLevelType w:val="hybridMultilevel"/>
    <w:tmpl w:val="759091E2"/>
    <w:lvl w:ilvl="0" w:tplc="40090001">
      <w:start w:val="1"/>
      <w:numFmt w:val="bullet"/>
      <w:lvlText w:val=""/>
      <w:lvlJc w:val="left"/>
      <w:pPr>
        <w:ind w:left="2955" w:hanging="360"/>
      </w:pPr>
      <w:rPr>
        <w:rFonts w:ascii="Symbol" w:hAnsi="Symbol" w:hint="default"/>
      </w:rPr>
    </w:lvl>
    <w:lvl w:ilvl="1" w:tplc="40090003">
      <w:start w:val="1"/>
      <w:numFmt w:val="bullet"/>
      <w:lvlText w:val="o"/>
      <w:lvlJc w:val="left"/>
      <w:pPr>
        <w:ind w:left="3675" w:hanging="360"/>
      </w:pPr>
      <w:rPr>
        <w:rFonts w:ascii="Courier New" w:hAnsi="Courier New" w:cs="Courier New" w:hint="default"/>
      </w:rPr>
    </w:lvl>
    <w:lvl w:ilvl="2" w:tplc="40090005">
      <w:start w:val="1"/>
      <w:numFmt w:val="bullet"/>
      <w:lvlText w:val=""/>
      <w:lvlJc w:val="left"/>
      <w:pPr>
        <w:ind w:left="4395" w:hanging="360"/>
      </w:pPr>
      <w:rPr>
        <w:rFonts w:ascii="Wingdings" w:hAnsi="Wingdings" w:hint="default"/>
      </w:rPr>
    </w:lvl>
    <w:lvl w:ilvl="3" w:tplc="40090001">
      <w:start w:val="1"/>
      <w:numFmt w:val="bullet"/>
      <w:lvlText w:val=""/>
      <w:lvlJc w:val="left"/>
      <w:pPr>
        <w:ind w:left="5115" w:hanging="360"/>
      </w:pPr>
      <w:rPr>
        <w:rFonts w:ascii="Symbol" w:hAnsi="Symbol" w:hint="default"/>
      </w:rPr>
    </w:lvl>
    <w:lvl w:ilvl="4" w:tplc="40090003">
      <w:start w:val="1"/>
      <w:numFmt w:val="bullet"/>
      <w:lvlText w:val="o"/>
      <w:lvlJc w:val="left"/>
      <w:pPr>
        <w:ind w:left="5835" w:hanging="360"/>
      </w:pPr>
      <w:rPr>
        <w:rFonts w:ascii="Courier New" w:hAnsi="Courier New" w:cs="Courier New" w:hint="default"/>
      </w:rPr>
    </w:lvl>
    <w:lvl w:ilvl="5" w:tplc="40090005">
      <w:start w:val="1"/>
      <w:numFmt w:val="bullet"/>
      <w:lvlText w:val=""/>
      <w:lvlJc w:val="left"/>
      <w:pPr>
        <w:ind w:left="6555" w:hanging="360"/>
      </w:pPr>
      <w:rPr>
        <w:rFonts w:ascii="Wingdings" w:hAnsi="Wingdings" w:hint="default"/>
      </w:rPr>
    </w:lvl>
    <w:lvl w:ilvl="6" w:tplc="40090001">
      <w:start w:val="1"/>
      <w:numFmt w:val="bullet"/>
      <w:lvlText w:val=""/>
      <w:lvlJc w:val="left"/>
      <w:pPr>
        <w:ind w:left="7275" w:hanging="360"/>
      </w:pPr>
      <w:rPr>
        <w:rFonts w:ascii="Symbol" w:hAnsi="Symbol" w:hint="default"/>
      </w:rPr>
    </w:lvl>
    <w:lvl w:ilvl="7" w:tplc="40090003">
      <w:start w:val="1"/>
      <w:numFmt w:val="bullet"/>
      <w:lvlText w:val="o"/>
      <w:lvlJc w:val="left"/>
      <w:pPr>
        <w:ind w:left="7995" w:hanging="360"/>
      </w:pPr>
      <w:rPr>
        <w:rFonts w:ascii="Courier New" w:hAnsi="Courier New" w:cs="Courier New" w:hint="default"/>
      </w:rPr>
    </w:lvl>
    <w:lvl w:ilvl="8" w:tplc="40090005">
      <w:start w:val="1"/>
      <w:numFmt w:val="bullet"/>
      <w:lvlText w:val=""/>
      <w:lvlJc w:val="left"/>
      <w:pPr>
        <w:ind w:left="8715" w:hanging="360"/>
      </w:pPr>
      <w:rPr>
        <w:rFonts w:ascii="Wingdings" w:hAnsi="Wingdings" w:hint="default"/>
      </w:rPr>
    </w:lvl>
  </w:abstractNum>
  <w:abstractNum w:abstractNumId="21" w15:restartNumberingAfterBreak="0">
    <w:nsid w:val="4E677B90"/>
    <w:multiLevelType w:val="multilevel"/>
    <w:tmpl w:val="0F60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D65C7"/>
    <w:multiLevelType w:val="multilevel"/>
    <w:tmpl w:val="8222C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D50983"/>
    <w:multiLevelType w:val="hybridMultilevel"/>
    <w:tmpl w:val="C254B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F41BA6"/>
    <w:multiLevelType w:val="hybridMultilevel"/>
    <w:tmpl w:val="AF8AC99E"/>
    <w:lvl w:ilvl="0" w:tplc="6A466B12">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F984EF52">
      <w:numFmt w:val="bullet"/>
      <w:lvlText w:val="•"/>
      <w:lvlJc w:val="left"/>
      <w:pPr>
        <w:ind w:left="1960" w:hanging="360"/>
      </w:pPr>
      <w:rPr>
        <w:lang w:val="en-US" w:eastAsia="en-US" w:bidi="ar-SA"/>
      </w:rPr>
    </w:lvl>
    <w:lvl w:ilvl="2" w:tplc="CAD02BF0">
      <w:numFmt w:val="bullet"/>
      <w:lvlText w:val="•"/>
      <w:lvlJc w:val="left"/>
      <w:pPr>
        <w:ind w:left="2901" w:hanging="360"/>
      </w:pPr>
      <w:rPr>
        <w:lang w:val="en-US" w:eastAsia="en-US" w:bidi="ar-SA"/>
      </w:rPr>
    </w:lvl>
    <w:lvl w:ilvl="3" w:tplc="DEA4FCDE">
      <w:numFmt w:val="bullet"/>
      <w:lvlText w:val="•"/>
      <w:lvlJc w:val="left"/>
      <w:pPr>
        <w:ind w:left="3841" w:hanging="360"/>
      </w:pPr>
      <w:rPr>
        <w:lang w:val="en-US" w:eastAsia="en-US" w:bidi="ar-SA"/>
      </w:rPr>
    </w:lvl>
    <w:lvl w:ilvl="4" w:tplc="62B644CA">
      <w:numFmt w:val="bullet"/>
      <w:lvlText w:val="•"/>
      <w:lvlJc w:val="left"/>
      <w:pPr>
        <w:ind w:left="4782" w:hanging="360"/>
      </w:pPr>
      <w:rPr>
        <w:lang w:val="en-US" w:eastAsia="en-US" w:bidi="ar-SA"/>
      </w:rPr>
    </w:lvl>
    <w:lvl w:ilvl="5" w:tplc="5F66589A">
      <w:numFmt w:val="bullet"/>
      <w:lvlText w:val="•"/>
      <w:lvlJc w:val="left"/>
      <w:pPr>
        <w:ind w:left="5723" w:hanging="360"/>
      </w:pPr>
      <w:rPr>
        <w:lang w:val="en-US" w:eastAsia="en-US" w:bidi="ar-SA"/>
      </w:rPr>
    </w:lvl>
    <w:lvl w:ilvl="6" w:tplc="8FD425BA">
      <w:numFmt w:val="bullet"/>
      <w:lvlText w:val="•"/>
      <w:lvlJc w:val="left"/>
      <w:pPr>
        <w:ind w:left="6663" w:hanging="360"/>
      </w:pPr>
      <w:rPr>
        <w:lang w:val="en-US" w:eastAsia="en-US" w:bidi="ar-SA"/>
      </w:rPr>
    </w:lvl>
    <w:lvl w:ilvl="7" w:tplc="D1A8A004">
      <w:numFmt w:val="bullet"/>
      <w:lvlText w:val="•"/>
      <w:lvlJc w:val="left"/>
      <w:pPr>
        <w:ind w:left="7604" w:hanging="360"/>
      </w:pPr>
      <w:rPr>
        <w:lang w:val="en-US" w:eastAsia="en-US" w:bidi="ar-SA"/>
      </w:rPr>
    </w:lvl>
    <w:lvl w:ilvl="8" w:tplc="4300D4B6">
      <w:numFmt w:val="bullet"/>
      <w:lvlText w:val="•"/>
      <w:lvlJc w:val="left"/>
      <w:pPr>
        <w:ind w:left="8545" w:hanging="360"/>
      </w:pPr>
      <w:rPr>
        <w:lang w:val="en-US" w:eastAsia="en-US" w:bidi="ar-SA"/>
      </w:rPr>
    </w:lvl>
  </w:abstractNum>
  <w:abstractNum w:abstractNumId="26" w15:restartNumberingAfterBreak="0">
    <w:nsid w:val="76CA6C7F"/>
    <w:multiLevelType w:val="multilevel"/>
    <w:tmpl w:val="2654E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1"/>
  </w:num>
  <w:num w:numId="3">
    <w:abstractNumId w:val="10"/>
  </w:num>
  <w:num w:numId="4">
    <w:abstractNumId w:val="19"/>
  </w:num>
  <w:num w:numId="5">
    <w:abstractNumId w:val="24"/>
  </w:num>
  <w:num w:numId="6">
    <w:abstractNumId w:val="5"/>
  </w:num>
  <w:num w:numId="7">
    <w:abstractNumId w:val="20"/>
  </w:num>
  <w:num w:numId="8">
    <w:abstractNumId w:val="2"/>
  </w:num>
  <w:num w:numId="9">
    <w:abstractNumId w:val="18"/>
  </w:num>
  <w:num w:numId="10">
    <w:abstractNumId w:val="9"/>
  </w:num>
  <w:num w:numId="11">
    <w:abstractNumId w:val="12"/>
    <w:lvlOverride w:ilvl="0">
      <w:startOverride w:val="1"/>
    </w:lvlOverride>
    <w:lvlOverride w:ilvl="1"/>
    <w:lvlOverride w:ilvl="2"/>
    <w:lvlOverride w:ilvl="3"/>
    <w:lvlOverride w:ilvl="4"/>
    <w:lvlOverride w:ilvl="5"/>
    <w:lvlOverride w:ilvl="6"/>
    <w:lvlOverride w:ilvl="7"/>
    <w:lvlOverride w:ilvl="8"/>
  </w:num>
  <w:num w:numId="12">
    <w:abstractNumId w:val="25"/>
    <w:lvlOverride w:ilvl="0">
      <w:startOverride w:val="1"/>
    </w:lvlOverride>
    <w:lvlOverride w:ilvl="1"/>
    <w:lvlOverride w:ilvl="2"/>
    <w:lvlOverride w:ilvl="3"/>
    <w:lvlOverride w:ilvl="4"/>
    <w:lvlOverride w:ilvl="5"/>
    <w:lvlOverride w:ilvl="6"/>
    <w:lvlOverride w:ilvl="7"/>
    <w:lvlOverride w:ilvl="8"/>
  </w:num>
  <w:num w:numId="13">
    <w:abstractNumId w:val="14"/>
    <w:lvlOverride w:ilvl="0">
      <w:startOverride w:val="1"/>
    </w:lvlOverride>
    <w:lvlOverride w:ilvl="1"/>
    <w:lvlOverride w:ilvl="2"/>
    <w:lvlOverride w:ilvl="3"/>
    <w:lvlOverride w:ilvl="4"/>
    <w:lvlOverride w:ilvl="5"/>
    <w:lvlOverride w:ilvl="6"/>
    <w:lvlOverride w:ilvl="7"/>
    <w:lvlOverride w:ilvl="8"/>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1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
  </w:num>
  <w:num w:numId="19">
    <w:abstractNumId w:val="13"/>
  </w:num>
  <w:num w:numId="20">
    <w:abstractNumId w:val="15"/>
  </w:num>
  <w:num w:numId="21">
    <w:abstractNumId w:val="22"/>
  </w:num>
  <w:num w:numId="22">
    <w:abstractNumId w:val="26"/>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lvlOverride w:ilvl="2"/>
    <w:lvlOverride w:ilvl="3"/>
    <w:lvlOverride w:ilvl="4"/>
    <w:lvlOverride w:ilvl="5"/>
    <w:lvlOverride w:ilvl="6"/>
    <w:lvlOverride w:ilvl="7"/>
    <w:lvlOverride w:ilvl="8"/>
  </w:num>
  <w:num w:numId="25">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16"/>
    <w:lvlOverride w:ilvl="0">
      <w:startOverride w:val="5"/>
    </w:lvlOverride>
    <w:lvlOverride w:ilvl="1"/>
    <w:lvlOverride w:ilvl="2"/>
    <w:lvlOverride w:ilvl="3"/>
    <w:lvlOverride w:ilvl="4"/>
    <w:lvlOverride w:ilvl="5"/>
    <w:lvlOverride w:ilvl="6"/>
    <w:lvlOverride w:ilvl="7"/>
    <w:lvlOverride w:ilvl="8"/>
  </w:num>
  <w:num w:numId="27">
    <w:abstractNumId w:val="17"/>
    <w:lvlOverride w:ilvl="0">
      <w:startOverride w:val="3"/>
    </w:lvlOverride>
    <w:lvlOverride w:ilvl="1">
      <w:startOverride w:val="1"/>
    </w:lvlOverride>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8B5"/>
    <w:rsid w:val="000241AE"/>
    <w:rsid w:val="00032BFC"/>
    <w:rsid w:val="00093C1A"/>
    <w:rsid w:val="000D28B5"/>
    <w:rsid w:val="001A59DE"/>
    <w:rsid w:val="001B2923"/>
    <w:rsid w:val="00211A35"/>
    <w:rsid w:val="002214C9"/>
    <w:rsid w:val="00232668"/>
    <w:rsid w:val="002357F1"/>
    <w:rsid w:val="0023781A"/>
    <w:rsid w:val="002515D2"/>
    <w:rsid w:val="002D3F48"/>
    <w:rsid w:val="002F5EEE"/>
    <w:rsid w:val="002F723C"/>
    <w:rsid w:val="003411A8"/>
    <w:rsid w:val="00383495"/>
    <w:rsid w:val="00391CE7"/>
    <w:rsid w:val="00395055"/>
    <w:rsid w:val="00395811"/>
    <w:rsid w:val="003D6C43"/>
    <w:rsid w:val="00430E31"/>
    <w:rsid w:val="004407DE"/>
    <w:rsid w:val="0045024C"/>
    <w:rsid w:val="004539BB"/>
    <w:rsid w:val="00465043"/>
    <w:rsid w:val="004A5648"/>
    <w:rsid w:val="004A6FE5"/>
    <w:rsid w:val="0056040A"/>
    <w:rsid w:val="005738D6"/>
    <w:rsid w:val="00694BE3"/>
    <w:rsid w:val="00695319"/>
    <w:rsid w:val="0071503A"/>
    <w:rsid w:val="007779AE"/>
    <w:rsid w:val="00796692"/>
    <w:rsid w:val="007A2D01"/>
    <w:rsid w:val="007D41B7"/>
    <w:rsid w:val="007D566E"/>
    <w:rsid w:val="00833774"/>
    <w:rsid w:val="00847650"/>
    <w:rsid w:val="00880BF7"/>
    <w:rsid w:val="00883DD0"/>
    <w:rsid w:val="008A5C5C"/>
    <w:rsid w:val="008B5B0B"/>
    <w:rsid w:val="008F2D44"/>
    <w:rsid w:val="00906C9D"/>
    <w:rsid w:val="00933D53"/>
    <w:rsid w:val="009571B6"/>
    <w:rsid w:val="009642E0"/>
    <w:rsid w:val="00964743"/>
    <w:rsid w:val="00A20427"/>
    <w:rsid w:val="00A3102B"/>
    <w:rsid w:val="00A6267A"/>
    <w:rsid w:val="00AB14AF"/>
    <w:rsid w:val="00AB6938"/>
    <w:rsid w:val="00AC72C6"/>
    <w:rsid w:val="00AE1A1A"/>
    <w:rsid w:val="00AE3BD6"/>
    <w:rsid w:val="00AE4D23"/>
    <w:rsid w:val="00B607A5"/>
    <w:rsid w:val="00B973D8"/>
    <w:rsid w:val="00BF672B"/>
    <w:rsid w:val="00CC0514"/>
    <w:rsid w:val="00CD050C"/>
    <w:rsid w:val="00D41AAD"/>
    <w:rsid w:val="00DA6450"/>
    <w:rsid w:val="00DB17AD"/>
    <w:rsid w:val="00DB5A8E"/>
    <w:rsid w:val="00DD59E5"/>
    <w:rsid w:val="00DF698C"/>
    <w:rsid w:val="00E02D4C"/>
    <w:rsid w:val="00E244B8"/>
    <w:rsid w:val="00E35F24"/>
    <w:rsid w:val="00E4178A"/>
    <w:rsid w:val="00E6397F"/>
    <w:rsid w:val="00E84921"/>
    <w:rsid w:val="00EB777D"/>
    <w:rsid w:val="00EC5EBC"/>
    <w:rsid w:val="00ED076D"/>
    <w:rsid w:val="00EF4DD3"/>
    <w:rsid w:val="00F40EF4"/>
    <w:rsid w:val="00FD1B76"/>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9EA97"/>
  <w15:chartTrackingRefBased/>
  <w15:docId w15:val="{2B4B80FD-78CF-4A6B-99AD-57B828E1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DB17AD"/>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1"/>
    <w:qFormat/>
    <w:rsid w:val="00964743"/>
    <w:pPr>
      <w:ind w:left="720"/>
      <w:contextualSpacing/>
    </w:p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AE4D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character" w:styleId="Strong">
    <w:name w:val="Strong"/>
    <w:basedOn w:val="DefaultParagraphFont"/>
    <w:uiPriority w:val="22"/>
    <w:qFormat/>
    <w:rsid w:val="002515D2"/>
    <w:rPr>
      <w:b/>
      <w:bCs/>
    </w:rPr>
  </w:style>
  <w:style w:type="character" w:customStyle="1" w:styleId="Heading4Char">
    <w:name w:val="Heading 4 Char"/>
    <w:basedOn w:val="DefaultParagraphFont"/>
    <w:link w:val="Heading4"/>
    <w:uiPriority w:val="9"/>
    <w:semiHidden/>
    <w:rsid w:val="00DB17AD"/>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DB17A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B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17AD"/>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DB17AD"/>
    <w:pPr>
      <w:spacing w:before="100" w:beforeAutospacing="1" w:after="100" w:afterAutospacing="1" w:line="240" w:lineRule="auto"/>
    </w:pPr>
    <w:rPr>
      <w:rFonts w:eastAsia="Times New Roman" w:cs="Times New Roman"/>
      <w:szCs w:val="24"/>
      <w:lang w:eastAsia="en-IN"/>
    </w:rPr>
  </w:style>
  <w:style w:type="paragraph" w:styleId="BodyText">
    <w:name w:val="Body Text"/>
    <w:basedOn w:val="Normal"/>
    <w:link w:val="BodyTextChar"/>
    <w:uiPriority w:val="1"/>
    <w:unhideWhenUsed/>
    <w:qFormat/>
    <w:rsid w:val="00880BF7"/>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880BF7"/>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80BF7"/>
    <w:pPr>
      <w:widowControl w:val="0"/>
      <w:autoSpaceDE w:val="0"/>
      <w:autoSpaceDN w:val="0"/>
      <w:spacing w:before="90" w:after="0" w:line="240" w:lineRule="auto"/>
      <w:ind w:left="194"/>
    </w:pPr>
    <w:rPr>
      <w:rFonts w:eastAsia="Times New Roman" w:cs="Times New Roman"/>
      <w:sz w:val="22"/>
      <w:lang w:val="en-US"/>
    </w:rPr>
  </w:style>
  <w:style w:type="paragraph" w:customStyle="1" w:styleId="programlistingindent">
    <w:name w:val="programlistingindent"/>
    <w:basedOn w:val="Normal"/>
    <w:uiPriority w:val="99"/>
    <w:rsid w:val="00EB777D"/>
    <w:pPr>
      <w:spacing w:before="100" w:beforeAutospacing="1" w:after="100" w:afterAutospacing="1" w:line="240" w:lineRule="auto"/>
    </w:pPr>
    <w:rPr>
      <w:rFonts w:eastAsia="Times New Roman" w:cs="Times New Roman"/>
      <w:szCs w:val="24"/>
      <w:lang w:eastAsia="en-IN"/>
    </w:rPr>
  </w:style>
  <w:style w:type="table" w:styleId="GridTable1Light">
    <w:name w:val="Grid Table 1 Light"/>
    <w:basedOn w:val="TableNormal"/>
    <w:uiPriority w:val="46"/>
    <w:rsid w:val="00EB777D"/>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F5EEE"/>
    <w:rPr>
      <w:color w:val="954F72" w:themeColor="followedHyperlink"/>
      <w:u w:val="single"/>
    </w:rPr>
  </w:style>
  <w:style w:type="paragraph" w:customStyle="1" w:styleId="msonormal0">
    <w:name w:val="msonormal"/>
    <w:basedOn w:val="Normal"/>
    <w:rsid w:val="002F5EEE"/>
    <w:pPr>
      <w:spacing w:before="100" w:beforeAutospacing="1" w:after="100" w:afterAutospacing="1" w:line="240" w:lineRule="auto"/>
    </w:pPr>
    <w:rPr>
      <w:rFonts w:eastAsia="Times New Roman" w:cs="Times New Roman"/>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1250">
      <w:bodyDiv w:val="1"/>
      <w:marLeft w:val="0"/>
      <w:marRight w:val="0"/>
      <w:marTop w:val="0"/>
      <w:marBottom w:val="0"/>
      <w:divBdr>
        <w:top w:val="none" w:sz="0" w:space="0" w:color="auto"/>
        <w:left w:val="none" w:sz="0" w:space="0" w:color="auto"/>
        <w:bottom w:val="none" w:sz="0" w:space="0" w:color="auto"/>
        <w:right w:val="none" w:sz="0" w:space="0" w:color="auto"/>
      </w:divBdr>
    </w:div>
    <w:div w:id="76633187">
      <w:bodyDiv w:val="1"/>
      <w:marLeft w:val="0"/>
      <w:marRight w:val="0"/>
      <w:marTop w:val="0"/>
      <w:marBottom w:val="0"/>
      <w:divBdr>
        <w:top w:val="none" w:sz="0" w:space="0" w:color="auto"/>
        <w:left w:val="none" w:sz="0" w:space="0" w:color="auto"/>
        <w:bottom w:val="none" w:sz="0" w:space="0" w:color="auto"/>
        <w:right w:val="none" w:sz="0" w:space="0" w:color="auto"/>
      </w:divBdr>
    </w:div>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217280783">
      <w:bodyDiv w:val="1"/>
      <w:marLeft w:val="0"/>
      <w:marRight w:val="0"/>
      <w:marTop w:val="0"/>
      <w:marBottom w:val="0"/>
      <w:divBdr>
        <w:top w:val="none" w:sz="0" w:space="0" w:color="auto"/>
        <w:left w:val="none" w:sz="0" w:space="0" w:color="auto"/>
        <w:bottom w:val="none" w:sz="0" w:space="0" w:color="auto"/>
        <w:right w:val="none" w:sz="0" w:space="0" w:color="auto"/>
      </w:divBdr>
    </w:div>
    <w:div w:id="229124100">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26519888">
      <w:bodyDiv w:val="1"/>
      <w:marLeft w:val="0"/>
      <w:marRight w:val="0"/>
      <w:marTop w:val="0"/>
      <w:marBottom w:val="0"/>
      <w:divBdr>
        <w:top w:val="none" w:sz="0" w:space="0" w:color="auto"/>
        <w:left w:val="none" w:sz="0" w:space="0" w:color="auto"/>
        <w:bottom w:val="none" w:sz="0" w:space="0" w:color="auto"/>
        <w:right w:val="none" w:sz="0" w:space="0" w:color="auto"/>
      </w:divBdr>
    </w:div>
    <w:div w:id="330959410">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358626529">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512382036">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7893029">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18015346">
      <w:bodyDiv w:val="1"/>
      <w:marLeft w:val="0"/>
      <w:marRight w:val="0"/>
      <w:marTop w:val="0"/>
      <w:marBottom w:val="0"/>
      <w:divBdr>
        <w:top w:val="none" w:sz="0" w:space="0" w:color="auto"/>
        <w:left w:val="none" w:sz="0" w:space="0" w:color="auto"/>
        <w:bottom w:val="none" w:sz="0" w:space="0" w:color="auto"/>
        <w:right w:val="none" w:sz="0" w:space="0" w:color="auto"/>
      </w:divBdr>
    </w:div>
    <w:div w:id="742528429">
      <w:bodyDiv w:val="1"/>
      <w:marLeft w:val="0"/>
      <w:marRight w:val="0"/>
      <w:marTop w:val="0"/>
      <w:marBottom w:val="0"/>
      <w:divBdr>
        <w:top w:val="none" w:sz="0" w:space="0" w:color="auto"/>
        <w:left w:val="none" w:sz="0" w:space="0" w:color="auto"/>
        <w:bottom w:val="none" w:sz="0" w:space="0" w:color="auto"/>
        <w:right w:val="none" w:sz="0" w:space="0" w:color="auto"/>
      </w:divBdr>
    </w:div>
    <w:div w:id="747118592">
      <w:bodyDiv w:val="1"/>
      <w:marLeft w:val="0"/>
      <w:marRight w:val="0"/>
      <w:marTop w:val="0"/>
      <w:marBottom w:val="0"/>
      <w:divBdr>
        <w:top w:val="none" w:sz="0" w:space="0" w:color="auto"/>
        <w:left w:val="none" w:sz="0" w:space="0" w:color="auto"/>
        <w:bottom w:val="none" w:sz="0" w:space="0" w:color="auto"/>
        <w:right w:val="none" w:sz="0" w:space="0" w:color="auto"/>
      </w:divBdr>
    </w:div>
    <w:div w:id="777481000">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1036779728">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38037792">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7162178">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412308768">
      <w:bodyDiv w:val="1"/>
      <w:marLeft w:val="0"/>
      <w:marRight w:val="0"/>
      <w:marTop w:val="0"/>
      <w:marBottom w:val="0"/>
      <w:divBdr>
        <w:top w:val="none" w:sz="0" w:space="0" w:color="auto"/>
        <w:left w:val="none" w:sz="0" w:space="0" w:color="auto"/>
        <w:bottom w:val="none" w:sz="0" w:space="0" w:color="auto"/>
        <w:right w:val="none" w:sz="0" w:space="0" w:color="auto"/>
      </w:divBdr>
    </w:div>
    <w:div w:id="1458911838">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01184900">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760982940">
      <w:bodyDiv w:val="1"/>
      <w:marLeft w:val="0"/>
      <w:marRight w:val="0"/>
      <w:marTop w:val="0"/>
      <w:marBottom w:val="0"/>
      <w:divBdr>
        <w:top w:val="none" w:sz="0" w:space="0" w:color="auto"/>
        <w:left w:val="none" w:sz="0" w:space="0" w:color="auto"/>
        <w:bottom w:val="none" w:sz="0" w:space="0" w:color="auto"/>
        <w:right w:val="none" w:sz="0" w:space="0" w:color="auto"/>
      </w:divBdr>
    </w:div>
    <w:div w:id="1780955510">
      <w:bodyDiv w:val="1"/>
      <w:marLeft w:val="0"/>
      <w:marRight w:val="0"/>
      <w:marTop w:val="0"/>
      <w:marBottom w:val="0"/>
      <w:divBdr>
        <w:top w:val="none" w:sz="0" w:space="0" w:color="auto"/>
        <w:left w:val="none" w:sz="0" w:space="0" w:color="auto"/>
        <w:bottom w:val="none" w:sz="0" w:space="0" w:color="auto"/>
        <w:right w:val="none" w:sz="0" w:space="0" w:color="auto"/>
      </w:divBdr>
    </w:div>
    <w:div w:id="1788039213">
      <w:bodyDiv w:val="1"/>
      <w:marLeft w:val="0"/>
      <w:marRight w:val="0"/>
      <w:marTop w:val="0"/>
      <w:marBottom w:val="0"/>
      <w:divBdr>
        <w:top w:val="none" w:sz="0" w:space="0" w:color="auto"/>
        <w:left w:val="none" w:sz="0" w:space="0" w:color="auto"/>
        <w:bottom w:val="none" w:sz="0" w:space="0" w:color="auto"/>
        <w:right w:val="none" w:sz="0" w:space="0" w:color="auto"/>
      </w:divBdr>
    </w:div>
    <w:div w:id="1869298510">
      <w:bodyDiv w:val="1"/>
      <w:marLeft w:val="0"/>
      <w:marRight w:val="0"/>
      <w:marTop w:val="0"/>
      <w:marBottom w:val="0"/>
      <w:divBdr>
        <w:top w:val="none" w:sz="0" w:space="0" w:color="auto"/>
        <w:left w:val="none" w:sz="0" w:space="0" w:color="auto"/>
        <w:bottom w:val="none" w:sz="0" w:space="0" w:color="auto"/>
        <w:right w:val="none" w:sz="0" w:space="0" w:color="auto"/>
      </w:divBdr>
    </w:div>
    <w:div w:id="1927809217">
      <w:bodyDiv w:val="1"/>
      <w:marLeft w:val="0"/>
      <w:marRight w:val="0"/>
      <w:marTop w:val="0"/>
      <w:marBottom w:val="0"/>
      <w:divBdr>
        <w:top w:val="none" w:sz="0" w:space="0" w:color="auto"/>
        <w:left w:val="none" w:sz="0" w:space="0" w:color="auto"/>
        <w:bottom w:val="none" w:sz="0" w:space="0" w:color="auto"/>
        <w:right w:val="none" w:sz="0" w:space="0" w:color="auto"/>
      </w:divBdr>
    </w:div>
    <w:div w:id="1933312629">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073043985">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jpeg"/><Relationship Id="rId21" Type="http://schemas.openxmlformats.org/officeDocument/2006/relationships/hyperlink" Target="file:///C:\Users\milin\Desktop\40021027_mini_project.docx" TargetMode="External"/><Relationship Id="rId42" Type="http://schemas.openxmlformats.org/officeDocument/2006/relationships/hyperlink" Target="file:///C:\Users\milin\Desktop\40021027_mini_project.docx" TargetMode="External"/><Relationship Id="rId63" Type="http://schemas.openxmlformats.org/officeDocument/2006/relationships/hyperlink" Target="file:///C:\Users\milin\Desktop\40021027_mini_project.docx" TargetMode="External"/><Relationship Id="rId84" Type="http://schemas.openxmlformats.org/officeDocument/2006/relationships/hyperlink" Target="file:///C:\Users\milin\Desktop\40021027_mini_project.docx" TargetMode="External"/><Relationship Id="rId138" Type="http://schemas.openxmlformats.org/officeDocument/2006/relationships/image" Target="media/image22.png"/><Relationship Id="rId159" Type="http://schemas.openxmlformats.org/officeDocument/2006/relationships/image" Target="media/image39.png"/><Relationship Id="rId170" Type="http://schemas.openxmlformats.org/officeDocument/2006/relationships/hyperlink" Target="https://holypython.com/python-beginner-lessons/lesson-5-data-structures/" TargetMode="External"/><Relationship Id="rId191" Type="http://schemas.openxmlformats.org/officeDocument/2006/relationships/hyperlink" Target="https://youtu.be/ewcWN-rHQ6Q?list=PLuUdFsbOK_8rJsh_osoqVKfIRUkb8-rOg" TargetMode="External"/><Relationship Id="rId205" Type="http://schemas.openxmlformats.org/officeDocument/2006/relationships/hyperlink" Target="https://web.microsoftstream.com.mcas.ms/channel/b7430e37-b951-4798-b4b9-25fe607086f3" TargetMode="External"/><Relationship Id="rId107" Type="http://schemas.openxmlformats.org/officeDocument/2006/relationships/hyperlink" Target="file:///C:\Users\milin\Desktop\40021027_mini_project.docx" TargetMode="External"/><Relationship Id="rId11" Type="http://schemas.openxmlformats.org/officeDocument/2006/relationships/hyperlink" Target="file:///C:\Users\milin\Desktop\40021027_mini_project.docx" TargetMode="External"/><Relationship Id="rId32" Type="http://schemas.openxmlformats.org/officeDocument/2006/relationships/hyperlink" Target="file:///C:\Users\milin\Desktop\40021027_mini_project.docx" TargetMode="External"/><Relationship Id="rId53" Type="http://schemas.openxmlformats.org/officeDocument/2006/relationships/hyperlink" Target="file:///C:\Users\milin\Desktop\40021027_mini_project.docx" TargetMode="External"/><Relationship Id="rId74" Type="http://schemas.openxmlformats.org/officeDocument/2006/relationships/hyperlink" Target="file:///C:\Users\milin\Desktop\40021027_mini_project.docx" TargetMode="External"/><Relationship Id="rId128" Type="http://schemas.openxmlformats.org/officeDocument/2006/relationships/image" Target="media/image14.jpeg"/><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file:///C:\Users\milin\Desktop\40021027_mini_project.docx" TargetMode="External"/><Relationship Id="rId160" Type="http://schemas.openxmlformats.org/officeDocument/2006/relationships/hyperlink" Target="https://github.com/milixx21/Automotive-system_Interior-light-control" TargetMode="External"/><Relationship Id="rId181" Type="http://schemas.openxmlformats.org/officeDocument/2006/relationships/hyperlink" Target="https://youtu.be/aXEPnWgRnjk?list=PLuUdFsbOK_8rJsh_osoqVKfIRUkb8-rOg" TargetMode="External"/><Relationship Id="rId22" Type="http://schemas.openxmlformats.org/officeDocument/2006/relationships/hyperlink" Target="file:///C:\Users\milin\Desktop\40021027_mini_project.docx" TargetMode="External"/><Relationship Id="rId43" Type="http://schemas.openxmlformats.org/officeDocument/2006/relationships/hyperlink" Target="file:///C:\Users\milin\Desktop\40021027_mini_project.docx" TargetMode="External"/><Relationship Id="rId64" Type="http://schemas.openxmlformats.org/officeDocument/2006/relationships/hyperlink" Target="file:///C:\Users\milin\Desktop\40021027_mini_project.docx" TargetMode="External"/><Relationship Id="rId118" Type="http://schemas.openxmlformats.org/officeDocument/2006/relationships/image" Target="media/image5.jpeg"/><Relationship Id="rId139" Type="http://schemas.openxmlformats.org/officeDocument/2006/relationships/image" Target="media/image23.png"/><Relationship Id="rId85" Type="http://schemas.openxmlformats.org/officeDocument/2006/relationships/hyperlink" Target="file:///C:\Users\milin\Desktop\40021027_mini_project.docx" TargetMode="External"/><Relationship Id="rId150" Type="http://schemas.openxmlformats.org/officeDocument/2006/relationships/image" Target="media/image33.png"/><Relationship Id="rId171" Type="http://schemas.openxmlformats.org/officeDocument/2006/relationships/hyperlink" Target="https://holypython.com/python-beginner-lessons/lesson-6-python-lists/" TargetMode="External"/><Relationship Id="rId192" Type="http://schemas.openxmlformats.org/officeDocument/2006/relationships/hyperlink" Target="https://youtu.be/ewcWN-rHQ6Q?list=PLuUdFsbOK_8rJsh_osoqVKfIRUkb8-rOg" TargetMode="External"/><Relationship Id="rId206" Type="http://schemas.openxmlformats.org/officeDocument/2006/relationships/header" Target="header1.xml"/><Relationship Id="rId12" Type="http://schemas.openxmlformats.org/officeDocument/2006/relationships/hyperlink" Target="file:///C:\Users\milin\Desktop\40021027_mini_project.docx" TargetMode="External"/><Relationship Id="rId33" Type="http://schemas.openxmlformats.org/officeDocument/2006/relationships/hyperlink" Target="file:///C:\Users\milin\Desktop\40021027_mini_project.docx" TargetMode="External"/><Relationship Id="rId108" Type="http://schemas.openxmlformats.org/officeDocument/2006/relationships/hyperlink" Target="file:///C:\Users\milin\Desktop\40021027_mini_project.docx" TargetMode="External"/><Relationship Id="rId129" Type="http://schemas.openxmlformats.org/officeDocument/2006/relationships/image" Target="media/image15.jpeg"/><Relationship Id="rId54" Type="http://schemas.openxmlformats.org/officeDocument/2006/relationships/hyperlink" Target="file:///C:\Users\milin\Desktop\40021027_mini_project.docx" TargetMode="External"/><Relationship Id="rId75" Type="http://schemas.openxmlformats.org/officeDocument/2006/relationships/hyperlink" Target="file:///C:\Users\milin\Desktop\40021027_mini_project.docx" TargetMode="External"/><Relationship Id="rId96" Type="http://schemas.openxmlformats.org/officeDocument/2006/relationships/hyperlink" Target="file:///C:\Users\milin\Desktop\40021027_mini_project.docx" TargetMode="External"/><Relationship Id="rId140" Type="http://schemas.openxmlformats.org/officeDocument/2006/relationships/image" Target="media/image24.png"/><Relationship Id="rId161" Type="http://schemas.openxmlformats.org/officeDocument/2006/relationships/hyperlink" Target="https://ieeexplore.ieee.org/abstract/document/7587102" TargetMode="External"/><Relationship Id="rId182" Type="http://schemas.openxmlformats.org/officeDocument/2006/relationships/hyperlink" Target="https://youtu.be/nC6fsNXdcMQ?list=PLuUdFsbOK_8rJsh_osoqVKfIRUkb8-rOg" TargetMode="External"/><Relationship Id="rId6" Type="http://schemas.openxmlformats.org/officeDocument/2006/relationships/footnotes" Target="footnotes.xml"/><Relationship Id="rId23" Type="http://schemas.openxmlformats.org/officeDocument/2006/relationships/hyperlink" Target="file:///C:\Users\milin\Desktop\40021027_mini_project.docx" TargetMode="External"/><Relationship Id="rId119" Type="http://schemas.openxmlformats.org/officeDocument/2006/relationships/image" Target="media/image6.jpeg"/><Relationship Id="rId44" Type="http://schemas.openxmlformats.org/officeDocument/2006/relationships/hyperlink" Target="file:///C:\Users\milin\Desktop\40021027_mini_project.docx" TargetMode="External"/><Relationship Id="rId65" Type="http://schemas.openxmlformats.org/officeDocument/2006/relationships/hyperlink" Target="file:///C:\Users\milin\Desktop\40021027_mini_project.docx" TargetMode="External"/><Relationship Id="rId86" Type="http://schemas.openxmlformats.org/officeDocument/2006/relationships/hyperlink" Target="file:///C:\Users\milin\Desktop\40021027_mini_project.docx" TargetMode="External"/><Relationship Id="rId130" Type="http://schemas.openxmlformats.org/officeDocument/2006/relationships/hyperlink" Target="https://github.com/milixx21/M1_App_Personal-Diary-Management-" TargetMode="External"/><Relationship Id="rId151" Type="http://schemas.openxmlformats.org/officeDocument/2006/relationships/image" Target="media/image34.png"/><Relationship Id="rId172" Type="http://schemas.openxmlformats.org/officeDocument/2006/relationships/hyperlink" Target="https://holypython.com/python-beginner-lessons/lesson-7-python-tuples/" TargetMode="External"/><Relationship Id="rId193" Type="http://schemas.openxmlformats.org/officeDocument/2006/relationships/hyperlink" Target="https://youtu.be/3SAxXUIre28?list=PLuUdFsbOK_8rJsh_osoqVKfIRUkb8-rOg" TargetMode="External"/><Relationship Id="rId207" Type="http://schemas.openxmlformats.org/officeDocument/2006/relationships/footer" Target="footer1.xml"/><Relationship Id="rId13" Type="http://schemas.openxmlformats.org/officeDocument/2006/relationships/hyperlink" Target="file:///C:\Users\milin\Desktop\40021027_mini_project.docx" TargetMode="External"/><Relationship Id="rId109" Type="http://schemas.openxmlformats.org/officeDocument/2006/relationships/hyperlink" Target="file:///C:\Users\milin\Desktop\40021027_mini_project.docx" TargetMode="External"/><Relationship Id="rId34" Type="http://schemas.openxmlformats.org/officeDocument/2006/relationships/hyperlink" Target="file:///C:\Users\milin\Desktop\40021027_mini_project.docx" TargetMode="External"/><Relationship Id="rId55" Type="http://schemas.openxmlformats.org/officeDocument/2006/relationships/hyperlink" Target="file:///C:\Users\milin\Desktop\40021027_mini_project.docx" TargetMode="External"/><Relationship Id="rId76" Type="http://schemas.openxmlformats.org/officeDocument/2006/relationships/hyperlink" Target="file:///C:\Users\milin\Desktop\40021027_mini_project.docx" TargetMode="External"/><Relationship Id="rId97" Type="http://schemas.openxmlformats.org/officeDocument/2006/relationships/hyperlink" Target="file:///C:\Users\milin\Desktop\40021027_mini_project.docx" TargetMode="External"/><Relationship Id="rId120" Type="http://schemas.openxmlformats.org/officeDocument/2006/relationships/image" Target="media/image7.jpeg"/><Relationship Id="rId141" Type="http://schemas.openxmlformats.org/officeDocument/2006/relationships/image" Target="media/image25.jpeg"/><Relationship Id="rId7" Type="http://schemas.openxmlformats.org/officeDocument/2006/relationships/endnotes" Target="endnotes.xml"/><Relationship Id="rId162" Type="http://schemas.openxmlformats.org/officeDocument/2006/relationships/hyperlink" Target="https://www.tandfonline.com/doi/abs/10.1080/00423110412331291553" TargetMode="External"/><Relationship Id="rId183" Type="http://schemas.openxmlformats.org/officeDocument/2006/relationships/hyperlink" Target="https://youtu.be/uRaU1HMJyCo?list=PLuUdFsbOK_8rJsh_osoqVKfIRUkb8-rOg" TargetMode="External"/><Relationship Id="rId24" Type="http://schemas.openxmlformats.org/officeDocument/2006/relationships/hyperlink" Target="file:///C:\Users\milin\Desktop\40021027_mini_project.docx" TargetMode="External"/><Relationship Id="rId45" Type="http://schemas.openxmlformats.org/officeDocument/2006/relationships/hyperlink" Target="file:///C:\Users\milin\Desktop\40021027_mini_project.docx" TargetMode="External"/><Relationship Id="rId66" Type="http://schemas.openxmlformats.org/officeDocument/2006/relationships/hyperlink" Target="file:///C:\Users\milin\Desktop\40021027_mini_project.docx" TargetMode="External"/><Relationship Id="rId87" Type="http://schemas.openxmlformats.org/officeDocument/2006/relationships/hyperlink" Target="file:///C:\Users\milin\Desktop\40021027_mini_project.docx" TargetMode="External"/><Relationship Id="rId110" Type="http://schemas.openxmlformats.org/officeDocument/2006/relationships/hyperlink" Target="file:///C:\Users\milin\Desktop\40021027_mini_project.docx" TargetMode="External"/><Relationship Id="rId131" Type="http://schemas.openxmlformats.org/officeDocument/2006/relationships/image" Target="media/image16.jpeg"/><Relationship Id="rId61" Type="http://schemas.openxmlformats.org/officeDocument/2006/relationships/hyperlink" Target="file:///C:\Users\milin\Desktop\40021027_mini_project.docx" TargetMode="External"/><Relationship Id="rId82" Type="http://schemas.openxmlformats.org/officeDocument/2006/relationships/hyperlink" Target="file:///C:\Users\milin\Desktop\40021027_mini_project.docx" TargetMode="External"/><Relationship Id="rId152" Type="http://schemas.openxmlformats.org/officeDocument/2006/relationships/image" Target="media/image35.png"/><Relationship Id="rId173" Type="http://schemas.openxmlformats.org/officeDocument/2006/relationships/hyperlink" Target="https://holypython.com/beginner-python-lessons/lesson-8-python-dictionaries/" TargetMode="External"/><Relationship Id="rId194" Type="http://schemas.openxmlformats.org/officeDocument/2006/relationships/hyperlink" Target="https://youtu.be/ARd-Om2VyiE?list=PLuUdFsbOK_8rJsh_osoqVKfIRUkb8-rOg" TargetMode="External"/><Relationship Id="rId199" Type="http://schemas.openxmlformats.org/officeDocument/2006/relationships/hyperlink" Target="https://youtu.be/wCu9W9xNwtI?list=PLuUdFsbOK_8rJsh_osoqVKfIRUkb8-rOg" TargetMode="External"/><Relationship Id="rId203" Type="http://schemas.openxmlformats.org/officeDocument/2006/relationships/hyperlink" Target="https://youtu.be/SOgoejxzF8c?list=PLuUdFsbOK_8rJsh_osoqVKfIRUkb8-rOg" TargetMode="External"/><Relationship Id="rId208" Type="http://schemas.openxmlformats.org/officeDocument/2006/relationships/fontTable" Target="fontTable.xml"/><Relationship Id="rId19" Type="http://schemas.openxmlformats.org/officeDocument/2006/relationships/hyperlink" Target="file:///C:\Users\milin\Desktop\40021027_mini_project.docx" TargetMode="External"/><Relationship Id="rId14" Type="http://schemas.openxmlformats.org/officeDocument/2006/relationships/hyperlink" Target="file:///C:\Users\milin\Desktop\40021027_mini_project.docx" TargetMode="External"/><Relationship Id="rId30" Type="http://schemas.openxmlformats.org/officeDocument/2006/relationships/hyperlink" Target="file:///C:\Users\milin\Desktop\40021027_mini_project.docx" TargetMode="External"/><Relationship Id="rId35" Type="http://schemas.openxmlformats.org/officeDocument/2006/relationships/hyperlink" Target="file:///C:\Users\milin\Desktop\40021027_mini_project.docx" TargetMode="External"/><Relationship Id="rId56" Type="http://schemas.openxmlformats.org/officeDocument/2006/relationships/hyperlink" Target="file:///C:\Users\milin\Desktop\40021027_mini_project.docx" TargetMode="External"/><Relationship Id="rId77" Type="http://schemas.openxmlformats.org/officeDocument/2006/relationships/hyperlink" Target="file:///C:\Users\milin\Desktop\40021027_mini_project.docx" TargetMode="External"/><Relationship Id="rId100" Type="http://schemas.openxmlformats.org/officeDocument/2006/relationships/hyperlink" Target="file:///C:\Users\milin\Desktop\40021027_mini_project.docx" TargetMode="External"/><Relationship Id="rId105" Type="http://schemas.openxmlformats.org/officeDocument/2006/relationships/hyperlink" Target="file:///C:\Users\milin\Desktop\40021027_mini_project.docx" TargetMode="External"/><Relationship Id="rId126" Type="http://schemas.openxmlformats.org/officeDocument/2006/relationships/image" Target="media/image12.jpeg"/><Relationship Id="rId147" Type="http://schemas.openxmlformats.org/officeDocument/2006/relationships/hyperlink" Target="https://camo.githubusercontent.com/3cf0690c0212cc6a8848c94da3a2342ce582b7c688c40b6c1b1f24dbde2d8136/68747470733a2f2f6672696761746570726f6a656374732e636f6d2f77702d636f6e74656e742f75706c6f6164732f323031392f30382f7433372e706e67" TargetMode="External"/><Relationship Id="rId168" Type="http://schemas.openxmlformats.org/officeDocument/2006/relationships/hyperlink" Target="https://holypython.com/python-beginner-lessons/lesson-3-data-types/" TargetMode="External"/><Relationship Id="rId8" Type="http://schemas.openxmlformats.org/officeDocument/2006/relationships/hyperlink" Target="file:///C:\Users\milin\Desktop\40021027_mini_project.docx" TargetMode="External"/><Relationship Id="rId51" Type="http://schemas.openxmlformats.org/officeDocument/2006/relationships/hyperlink" Target="file:///C:\Users\milin\Desktop\40021027_mini_project.docx" TargetMode="External"/><Relationship Id="rId72" Type="http://schemas.openxmlformats.org/officeDocument/2006/relationships/hyperlink" Target="file:///C:\Users\milin\Desktop\40021027_mini_project.docx" TargetMode="External"/><Relationship Id="rId93" Type="http://schemas.openxmlformats.org/officeDocument/2006/relationships/hyperlink" Target="file:///C:\Users\milin\Desktop\40021027_mini_project.docx" TargetMode="External"/><Relationship Id="rId98" Type="http://schemas.openxmlformats.org/officeDocument/2006/relationships/hyperlink" Target="file:///C:\Users\milin\Desktop\40021027_mini_project.docx" TargetMode="External"/><Relationship Id="rId121" Type="http://schemas.openxmlformats.org/officeDocument/2006/relationships/image" Target="media/image8.jpeg"/><Relationship Id="rId142" Type="http://schemas.openxmlformats.org/officeDocument/2006/relationships/image" Target="media/image26.jpeg"/><Relationship Id="rId163" Type="http://schemas.openxmlformats.org/officeDocument/2006/relationships/hyperlink" Target="https://user-images.githubusercontent.com/94118726/152677873-fbcdd4b0-3733-4d6f-ba50-6f4756168263.JPG" TargetMode="External"/><Relationship Id="rId184" Type="http://schemas.openxmlformats.org/officeDocument/2006/relationships/hyperlink" Target="https://youtu.be/7d2K_mKgsZ0?list=PLuUdFsbOK_8rJsh_osoqVKfIRUkb8-rOg" TargetMode="External"/><Relationship Id="rId189" Type="http://schemas.openxmlformats.org/officeDocument/2006/relationships/hyperlink" Target="https://youtu.be/_hKvS6xTC0E?list=PLuUdFsbOK_8rJsh_osoqVKfIRUkb8-rOg" TargetMode="External"/><Relationship Id="rId3" Type="http://schemas.openxmlformats.org/officeDocument/2006/relationships/styles" Target="styles.xml"/><Relationship Id="rId25" Type="http://schemas.openxmlformats.org/officeDocument/2006/relationships/hyperlink" Target="file:///C:\Users\milin\Desktop\40021027_mini_project.docx" TargetMode="External"/><Relationship Id="rId46" Type="http://schemas.openxmlformats.org/officeDocument/2006/relationships/hyperlink" Target="file:///C:\Users\milin\Desktop\40021027_mini_project.docx" TargetMode="External"/><Relationship Id="rId67" Type="http://schemas.openxmlformats.org/officeDocument/2006/relationships/hyperlink" Target="file:///C:\Users\milin\Desktop\40021027_mini_project.docx" TargetMode="External"/><Relationship Id="rId116" Type="http://schemas.openxmlformats.org/officeDocument/2006/relationships/image" Target="media/image3.jpeg"/><Relationship Id="rId137" Type="http://schemas.openxmlformats.org/officeDocument/2006/relationships/image" Target="media/image21.png"/><Relationship Id="rId158" Type="http://schemas.openxmlformats.org/officeDocument/2006/relationships/hyperlink" Target="https://user-images.githubusercontent.com/94118726/150648766-a63f203e-bcc9-4fdc-a4c8-9a468ee191b5.png" TargetMode="External"/><Relationship Id="rId20" Type="http://schemas.openxmlformats.org/officeDocument/2006/relationships/hyperlink" Target="file:///C:\Users\milin\Desktop\40021027_mini_project.docx" TargetMode="External"/><Relationship Id="rId41" Type="http://schemas.openxmlformats.org/officeDocument/2006/relationships/hyperlink" Target="file:///C:\Users\milin\Desktop\40021027_mini_project.docx" TargetMode="External"/><Relationship Id="rId62" Type="http://schemas.openxmlformats.org/officeDocument/2006/relationships/hyperlink" Target="file:///C:\Users\milin\Desktop\40021027_mini_project.docx" TargetMode="External"/><Relationship Id="rId83" Type="http://schemas.openxmlformats.org/officeDocument/2006/relationships/hyperlink" Target="file:///C:\Users\milin\Desktop\40021027_mini_project.docx" TargetMode="External"/><Relationship Id="rId88" Type="http://schemas.openxmlformats.org/officeDocument/2006/relationships/hyperlink" Target="file:///C:\Users\milin\Desktop\40021027_mini_project.docx" TargetMode="External"/><Relationship Id="rId111" Type="http://schemas.openxmlformats.org/officeDocument/2006/relationships/hyperlink" Target="file:///C:\Users\milin\Desktop\40021027_mini_project.docx" TargetMode="External"/><Relationship Id="rId132" Type="http://schemas.openxmlformats.org/officeDocument/2006/relationships/image" Target="media/image17.jpeg"/><Relationship Id="rId153" Type="http://schemas.openxmlformats.org/officeDocument/2006/relationships/image" Target="media/image36.png"/><Relationship Id="rId174" Type="http://schemas.openxmlformats.org/officeDocument/2006/relationships/hyperlink" Target="https://holypython.com/python-beginner-lessons/lesson-9-python-strings/" TargetMode="External"/><Relationship Id="rId179" Type="http://schemas.openxmlformats.org/officeDocument/2006/relationships/hyperlink" Target="https://holypython.com/python-beginner-lessons/lesson-14-range" TargetMode="External"/><Relationship Id="rId195" Type="http://schemas.openxmlformats.org/officeDocument/2006/relationships/hyperlink" Target="https://youtu.be/ARd-Om2VyiE?list=PLuUdFsbOK_8rJsh_osoqVKfIRUkb8-rOg" TargetMode="External"/><Relationship Id="rId209" Type="http://schemas.openxmlformats.org/officeDocument/2006/relationships/theme" Target="theme/theme1.xml"/><Relationship Id="rId190" Type="http://schemas.openxmlformats.org/officeDocument/2006/relationships/hyperlink" Target="https://youtu.be/devo3kdSPQY?list=PLuUdFsbOK_8rJsh_osoqVKfIRUkb8-rOg" TargetMode="External"/><Relationship Id="rId204" Type="http://schemas.openxmlformats.org/officeDocument/2006/relationships/hyperlink" Target="https://web.microsoftstream.com.mcas.ms/channel/8b5d1b36-a60d-49db-8e26-9338a8dbc025" TargetMode="External"/><Relationship Id="rId15" Type="http://schemas.openxmlformats.org/officeDocument/2006/relationships/hyperlink" Target="file:///C:\Users\milin\Desktop\40021027_mini_project.docx" TargetMode="External"/><Relationship Id="rId36" Type="http://schemas.openxmlformats.org/officeDocument/2006/relationships/hyperlink" Target="file:///C:\Users\milin\Desktop\40021027_mini_project.docx" TargetMode="External"/><Relationship Id="rId57" Type="http://schemas.openxmlformats.org/officeDocument/2006/relationships/hyperlink" Target="file:///C:\Users\milin\Desktop\40021027_mini_project.docx" TargetMode="External"/><Relationship Id="rId106" Type="http://schemas.openxmlformats.org/officeDocument/2006/relationships/hyperlink" Target="file:///C:\Users\milin\Desktop\40021027_mini_project.docx" TargetMode="External"/><Relationship Id="rId127" Type="http://schemas.openxmlformats.org/officeDocument/2006/relationships/image" Target="media/image13.jpeg"/><Relationship Id="rId10" Type="http://schemas.openxmlformats.org/officeDocument/2006/relationships/hyperlink" Target="file:///C:\Users\milin\Desktop\40021027_mini_project.docx" TargetMode="External"/><Relationship Id="rId31" Type="http://schemas.openxmlformats.org/officeDocument/2006/relationships/hyperlink" Target="file:///C:\Users\milin\Desktop\40021027_mini_project.docx" TargetMode="External"/><Relationship Id="rId52" Type="http://schemas.openxmlformats.org/officeDocument/2006/relationships/hyperlink" Target="file:///C:\Users\milin\Desktop\40021027_mini_project.docx" TargetMode="External"/><Relationship Id="rId73" Type="http://schemas.openxmlformats.org/officeDocument/2006/relationships/hyperlink" Target="file:///C:\Users\milin\Desktop\40021027_mini_project.docx" TargetMode="External"/><Relationship Id="rId78" Type="http://schemas.openxmlformats.org/officeDocument/2006/relationships/hyperlink" Target="file:///C:\Users\milin\Desktop\40021027_mini_project.docx" TargetMode="External"/><Relationship Id="rId94" Type="http://schemas.openxmlformats.org/officeDocument/2006/relationships/hyperlink" Target="file:///C:\Users\milin\Desktop\40021027_mini_project.docx" TargetMode="External"/><Relationship Id="rId99" Type="http://schemas.openxmlformats.org/officeDocument/2006/relationships/hyperlink" Target="file:///C:\Users\milin\Desktop\40021027_mini_project.docx" TargetMode="External"/><Relationship Id="rId101" Type="http://schemas.openxmlformats.org/officeDocument/2006/relationships/hyperlink" Target="file:///C:\Users\milin\Desktop\40021027_mini_project.docx" TargetMode="External"/><Relationship Id="rId122" Type="http://schemas.openxmlformats.org/officeDocument/2006/relationships/image" Target="media/image9.jpeg"/><Relationship Id="rId143" Type="http://schemas.openxmlformats.org/officeDocument/2006/relationships/image" Target="media/image27.jpeg"/><Relationship Id="rId148" Type="http://schemas.openxmlformats.org/officeDocument/2006/relationships/image" Target="media/image31.png"/><Relationship Id="rId164" Type="http://schemas.openxmlformats.org/officeDocument/2006/relationships/image" Target="media/image40.jpeg"/><Relationship Id="rId169" Type="http://schemas.openxmlformats.org/officeDocument/2006/relationships/hyperlink" Target="https://holypython.com/python-beginner-lessons/lesson-4-type-conversion/" TargetMode="External"/><Relationship Id="rId185" Type="http://schemas.openxmlformats.org/officeDocument/2006/relationships/hyperlink" Target="https://youtu.be/wLbs8kBXgrw?list=PLuUdFsbOK_8rJsh_osoqVKfIRUkb8-rOg" TargetMode="External"/><Relationship Id="rId4" Type="http://schemas.openxmlformats.org/officeDocument/2006/relationships/settings" Target="settings.xml"/><Relationship Id="rId9" Type="http://schemas.openxmlformats.org/officeDocument/2006/relationships/hyperlink" Target="file:///C:\Users\milin\Desktop\40021027_mini_project.docx" TargetMode="External"/><Relationship Id="rId180" Type="http://schemas.openxmlformats.org/officeDocument/2006/relationships/hyperlink" Target="https://holypython.com/beginner-python-lessons/lesson-18-python-operators/" TargetMode="External"/><Relationship Id="rId26" Type="http://schemas.openxmlformats.org/officeDocument/2006/relationships/hyperlink" Target="file:///C:\Users\milin\Desktop\40021027_mini_project.docx" TargetMode="External"/><Relationship Id="rId47" Type="http://schemas.openxmlformats.org/officeDocument/2006/relationships/hyperlink" Target="file:///C:\Users\milin\Desktop\40021027_mini_project.docx" TargetMode="External"/><Relationship Id="rId68" Type="http://schemas.openxmlformats.org/officeDocument/2006/relationships/hyperlink" Target="file:///C:\Users\milin\Desktop\40021027_mini_project.docx" TargetMode="External"/><Relationship Id="rId89" Type="http://schemas.openxmlformats.org/officeDocument/2006/relationships/hyperlink" Target="file:///C:\Users\milin\Desktop\40021027_mini_project.docx" TargetMode="External"/><Relationship Id="rId112" Type="http://schemas.openxmlformats.org/officeDocument/2006/relationships/hyperlink" Target="file:///C:\Users\milin\Desktop\40021027_mini_project.docx" TargetMode="External"/><Relationship Id="rId133" Type="http://schemas.openxmlformats.org/officeDocument/2006/relationships/hyperlink" Target="https://github.com/tlnsnani/OopsWithPython_Calendar_Automation_Team-48" TargetMode="External"/><Relationship Id="rId154" Type="http://schemas.openxmlformats.org/officeDocument/2006/relationships/hyperlink" Target="https://github.com/GENESIS-2022/MasteringMCU-Team30" TargetMode="External"/><Relationship Id="rId175" Type="http://schemas.openxmlformats.org/officeDocument/2006/relationships/hyperlink" Target="https://holypython.com/python-beginner-lessons/lesson-10-len" TargetMode="External"/><Relationship Id="rId196" Type="http://schemas.openxmlformats.org/officeDocument/2006/relationships/hyperlink" Target="https://youtu.be/auQgOtveQi0?list=PLuUdFsbOK_8rJsh_osoqVKfIRUkb8-rOg" TargetMode="External"/><Relationship Id="rId200" Type="http://schemas.openxmlformats.org/officeDocument/2006/relationships/hyperlink" Target="https://youtu.be/u_y1S8C0Hmc?list=PLuUdFsbOK_8rJsh_osoqVKfIRUkb8-rOg" TargetMode="External"/><Relationship Id="rId16" Type="http://schemas.openxmlformats.org/officeDocument/2006/relationships/hyperlink" Target="file:///C:\Users\milin\Desktop\40021027_mini_project.docx" TargetMode="External"/><Relationship Id="rId37" Type="http://schemas.openxmlformats.org/officeDocument/2006/relationships/hyperlink" Target="file:///C:\Users\milin\Desktop\40021027_mini_project.docx" TargetMode="External"/><Relationship Id="rId58" Type="http://schemas.openxmlformats.org/officeDocument/2006/relationships/hyperlink" Target="file:///C:\Users\milin\Desktop\40021027_mini_project.docx" TargetMode="External"/><Relationship Id="rId79" Type="http://schemas.openxmlformats.org/officeDocument/2006/relationships/hyperlink" Target="file:///C:\Users\milin\Desktop\40021027_mini_project.docx" TargetMode="External"/><Relationship Id="rId102" Type="http://schemas.openxmlformats.org/officeDocument/2006/relationships/hyperlink" Target="file:///C:\Users\milin\Desktop\40021027_mini_project.docx" TargetMode="External"/><Relationship Id="rId123" Type="http://schemas.openxmlformats.org/officeDocument/2006/relationships/hyperlink" Target="https://github.com/milixx21/M2-Embedded_ultrasonic-Sound-Sensor" TargetMode="External"/><Relationship Id="rId144" Type="http://schemas.openxmlformats.org/officeDocument/2006/relationships/image" Target="media/image28.jpeg"/><Relationship Id="rId90" Type="http://schemas.openxmlformats.org/officeDocument/2006/relationships/hyperlink" Target="file:///C:\Users\milin\Desktop\40021027_mini_project.docx" TargetMode="External"/><Relationship Id="rId165" Type="http://schemas.openxmlformats.org/officeDocument/2006/relationships/image" Target="media/image41.jpeg"/><Relationship Id="rId186" Type="http://schemas.openxmlformats.org/officeDocument/2006/relationships/hyperlink" Target="https://youtu.be/em1O8mz7sF0?list=PLuUdFsbOK_8rJsh_osoqVKfIRUkb8-rOg" TargetMode="External"/><Relationship Id="rId27" Type="http://schemas.openxmlformats.org/officeDocument/2006/relationships/hyperlink" Target="file:///C:\Users\milin\Desktop\40021027_mini_project.docx" TargetMode="External"/><Relationship Id="rId48" Type="http://schemas.openxmlformats.org/officeDocument/2006/relationships/hyperlink" Target="file:///C:\Users\milin\Desktop\40021027_mini_project.docx" TargetMode="External"/><Relationship Id="rId69" Type="http://schemas.openxmlformats.org/officeDocument/2006/relationships/hyperlink" Target="file:///C:\Users\milin\Desktop\40021027_mini_project.docx" TargetMode="External"/><Relationship Id="rId113" Type="http://schemas.openxmlformats.org/officeDocument/2006/relationships/image" Target="media/image1.jpeg"/><Relationship Id="rId134" Type="http://schemas.openxmlformats.org/officeDocument/2006/relationships/image" Target="media/image18.png"/><Relationship Id="rId80" Type="http://schemas.openxmlformats.org/officeDocument/2006/relationships/hyperlink" Target="file:///C:\Users\milin\Desktop\40021027_mini_project.docx" TargetMode="External"/><Relationship Id="rId155" Type="http://schemas.openxmlformats.org/officeDocument/2006/relationships/image" Target="media/image37.jpeg"/><Relationship Id="rId176" Type="http://schemas.openxmlformats.org/officeDocument/2006/relationships/hyperlink" Target="https://holypython.com/python-beginner-lessons/lesson-11-sort" TargetMode="External"/><Relationship Id="rId197" Type="http://schemas.openxmlformats.org/officeDocument/2006/relationships/hyperlink" Target="https://youtu.be/lFAtc-zOKZs?list=PLuUdFsbOK_8rJsh_osoqVKfIRUkb8-rOg" TargetMode="External"/><Relationship Id="rId201" Type="http://schemas.openxmlformats.org/officeDocument/2006/relationships/hyperlink" Target="https://youtu.be/bZUoLo5t7kg?list=PLuUdFsbOK_8rJsh_osoqVKfIRUkb8-rOg" TargetMode="External"/><Relationship Id="rId17" Type="http://schemas.openxmlformats.org/officeDocument/2006/relationships/hyperlink" Target="file:///C:\Users\milin\Desktop\40021027_mini_project.docx" TargetMode="External"/><Relationship Id="rId38" Type="http://schemas.openxmlformats.org/officeDocument/2006/relationships/hyperlink" Target="file:///C:\Users\milin\Desktop\40021027_mini_project.docx" TargetMode="External"/><Relationship Id="rId59" Type="http://schemas.openxmlformats.org/officeDocument/2006/relationships/hyperlink" Target="file:///C:\Users\milin\Desktop\40021027_mini_project.docx" TargetMode="External"/><Relationship Id="rId103" Type="http://schemas.openxmlformats.org/officeDocument/2006/relationships/hyperlink" Target="file:///C:\Users\milin\Desktop\40021027_mini_project.docx" TargetMode="External"/><Relationship Id="rId124" Type="http://schemas.openxmlformats.org/officeDocument/2006/relationships/image" Target="media/image10.jpeg"/><Relationship Id="rId70" Type="http://schemas.openxmlformats.org/officeDocument/2006/relationships/hyperlink" Target="file:///C:\Users\milin\Desktop\40021027_mini_project.docx" TargetMode="External"/><Relationship Id="rId91" Type="http://schemas.openxmlformats.org/officeDocument/2006/relationships/hyperlink" Target="file:///C:\Users\milin\Desktop\40021027_mini_project.docx" TargetMode="External"/><Relationship Id="rId145" Type="http://schemas.openxmlformats.org/officeDocument/2006/relationships/image" Target="media/image29.jpeg"/><Relationship Id="rId166" Type="http://schemas.openxmlformats.org/officeDocument/2006/relationships/hyperlink" Target="https://holypython.com/python-beginner-lessons/lesson-1-print/" TargetMode="External"/><Relationship Id="rId187" Type="http://schemas.openxmlformats.org/officeDocument/2006/relationships/hyperlink" Target="https://youtu.be/98DXe3uKwfc?list=PLuUdFsbOK_8rJsh_osoqVKfIRUkb8-rOg" TargetMode="External"/><Relationship Id="rId1" Type="http://schemas.openxmlformats.org/officeDocument/2006/relationships/customXml" Target="../customXml/item1.xml"/><Relationship Id="rId28" Type="http://schemas.openxmlformats.org/officeDocument/2006/relationships/hyperlink" Target="file:///C:\Users\milin\Desktop\40021027_mini_project.docx" TargetMode="External"/><Relationship Id="rId49" Type="http://schemas.openxmlformats.org/officeDocument/2006/relationships/hyperlink" Target="file:///C:\Users\milin\Desktop\40021027_mini_project.docx" TargetMode="External"/><Relationship Id="rId114" Type="http://schemas.openxmlformats.org/officeDocument/2006/relationships/image" Target="media/image2.jpeg"/><Relationship Id="rId60" Type="http://schemas.openxmlformats.org/officeDocument/2006/relationships/hyperlink" Target="file:///C:\Users\milin\Desktop\40021027_mini_project.docx" TargetMode="External"/><Relationship Id="rId81" Type="http://schemas.openxmlformats.org/officeDocument/2006/relationships/hyperlink" Target="file:///C:\Users\milin\Desktop\40021027_mini_project.docx" TargetMode="External"/><Relationship Id="rId135" Type="http://schemas.openxmlformats.org/officeDocument/2006/relationships/image" Target="media/image19.png"/><Relationship Id="rId156" Type="http://schemas.openxmlformats.org/officeDocument/2006/relationships/hyperlink" Target="https://user-images.githubusercontent.com/94118726/150649288-0258c06a-5755-4b9c-b4db-26da7486f14e.png" TargetMode="External"/><Relationship Id="rId177" Type="http://schemas.openxmlformats.org/officeDocument/2006/relationships/hyperlink" Target="https://holypython.com/python-beginner-lessons/lesson-12-pop-method/" TargetMode="External"/><Relationship Id="rId198" Type="http://schemas.openxmlformats.org/officeDocument/2006/relationships/hyperlink" Target="https://youtu.be/lFAtc-zOKZs?list=PLuUdFsbOK_8rJsh_osoqVKfIRUkb8-rOg" TargetMode="External"/><Relationship Id="rId202" Type="http://schemas.openxmlformats.org/officeDocument/2006/relationships/hyperlink" Target="https://youtu.be/DZt5xU44IfQ?list=PLuUdFsbOK_8rJsh_osoqVKfIRUkb8-rOg" TargetMode="External"/><Relationship Id="rId18" Type="http://schemas.openxmlformats.org/officeDocument/2006/relationships/hyperlink" Target="file:///C:\Users\milin\Desktop\40021027_mini_project.docx" TargetMode="External"/><Relationship Id="rId39" Type="http://schemas.openxmlformats.org/officeDocument/2006/relationships/hyperlink" Target="file:///C:\Users\milin\Desktop\40021027_mini_project.docx" TargetMode="External"/><Relationship Id="rId50" Type="http://schemas.openxmlformats.org/officeDocument/2006/relationships/hyperlink" Target="file:///C:\Users\milin\Desktop\40021027_mini_project.docx" TargetMode="External"/><Relationship Id="rId104" Type="http://schemas.openxmlformats.org/officeDocument/2006/relationships/hyperlink" Target="file:///C:\Users\milin\Desktop\40021027_mini_project.docx" TargetMode="External"/><Relationship Id="rId125" Type="http://schemas.openxmlformats.org/officeDocument/2006/relationships/image" Target="media/image11.jpeg"/><Relationship Id="rId146" Type="http://schemas.openxmlformats.org/officeDocument/2006/relationships/image" Target="media/image30.jpeg"/><Relationship Id="rId167" Type="http://schemas.openxmlformats.org/officeDocument/2006/relationships/hyperlink" Target="https://holypython.com/python-beginner-lessons/lesson-2-python-variables/" TargetMode="External"/><Relationship Id="rId188" Type="http://schemas.openxmlformats.org/officeDocument/2006/relationships/hyperlink" Target="https://youtu.be/bRcDvCj_JPs?list=PLuUdFsbOK_8rJsh_osoqVKfIRUkb8-rOg" TargetMode="External"/><Relationship Id="rId71" Type="http://schemas.openxmlformats.org/officeDocument/2006/relationships/hyperlink" Target="file:///C:\Users\milin\Desktop\40021027_mini_project.docx" TargetMode="External"/><Relationship Id="rId92" Type="http://schemas.openxmlformats.org/officeDocument/2006/relationships/hyperlink" Target="file:///C:\Users\milin\Desktop\40021027_mini_project.docx" TargetMode="External"/><Relationship Id="rId2" Type="http://schemas.openxmlformats.org/officeDocument/2006/relationships/numbering" Target="numbering.xml"/><Relationship Id="rId29" Type="http://schemas.openxmlformats.org/officeDocument/2006/relationships/hyperlink" Target="file:///C:\Users\milin\Desktop\40021027_mini_project.docx" TargetMode="External"/><Relationship Id="rId40" Type="http://schemas.openxmlformats.org/officeDocument/2006/relationships/hyperlink" Target="file:///C:\Users\milin\Desktop\40021027_mini_project.docx" TargetMode="External"/><Relationship Id="rId115" Type="http://schemas.openxmlformats.org/officeDocument/2006/relationships/hyperlink" Target="https://github.com/milixx21/M1_game_tic-tac-toe-" TargetMode="External"/><Relationship Id="rId136" Type="http://schemas.openxmlformats.org/officeDocument/2006/relationships/image" Target="media/image20.png"/><Relationship Id="rId157" Type="http://schemas.openxmlformats.org/officeDocument/2006/relationships/image" Target="media/image38.png"/><Relationship Id="rId178" Type="http://schemas.openxmlformats.org/officeDocument/2006/relationships/hyperlink" Target="https://holypython.com/python-beginner-lessons/lesson-13-in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2F9E54-EF31-4B19-9CCE-A1E70DDA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8799</Words>
  <Characters>50156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milindbagul12@gmail.com</cp:lastModifiedBy>
  <cp:revision>3</cp:revision>
  <dcterms:created xsi:type="dcterms:W3CDTF">2022-02-23T06:39:00Z</dcterms:created>
  <dcterms:modified xsi:type="dcterms:W3CDTF">2022-02-23T07:44:00Z</dcterms:modified>
</cp:coreProperties>
</file>